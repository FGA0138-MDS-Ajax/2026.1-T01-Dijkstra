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w:rsidRPr="004C723F" w:rsidR="00A306A3" w:rsidP="3EF1DB86" w:rsidRDefault="00A306A3" w14:paraId="74CEE3A4" w14:textId="47755170">
      <w:pPr>
        <w:pStyle w:val="Ttulo10"/>
        <w:suppressLineNumbers w:val="0"/>
        <w:bidi w:val="0"/>
        <w:spacing w:before="120" w:beforeAutospacing="off" w:after="120" w:afterAutospacing="off" w:line="259" w:lineRule="auto"/>
        <w:ind w:left="0" w:right="0"/>
        <w:jc w:val="center"/>
        <w:rPr>
          <w:rFonts w:ascii="Times New Roman" w:hAnsi="Times New Roman" w:cs="Times New Roman"/>
          <w:color w:val="0000FF"/>
          <w:sz w:val="22"/>
          <w:szCs w:val="22"/>
        </w:rPr>
      </w:pPr>
      <w:r w:rsidR="512BD214">
        <w:drawing>
          <wp:inline wp14:editId="3EA211FB" wp14:anchorId="7F7F5157">
            <wp:extent cx="2695575" cy="1350029"/>
            <wp:effectExtent l="0" t="0" r="0" b="0"/>
            <wp:docPr id="8935367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2332765" name=""/>
                    <pic:cNvPicPr/>
                  </pic:nvPicPr>
                  <pic:blipFill>
                    <a:blip xmlns:r="http://schemas.openxmlformats.org/officeDocument/2006/relationships" r:embed="rId1189025298">
                      <a:extLst>
                        <a:ext uri="{28A0092B-C50C-407E-A947-70E740481C1C}">
                          <a14:useLocalDpi xmlns:a14="http://schemas.microsoft.com/office/drawing/2010/main"/>
                        </a:ext>
                      </a:extLst>
                    </a:blip>
                    <a:stretch>
                      <a:fillRect/>
                    </a:stretch>
                  </pic:blipFill>
                  <pic:spPr>
                    <a:xfrm rot="0">
                      <a:off x="0" y="0"/>
                      <a:ext cx="2695575" cy="1350029"/>
                    </a:xfrm>
                    <a:prstGeom prst="rect">
                      <a:avLst/>
                    </a:prstGeom>
                  </pic:spPr>
                </pic:pic>
              </a:graphicData>
            </a:graphic>
          </wp:inline>
        </w:drawing>
      </w:r>
    </w:p>
    <w:p w:rsidRPr="004C723F" w:rsidR="00A306A3" w:rsidP="16B4D23B" w:rsidRDefault="00A306A3" w14:paraId="652AD1DC" w14:textId="554E20EE">
      <w:pPr>
        <w:pStyle w:val="Ttulo10"/>
        <w:suppressLineNumbers w:val="0"/>
        <w:bidi w:val="0"/>
        <w:spacing w:before="120" w:beforeAutospacing="off" w:after="120" w:afterAutospacing="off" w:line="259" w:lineRule="auto"/>
        <w:ind w:left="0" w:right="0"/>
        <w:jc w:val="center"/>
        <w:rPr>
          <w:rFonts w:ascii="Times New Roman" w:hAnsi="Times New Roman" w:cs="Times New Roman"/>
          <w:color w:val="0000FF"/>
          <w:sz w:val="22"/>
          <w:szCs w:val="22"/>
        </w:rPr>
      </w:pPr>
      <w:r w:rsidRPr="3EF1DB86" w:rsidR="176CA5C1">
        <w:rPr>
          <w:rFonts w:ascii="Times New Roman" w:hAnsi="Times New Roman" w:cs="Times New Roman"/>
          <w:color w:val="0000FF"/>
          <w:sz w:val="22"/>
          <w:szCs w:val="22"/>
        </w:rPr>
        <w:t>Dijkstra</w:t>
      </w:r>
      <w:r w:rsidRPr="3EF1DB86" w:rsidR="2649E306">
        <w:rPr>
          <w:rFonts w:ascii="Times New Roman" w:hAnsi="Times New Roman" w:cs="Times New Roman"/>
          <w:color w:val="0000FF"/>
          <w:sz w:val="22"/>
          <w:szCs w:val="22"/>
        </w:rPr>
        <w:t xml:space="preserve"> - </w:t>
      </w:r>
      <w:r w:rsidRPr="3EF1DB86" w:rsidR="2D846A0E">
        <w:rPr>
          <w:rFonts w:ascii="Times New Roman" w:hAnsi="Times New Roman" w:cs="Times New Roman"/>
          <w:color w:val="0000FF"/>
          <w:sz w:val="22"/>
          <w:szCs w:val="22"/>
        </w:rPr>
        <w:t>SIGE</w:t>
      </w:r>
      <w:r w:rsidRPr="3EF1DB86" w:rsidR="2D846A0E">
        <w:rPr>
          <w:rFonts w:ascii="Times New Roman" w:hAnsi="Times New Roman" w:cs="Times New Roman"/>
          <w:color w:val="0000FF"/>
          <w:sz w:val="22"/>
          <w:szCs w:val="22"/>
        </w:rPr>
        <w:t>sporte</w:t>
      </w:r>
    </w:p>
    <w:p w:rsidRPr="004C723F" w:rsidR="00A306A3" w:rsidP="00C434BC" w:rsidRDefault="00A306A3" w14:paraId="36C1C1AF" w14:textId="77777777">
      <w:pPr>
        <w:pStyle w:val="Ttulo10"/>
        <w:spacing w:before="120"/>
        <w:jc w:val="center"/>
        <w:rPr>
          <w:rFonts w:ascii="Times New Roman" w:hAnsi="Times New Roman" w:cs="Times New Roman"/>
          <w:color w:val="0000FF"/>
          <w:sz w:val="22"/>
          <w:szCs w:val="22"/>
        </w:rPr>
      </w:pPr>
    </w:p>
    <w:p w:rsidRPr="004C723F" w:rsidR="00A306A3" w:rsidP="00C434BC" w:rsidRDefault="00620155" w14:paraId="42302B78" w14:textId="4C0B2539">
      <w:pPr>
        <w:pStyle w:val="Ttulo10"/>
        <w:spacing w:before="120"/>
        <w:jc w:val="center"/>
        <w:rPr>
          <w:rFonts w:ascii="Times New Roman" w:hAnsi="Times New Roman" w:cs="Times New Roman"/>
          <w:b/>
          <w:color w:val="auto"/>
          <w:sz w:val="22"/>
          <w:szCs w:val="22"/>
        </w:rPr>
      </w:pPr>
      <w:r w:rsidRPr="004C723F">
        <w:rPr>
          <w:rFonts w:ascii="Times New Roman" w:hAnsi="Times New Roman" w:cs="Times New Roman"/>
          <w:b/>
          <w:color w:val="auto"/>
          <w:sz w:val="22"/>
          <w:szCs w:val="22"/>
        </w:rPr>
        <w:t>VISÃO</w:t>
      </w:r>
      <w:r w:rsidRPr="004C723F" w:rsidR="00A306A3">
        <w:rPr>
          <w:rFonts w:ascii="Times New Roman" w:hAnsi="Times New Roman" w:cs="Times New Roman"/>
          <w:b/>
          <w:color w:val="auto"/>
          <w:sz w:val="22"/>
          <w:szCs w:val="22"/>
        </w:rPr>
        <w:t xml:space="preserve"> DO </w:t>
      </w:r>
      <w:r w:rsidRPr="004C723F" w:rsidR="009B05A5">
        <w:rPr>
          <w:rFonts w:ascii="Times New Roman" w:hAnsi="Times New Roman" w:cs="Times New Roman"/>
          <w:b/>
          <w:color w:val="auto"/>
          <w:sz w:val="22"/>
          <w:szCs w:val="22"/>
        </w:rPr>
        <w:t xml:space="preserve">PRODUTO E </w:t>
      </w:r>
      <w:r w:rsidRPr="004C723F" w:rsidR="00A812C5">
        <w:rPr>
          <w:rFonts w:ascii="Times New Roman" w:hAnsi="Times New Roman" w:cs="Times New Roman"/>
          <w:b/>
          <w:color w:val="auto"/>
          <w:sz w:val="22"/>
          <w:szCs w:val="22"/>
        </w:rPr>
        <w:t xml:space="preserve">DO </w:t>
      </w:r>
      <w:r w:rsidRPr="004C723F" w:rsidR="00A306A3">
        <w:rPr>
          <w:rFonts w:ascii="Times New Roman" w:hAnsi="Times New Roman" w:cs="Times New Roman"/>
          <w:b/>
          <w:color w:val="auto"/>
          <w:sz w:val="22"/>
          <w:szCs w:val="22"/>
        </w:rPr>
        <w:t>PROJETO</w:t>
      </w:r>
    </w:p>
    <w:p w:rsidRPr="004C723F" w:rsidR="00A306A3" w:rsidP="00C434BC" w:rsidRDefault="00A306A3" w14:paraId="4D006CB7" w14:textId="77777777">
      <w:pPr>
        <w:pStyle w:val="Ttulo10"/>
        <w:spacing w:before="120"/>
        <w:jc w:val="center"/>
        <w:rPr>
          <w:rFonts w:ascii="Times New Roman" w:hAnsi="Times New Roman" w:cs="Times New Roman"/>
          <w:color w:val="0000FF"/>
          <w:sz w:val="22"/>
          <w:szCs w:val="22"/>
        </w:rPr>
      </w:pPr>
    </w:p>
    <w:p w:rsidRPr="004C723F" w:rsidR="00A306A3" w:rsidP="00C434BC" w:rsidRDefault="00A306A3" w14:paraId="24578552" w14:textId="48C2FE36">
      <w:pPr>
        <w:pStyle w:val="Ttulo10"/>
        <w:spacing w:before="120"/>
        <w:jc w:val="center"/>
        <w:rPr>
          <w:rFonts w:ascii="Times New Roman" w:hAnsi="Times New Roman" w:cs="Times New Roman"/>
          <w:color w:val="0000FF"/>
          <w:sz w:val="22"/>
          <w:szCs w:val="22"/>
        </w:rPr>
      </w:pPr>
      <w:r w:rsidRPr="3EF1DB86" w:rsidR="65CDB723">
        <w:rPr>
          <w:rFonts w:ascii="Times New Roman" w:hAnsi="Times New Roman" w:cs="Times New Roman"/>
          <w:color w:val="auto"/>
          <w:sz w:val="22"/>
          <w:szCs w:val="22"/>
        </w:rPr>
        <w:t xml:space="preserve">Versão </w:t>
      </w:r>
      <w:r w:rsidRPr="3EF1DB86" w:rsidR="65CDB723">
        <w:rPr>
          <w:rFonts w:ascii="Times New Roman" w:hAnsi="Times New Roman" w:cs="Times New Roman"/>
          <w:color w:val="0000FF"/>
          <w:sz w:val="22"/>
          <w:szCs w:val="22"/>
        </w:rPr>
        <w:t>[</w:t>
      </w:r>
      <w:r w:rsidRPr="3EF1DB86" w:rsidR="5BAE4560">
        <w:rPr>
          <w:rFonts w:ascii="Times New Roman" w:hAnsi="Times New Roman" w:cs="Times New Roman"/>
          <w:color w:val="0000FF"/>
          <w:sz w:val="22"/>
          <w:szCs w:val="22"/>
        </w:rPr>
        <w:t>1.</w:t>
      </w:r>
      <w:r w:rsidRPr="3EF1DB86" w:rsidR="52A486B9">
        <w:rPr>
          <w:rFonts w:ascii="Times New Roman" w:hAnsi="Times New Roman" w:cs="Times New Roman"/>
          <w:color w:val="0000FF"/>
          <w:sz w:val="22"/>
          <w:szCs w:val="22"/>
        </w:rPr>
        <w:t>1]</w:t>
      </w:r>
    </w:p>
    <w:p w:rsidRPr="004C723F" w:rsidR="00A306A3" w:rsidP="006E1B72" w:rsidRDefault="00A306A3" w14:paraId="4CA2504A" w14:textId="77777777">
      <w:pPr>
        <w:jc w:val="both"/>
        <w:rPr>
          <w:rFonts w:ascii="Times New Roman" w:hAnsi="Times New Roman"/>
          <w:sz w:val="22"/>
          <w:szCs w:val="22"/>
        </w:rPr>
      </w:pPr>
    </w:p>
    <w:p w:rsidRPr="004C723F" w:rsidR="00F8661F" w:rsidP="00F8661F" w:rsidRDefault="00F8661F" w14:paraId="485BAA16" w14:textId="668EE614">
      <w:pPr>
        <w:pStyle w:val="Ttulo10"/>
        <w:jc w:val="both"/>
        <w:rPr>
          <w:rFonts w:ascii="Times New Roman" w:hAnsi="Times New Roman" w:cs="Times New Roman"/>
          <w:sz w:val="22"/>
          <w:szCs w:val="22"/>
        </w:rPr>
      </w:pPr>
      <w:r w:rsidRPr="5D526E45" w:rsidR="00F8661F">
        <w:rPr>
          <w:rFonts w:ascii="Times New Roman" w:hAnsi="Times New Roman" w:cs="Times New Roman"/>
          <w:sz w:val="22"/>
          <w:szCs w:val="22"/>
        </w:rPr>
        <w:t xml:space="preserve">Tabela </w:t>
      </w:r>
      <w:r w:rsidRPr="5D526E45" w:rsidR="161D592C">
        <w:rPr>
          <w:rFonts w:ascii="Times New Roman" w:hAnsi="Times New Roman" w:cs="Times New Roman"/>
          <w:sz w:val="22"/>
          <w:szCs w:val="22"/>
        </w:rPr>
        <w:t>- Integrantes</w:t>
      </w:r>
      <w:r w:rsidRPr="5D526E45" w:rsidR="00F8661F">
        <w:rPr>
          <w:rFonts w:ascii="Times New Roman" w:hAnsi="Times New Roman" w:cs="Times New Roman"/>
          <w:sz w:val="22"/>
          <w:szCs w:val="22"/>
        </w:rPr>
        <w:t xml:space="preserve"> do Grupo:</w:t>
      </w:r>
    </w:p>
    <w:tbl>
      <w:tblPr>
        <w:tblStyle w:val="Tabelacomgrade"/>
        <w:tblW w:w="0" w:type="auto"/>
        <w:tblLook w:val="04A0" w:firstRow="1" w:lastRow="0" w:firstColumn="1" w:lastColumn="0" w:noHBand="0" w:noVBand="1"/>
      </w:tblPr>
      <w:tblGrid>
        <w:gridCol w:w="3096"/>
        <w:gridCol w:w="2132"/>
        <w:gridCol w:w="2122"/>
        <w:gridCol w:w="1665"/>
      </w:tblGrid>
      <w:tr w:rsidRPr="004C723F" w:rsidR="004C723F" w:rsidTr="3EF1DB86" w14:paraId="0A7A6E5E" w14:textId="1990A3F9">
        <w:trPr>
          <w:trHeight w:val="960"/>
        </w:trPr>
        <w:tc>
          <w:tcPr>
            <w:tcW w:w="2499" w:type="dxa"/>
            <w:tcMar/>
          </w:tcPr>
          <w:p w:rsidRPr="004C723F" w:rsidR="004C723F" w:rsidP="00F8661F" w:rsidRDefault="00C94E84" w14:paraId="0F33EEC3" w14:textId="7F44CB2D">
            <w:pPr>
              <w:pStyle w:val="Corpodetexto"/>
              <w:rPr>
                <w:rFonts w:ascii="Times New Roman" w:hAnsi="Times New Roman"/>
                <w:sz w:val="22"/>
                <w:szCs w:val="22"/>
              </w:rPr>
            </w:pPr>
            <w:r w:rsidRPr="16B4D23B" w:rsidR="12CD9C2A">
              <w:rPr>
                <w:rFonts w:ascii="Times New Roman" w:hAnsi="Times New Roman"/>
                <w:sz w:val="22"/>
                <w:szCs w:val="22"/>
              </w:rPr>
              <w:t>Matrícula</w:t>
            </w:r>
          </w:p>
        </w:tc>
        <w:tc>
          <w:tcPr>
            <w:tcW w:w="2537" w:type="dxa"/>
            <w:tcMar/>
          </w:tcPr>
          <w:p w:rsidRPr="004C723F" w:rsidR="004C723F" w:rsidP="00F8661F" w:rsidRDefault="004C723F" w14:paraId="565B672F" w14:textId="40F49C6C">
            <w:pPr>
              <w:pStyle w:val="Corpodetexto"/>
              <w:rPr>
                <w:rFonts w:ascii="Times New Roman" w:hAnsi="Times New Roman"/>
                <w:sz w:val="22"/>
                <w:szCs w:val="22"/>
              </w:rPr>
            </w:pPr>
            <w:r w:rsidRPr="004C723F">
              <w:rPr>
                <w:rFonts w:ascii="Times New Roman" w:hAnsi="Times New Roman"/>
                <w:sz w:val="22"/>
                <w:szCs w:val="22"/>
              </w:rPr>
              <w:t>Nome</w:t>
            </w:r>
          </w:p>
        </w:tc>
        <w:tc>
          <w:tcPr>
            <w:tcW w:w="2204" w:type="dxa"/>
            <w:tcMar/>
          </w:tcPr>
          <w:p w:rsidRPr="004C723F" w:rsidR="004C723F" w:rsidP="00F8661F" w:rsidRDefault="004C723F" w14:paraId="0B9266B2" w14:textId="27D16E49">
            <w:pPr>
              <w:pStyle w:val="Corpodetexto"/>
              <w:rPr>
                <w:rFonts w:ascii="Times New Roman" w:hAnsi="Times New Roman"/>
                <w:sz w:val="22"/>
                <w:szCs w:val="22"/>
              </w:rPr>
            </w:pPr>
            <w:r w:rsidRPr="004C723F">
              <w:rPr>
                <w:rFonts w:ascii="Times New Roman" w:hAnsi="Times New Roman"/>
                <w:sz w:val="22"/>
                <w:szCs w:val="22"/>
              </w:rPr>
              <w:t>Função (responsabilidade)</w:t>
            </w:r>
          </w:p>
        </w:tc>
        <w:tc>
          <w:tcPr>
            <w:tcW w:w="1775" w:type="dxa"/>
            <w:tcMar/>
          </w:tcPr>
          <w:p w:rsidRPr="004C723F" w:rsidR="004C723F" w:rsidP="00F8661F" w:rsidRDefault="004C723F" w14:paraId="5CEF3C5B" w14:textId="7A9754FA">
            <w:pPr>
              <w:pStyle w:val="Corpodetexto"/>
              <w:rPr>
                <w:rFonts w:ascii="Times New Roman" w:hAnsi="Times New Roman"/>
                <w:sz w:val="22"/>
                <w:szCs w:val="22"/>
              </w:rPr>
            </w:pPr>
            <w:commentRangeStart w:id="1471130525"/>
            <w:r w:rsidRPr="16B4D23B" w:rsidR="004C723F">
              <w:rPr>
                <w:rFonts w:ascii="Times New Roman" w:hAnsi="Times New Roman"/>
                <w:sz w:val="22"/>
                <w:szCs w:val="22"/>
              </w:rPr>
              <w:t>Pontos de participação na elaboração</w:t>
            </w:r>
            <w:commentRangeEnd w:id="1471130525"/>
            <w:r>
              <w:rPr>
                <w:rStyle w:val="CommentReference"/>
              </w:rPr>
              <w:commentReference w:id="1471130525"/>
            </w:r>
          </w:p>
        </w:tc>
      </w:tr>
      <w:tr w:rsidRPr="004C723F" w:rsidR="004C723F" w:rsidTr="3EF1DB86" w14:paraId="3AFB3C32" w14:textId="60EB520A">
        <w:tc>
          <w:tcPr>
            <w:tcW w:w="2499" w:type="dxa"/>
            <w:tcMar/>
          </w:tcPr>
          <w:p w:rsidRPr="004C723F" w:rsidR="004C723F" w:rsidP="16B4D23B" w:rsidRDefault="004C723F" w14:paraId="15E8CC5D" w14:textId="19F37ADF">
            <w:pPr>
              <w:pStyle w:val="Corpodetexto"/>
              <w:rPr>
                <w:rFonts w:ascii="Times New Roman" w:hAnsi="Times New Roman"/>
                <w:sz w:val="20"/>
                <w:szCs w:val="20"/>
              </w:rPr>
            </w:pPr>
            <w:r w:rsidRPr="16B4D23B" w:rsidR="66C43D70">
              <w:rPr>
                <w:rFonts w:ascii="Times New Roman" w:hAnsi="Times New Roman"/>
                <w:sz w:val="20"/>
                <w:szCs w:val="20"/>
              </w:rPr>
              <w:t>222007059</w:t>
            </w:r>
          </w:p>
        </w:tc>
        <w:tc>
          <w:tcPr>
            <w:tcW w:w="2537" w:type="dxa"/>
            <w:tcMar/>
          </w:tcPr>
          <w:p w:rsidRPr="004C723F" w:rsidR="004C723F" w:rsidP="16B4D23B" w:rsidRDefault="004C723F" w14:paraId="1EF4D8D0" w14:textId="6C455511">
            <w:pPr>
              <w:pStyle w:val="Corpodetexto"/>
              <w:rPr>
                <w:rFonts w:ascii="Times New Roman" w:hAnsi="Times New Roman"/>
                <w:sz w:val="20"/>
                <w:szCs w:val="20"/>
              </w:rPr>
            </w:pPr>
            <w:r w:rsidRPr="16B4D23B" w:rsidR="66C43D70">
              <w:rPr>
                <w:rFonts w:ascii="Times New Roman" w:hAnsi="Times New Roman"/>
                <w:sz w:val="20"/>
                <w:szCs w:val="20"/>
              </w:rPr>
              <w:t>Nicolas Coqueiro Almeida de Freitas</w:t>
            </w:r>
          </w:p>
        </w:tc>
        <w:tc>
          <w:tcPr>
            <w:tcW w:w="2204" w:type="dxa"/>
            <w:tcMar/>
          </w:tcPr>
          <w:p w:rsidRPr="004C723F" w:rsidR="004C723F" w:rsidP="3EF1DB86" w:rsidRDefault="004C723F" w14:paraId="322E72EA" w14:textId="736E084A">
            <w:pPr>
              <w:pStyle w:val="Corpodetexto"/>
              <w:suppressLineNumbers w:val="0"/>
              <w:bidi w:val="0"/>
              <w:spacing w:before="0" w:beforeAutospacing="off" w:after="120" w:afterAutospacing="off" w:line="259" w:lineRule="auto"/>
              <w:ind w:left="0" w:right="0"/>
              <w:jc w:val="left"/>
            </w:pPr>
            <w:r w:rsidRPr="3EF1DB86" w:rsidR="3C4C4E9D">
              <w:rPr>
                <w:rFonts w:ascii="Times New Roman" w:hAnsi="Times New Roman"/>
                <w:sz w:val="20"/>
                <w:szCs w:val="20"/>
              </w:rPr>
              <w:t>Scrum Master</w:t>
            </w:r>
          </w:p>
        </w:tc>
        <w:tc>
          <w:tcPr>
            <w:tcW w:w="1775" w:type="dxa"/>
            <w:tcMar/>
          </w:tcPr>
          <w:p w:rsidRPr="00C94E84" w:rsidR="004C723F" w:rsidP="16B4D23B" w:rsidRDefault="00C94E84" w14:paraId="3EB72173" w14:textId="16E29DF8">
            <w:pPr>
              <w:pStyle w:val="Corpodetexto"/>
              <w:rPr>
                <w:rFonts w:ascii="Helvetica" w:hAnsi="Helvetica" w:cs="Helvetica"/>
                <w:sz w:val="18"/>
                <w:szCs w:val="18"/>
                <w:lang w:eastAsia="pt-BR"/>
              </w:rPr>
            </w:pPr>
          </w:p>
        </w:tc>
      </w:tr>
      <w:tr w:rsidRPr="004C723F" w:rsidR="004C723F" w:rsidTr="3EF1DB86" w14:paraId="41931A75" w14:textId="128B0E20">
        <w:tc>
          <w:tcPr>
            <w:tcW w:w="2499" w:type="dxa"/>
            <w:tcMar/>
          </w:tcPr>
          <w:p w:rsidRPr="004C723F" w:rsidR="004C723F" w:rsidP="5D526E45" w:rsidRDefault="004C723F" w14:paraId="5341250D" w14:textId="4A008767">
            <w:pPr>
              <w:pStyle w:val="Corpodetexto"/>
              <w:rPr>
                <w:rFonts w:ascii="Times New Roman" w:hAnsi="Times New Roman"/>
                <w:sz w:val="20"/>
                <w:szCs w:val="20"/>
              </w:rPr>
            </w:pPr>
            <w:r w:rsidRPr="5D526E45" w:rsidR="3AE6D620">
              <w:rPr>
                <w:rFonts w:ascii="Times New Roman" w:hAnsi="Times New Roman"/>
                <w:sz w:val="20"/>
                <w:szCs w:val="20"/>
              </w:rPr>
              <w:t>242015666</w:t>
            </w:r>
          </w:p>
        </w:tc>
        <w:tc>
          <w:tcPr>
            <w:tcW w:w="2537" w:type="dxa"/>
            <w:tcMar/>
          </w:tcPr>
          <w:p w:rsidRPr="004C723F" w:rsidR="004C723F" w:rsidP="5D526E45" w:rsidRDefault="004C723F" w14:paraId="05374A3A" w14:textId="42ED0A86">
            <w:pPr>
              <w:pStyle w:val="Corpodetexto"/>
              <w:rPr>
                <w:rFonts w:ascii="Times New Roman" w:hAnsi="Times New Roman"/>
                <w:sz w:val="20"/>
                <w:szCs w:val="20"/>
              </w:rPr>
            </w:pPr>
            <w:r w:rsidRPr="5D526E45" w:rsidR="3AE6D620">
              <w:rPr>
                <w:rFonts w:ascii="Times New Roman" w:hAnsi="Times New Roman"/>
                <w:sz w:val="20"/>
                <w:szCs w:val="20"/>
              </w:rPr>
              <w:t>Marcos Vinicius Monteiro</w:t>
            </w:r>
          </w:p>
        </w:tc>
        <w:tc>
          <w:tcPr>
            <w:tcW w:w="2204" w:type="dxa"/>
            <w:tcMar/>
          </w:tcPr>
          <w:p w:rsidRPr="004C723F" w:rsidR="004C723F" w:rsidP="3EF1DB86" w:rsidRDefault="004C723F" w14:paraId="35275921" w14:textId="0815B109">
            <w:pPr>
              <w:pStyle w:val="Corpodetexto"/>
              <w:suppressLineNumbers w:val="0"/>
              <w:bidi w:val="0"/>
              <w:spacing w:before="0" w:beforeAutospacing="off" w:after="120" w:afterAutospacing="off" w:line="259" w:lineRule="auto"/>
              <w:ind w:left="0" w:right="0"/>
              <w:jc w:val="left"/>
            </w:pPr>
            <w:r w:rsidRPr="3EF1DB86" w:rsidR="75FA5D64">
              <w:rPr>
                <w:rFonts w:ascii="Times New Roman" w:hAnsi="Times New Roman"/>
                <w:sz w:val="20"/>
                <w:szCs w:val="20"/>
              </w:rPr>
              <w:t>Product</w:t>
            </w:r>
            <w:r w:rsidRPr="3EF1DB86" w:rsidR="75FA5D64">
              <w:rPr>
                <w:rFonts w:ascii="Times New Roman" w:hAnsi="Times New Roman"/>
                <w:sz w:val="20"/>
                <w:szCs w:val="20"/>
              </w:rPr>
              <w:t xml:space="preserve"> Owner</w:t>
            </w:r>
          </w:p>
        </w:tc>
        <w:tc>
          <w:tcPr>
            <w:tcW w:w="1775" w:type="dxa"/>
            <w:tcMar/>
          </w:tcPr>
          <w:p w:rsidRPr="004C723F" w:rsidR="004C723F" w:rsidP="00F8661F" w:rsidRDefault="004C723F" w14:paraId="7BA990D4" w14:textId="77777777">
            <w:pPr>
              <w:pStyle w:val="Corpodetexto"/>
              <w:rPr>
                <w:rFonts w:ascii="Times New Roman" w:hAnsi="Times New Roman"/>
                <w:sz w:val="20"/>
              </w:rPr>
            </w:pPr>
          </w:p>
        </w:tc>
      </w:tr>
      <w:tr w:rsidRPr="004C723F" w:rsidR="004C723F" w:rsidTr="3EF1DB86" w14:paraId="0CBFE57D" w14:textId="3325FF7D">
        <w:tc>
          <w:tcPr>
            <w:tcW w:w="2499" w:type="dxa"/>
            <w:tcMar/>
          </w:tcPr>
          <w:p w:rsidRPr="004C723F" w:rsidR="004C723F" w:rsidP="5D526E45" w:rsidRDefault="004C723F" w14:paraId="436AE1AE" w14:textId="5CC4469C">
            <w:pPr>
              <w:pStyle w:val="Corpodetexto"/>
              <w:rPr>
                <w:rFonts w:ascii="Times New Roman" w:hAnsi="Times New Roman"/>
                <w:sz w:val="20"/>
                <w:szCs w:val="20"/>
              </w:rPr>
            </w:pPr>
            <w:r w:rsidRPr="5D526E45" w:rsidR="1EF02419">
              <w:rPr>
                <w:rFonts w:ascii="Times New Roman" w:hAnsi="Times New Roman"/>
                <w:sz w:val="20"/>
                <w:szCs w:val="20"/>
              </w:rPr>
              <w:t>241012196</w:t>
            </w:r>
          </w:p>
        </w:tc>
        <w:tc>
          <w:tcPr>
            <w:tcW w:w="2537" w:type="dxa"/>
            <w:tcMar/>
          </w:tcPr>
          <w:p w:rsidRPr="004C723F" w:rsidR="004C723F" w:rsidP="5D526E45" w:rsidRDefault="004C723F" w14:paraId="7660AE9E" w14:textId="4D7A46C1">
            <w:pPr>
              <w:pStyle w:val="Corpodetexto"/>
              <w:rPr>
                <w:rFonts w:ascii="Times New Roman" w:hAnsi="Times New Roman"/>
                <w:sz w:val="20"/>
                <w:szCs w:val="20"/>
              </w:rPr>
            </w:pPr>
            <w:r w:rsidRPr="5D526E45" w:rsidR="1EF02419">
              <w:rPr>
                <w:rFonts w:ascii="Times New Roman" w:hAnsi="Times New Roman"/>
                <w:sz w:val="20"/>
                <w:szCs w:val="20"/>
              </w:rPr>
              <w:t>Davi Gualberto Rocha</w:t>
            </w:r>
          </w:p>
        </w:tc>
        <w:tc>
          <w:tcPr>
            <w:tcW w:w="2204" w:type="dxa"/>
            <w:tcMar/>
          </w:tcPr>
          <w:p w:rsidRPr="004C723F" w:rsidR="004C723F" w:rsidP="3EF1DB86" w:rsidRDefault="004C723F" w14:paraId="7D442800" w14:textId="6A228116">
            <w:pPr>
              <w:pStyle w:val="Corpodetexto"/>
              <w:rPr>
                <w:rFonts w:ascii="Times New Roman" w:hAnsi="Times New Roman"/>
                <w:sz w:val="20"/>
                <w:szCs w:val="20"/>
              </w:rPr>
            </w:pPr>
            <w:r w:rsidRPr="3EF1DB86" w:rsidR="33FAB1BA">
              <w:rPr>
                <w:rFonts w:ascii="Times New Roman" w:hAnsi="Times New Roman"/>
                <w:sz w:val="20"/>
                <w:szCs w:val="20"/>
              </w:rPr>
              <w:t>Desenvolvedor</w:t>
            </w:r>
          </w:p>
          <w:p w:rsidRPr="004C723F" w:rsidR="004C723F" w:rsidP="3EF1DB86" w:rsidRDefault="004C723F" w14:paraId="7617DE81" w14:textId="3F6C6D35">
            <w:pPr>
              <w:pStyle w:val="Corpodetexto"/>
              <w:rPr>
                <w:rFonts w:ascii="Times New Roman" w:hAnsi="Times New Roman"/>
                <w:sz w:val="20"/>
                <w:szCs w:val="20"/>
              </w:rPr>
            </w:pPr>
          </w:p>
        </w:tc>
        <w:tc>
          <w:tcPr>
            <w:tcW w:w="1775" w:type="dxa"/>
            <w:tcMar/>
          </w:tcPr>
          <w:p w:rsidRPr="004C723F" w:rsidR="004C723F" w:rsidP="00F8661F" w:rsidRDefault="004C723F" w14:paraId="53C73C98" w14:textId="77777777">
            <w:pPr>
              <w:pStyle w:val="Corpodetexto"/>
              <w:rPr>
                <w:rFonts w:ascii="Times New Roman" w:hAnsi="Times New Roman"/>
                <w:sz w:val="20"/>
              </w:rPr>
            </w:pPr>
          </w:p>
        </w:tc>
      </w:tr>
      <w:tr w:rsidRPr="004C723F" w:rsidR="004C723F" w:rsidTr="3EF1DB86" w14:paraId="2D460609" w14:textId="77777777">
        <w:tc>
          <w:tcPr>
            <w:tcW w:w="2499" w:type="dxa"/>
            <w:tcMar/>
          </w:tcPr>
          <w:p w:rsidRPr="004C723F" w:rsidR="004C723F" w:rsidP="5D526E45" w:rsidRDefault="004C723F" w14:paraId="3F12C145" w14:textId="12D7925B">
            <w:pPr>
              <w:pStyle w:val="Corpodetexto"/>
              <w:rPr>
                <w:rFonts w:ascii="Times New Roman" w:hAnsi="Times New Roman"/>
                <w:sz w:val="20"/>
                <w:szCs w:val="20"/>
              </w:rPr>
            </w:pPr>
            <w:r w:rsidRPr="5D526E45" w:rsidR="636F3682">
              <w:rPr>
                <w:rFonts w:ascii="Times New Roman" w:hAnsi="Times New Roman"/>
                <w:sz w:val="20"/>
                <w:szCs w:val="20"/>
              </w:rPr>
              <w:t>251033162</w:t>
            </w:r>
          </w:p>
        </w:tc>
        <w:tc>
          <w:tcPr>
            <w:tcW w:w="2537" w:type="dxa"/>
            <w:tcMar/>
          </w:tcPr>
          <w:p w:rsidRPr="004C723F" w:rsidR="004C723F" w:rsidP="5D526E45" w:rsidRDefault="004C723F" w14:paraId="4D8D5B8B" w14:textId="0D919A29">
            <w:pPr>
              <w:pStyle w:val="Corpodetexto"/>
              <w:rPr>
                <w:rFonts w:ascii="Times New Roman" w:hAnsi="Times New Roman"/>
                <w:sz w:val="20"/>
                <w:szCs w:val="20"/>
              </w:rPr>
            </w:pPr>
            <w:r w:rsidRPr="5D526E45" w:rsidR="636F3682">
              <w:rPr>
                <w:rFonts w:ascii="Times New Roman" w:hAnsi="Times New Roman"/>
                <w:sz w:val="20"/>
                <w:szCs w:val="20"/>
              </w:rPr>
              <w:t>Igor B. S. Salles</w:t>
            </w:r>
          </w:p>
        </w:tc>
        <w:tc>
          <w:tcPr>
            <w:tcW w:w="2204" w:type="dxa"/>
            <w:tcMar/>
          </w:tcPr>
          <w:p w:rsidRPr="004C723F" w:rsidR="004C723F" w:rsidP="3EF1DB86" w:rsidRDefault="004C723F" w14:paraId="652FC32C" w14:textId="6A228116">
            <w:pPr>
              <w:pStyle w:val="Corpodetexto"/>
              <w:rPr>
                <w:rFonts w:ascii="Times New Roman" w:hAnsi="Times New Roman"/>
                <w:sz w:val="20"/>
                <w:szCs w:val="20"/>
              </w:rPr>
            </w:pPr>
            <w:r w:rsidRPr="3EF1DB86" w:rsidR="273F13CD">
              <w:rPr>
                <w:rFonts w:ascii="Times New Roman" w:hAnsi="Times New Roman"/>
                <w:sz w:val="20"/>
                <w:szCs w:val="20"/>
              </w:rPr>
              <w:t>Desenvolvedor</w:t>
            </w:r>
          </w:p>
          <w:p w:rsidRPr="004C723F" w:rsidR="004C723F" w:rsidP="3EF1DB86" w:rsidRDefault="004C723F" w14:paraId="42FDB76A" w14:textId="3BC21B2F">
            <w:pPr>
              <w:pStyle w:val="Corpodetexto"/>
              <w:rPr>
                <w:rFonts w:ascii="Times New Roman" w:hAnsi="Times New Roman"/>
                <w:sz w:val="20"/>
                <w:szCs w:val="20"/>
              </w:rPr>
            </w:pPr>
          </w:p>
        </w:tc>
        <w:tc>
          <w:tcPr>
            <w:tcW w:w="1775" w:type="dxa"/>
            <w:tcMar/>
          </w:tcPr>
          <w:p w:rsidRPr="004C723F" w:rsidR="004C723F" w:rsidP="00F8661F" w:rsidRDefault="004C723F" w14:paraId="1A724822" w14:textId="77777777">
            <w:pPr>
              <w:pStyle w:val="Corpodetexto"/>
              <w:rPr>
                <w:rFonts w:ascii="Times New Roman" w:hAnsi="Times New Roman"/>
                <w:sz w:val="20"/>
              </w:rPr>
            </w:pPr>
          </w:p>
        </w:tc>
      </w:tr>
      <w:tr w:rsidRPr="004C723F" w:rsidR="004C723F" w:rsidTr="3EF1DB86" w14:paraId="68CB5AB7" w14:textId="77777777">
        <w:tc>
          <w:tcPr>
            <w:tcW w:w="2499" w:type="dxa"/>
            <w:tcMar/>
          </w:tcPr>
          <w:p w:rsidRPr="004C723F" w:rsidR="004C723F" w:rsidP="5D526E45" w:rsidRDefault="004C723F" w14:paraId="6D57E288" w14:textId="1AF257FF">
            <w:pPr>
              <w:pStyle w:val="Corpodetexto"/>
              <w:rPr>
                <w:rFonts w:ascii="Times New Roman" w:hAnsi="Times New Roman"/>
                <w:sz w:val="20"/>
                <w:szCs w:val="20"/>
              </w:rPr>
            </w:pPr>
            <w:r w:rsidRPr="5D526E45" w:rsidR="496F1F96">
              <w:rPr>
                <w:rFonts w:ascii="Times New Roman" w:hAnsi="Times New Roman"/>
                <w:sz w:val="20"/>
                <w:szCs w:val="20"/>
              </w:rPr>
              <w:t>241010880</w:t>
            </w:r>
          </w:p>
        </w:tc>
        <w:tc>
          <w:tcPr>
            <w:tcW w:w="2537" w:type="dxa"/>
            <w:tcMar/>
          </w:tcPr>
          <w:p w:rsidRPr="004C723F" w:rsidR="004C723F" w:rsidP="5D526E45" w:rsidRDefault="004C723F" w14:paraId="5F9A7D7B" w14:textId="1FD94993">
            <w:pPr>
              <w:pStyle w:val="Corpodetexto"/>
              <w:rPr>
                <w:rFonts w:ascii="Times New Roman" w:hAnsi="Times New Roman"/>
                <w:sz w:val="20"/>
                <w:szCs w:val="20"/>
              </w:rPr>
            </w:pPr>
            <w:r w:rsidRPr="5D526E45" w:rsidR="496F1F96">
              <w:rPr>
                <w:rFonts w:ascii="Times New Roman" w:hAnsi="Times New Roman"/>
                <w:sz w:val="20"/>
                <w:szCs w:val="20"/>
              </w:rPr>
              <w:t>Ana Paula Jardim Rezende Vilela</w:t>
            </w:r>
          </w:p>
        </w:tc>
        <w:tc>
          <w:tcPr>
            <w:tcW w:w="2204" w:type="dxa"/>
            <w:tcMar/>
          </w:tcPr>
          <w:p w:rsidRPr="004C723F" w:rsidR="004C723F" w:rsidP="3EF1DB86" w:rsidRDefault="004C723F" w14:paraId="69CF9BA6" w14:textId="6A228116">
            <w:pPr>
              <w:pStyle w:val="Corpodetexto"/>
              <w:rPr>
                <w:rFonts w:ascii="Times New Roman" w:hAnsi="Times New Roman"/>
                <w:sz w:val="20"/>
                <w:szCs w:val="20"/>
              </w:rPr>
            </w:pPr>
            <w:r w:rsidRPr="3EF1DB86" w:rsidR="7540FE67">
              <w:rPr>
                <w:rFonts w:ascii="Times New Roman" w:hAnsi="Times New Roman"/>
                <w:sz w:val="20"/>
                <w:szCs w:val="20"/>
              </w:rPr>
              <w:t>Desenvolvedor</w:t>
            </w:r>
          </w:p>
          <w:p w:rsidRPr="004C723F" w:rsidR="004C723F" w:rsidP="3EF1DB86" w:rsidRDefault="004C723F" w14:paraId="44CCBE1C" w14:textId="6666B3D7">
            <w:pPr>
              <w:pStyle w:val="Corpodetexto"/>
              <w:rPr>
                <w:rFonts w:ascii="Times New Roman" w:hAnsi="Times New Roman"/>
                <w:sz w:val="20"/>
                <w:szCs w:val="20"/>
              </w:rPr>
            </w:pPr>
          </w:p>
        </w:tc>
        <w:tc>
          <w:tcPr>
            <w:tcW w:w="1775" w:type="dxa"/>
            <w:tcMar/>
          </w:tcPr>
          <w:p w:rsidRPr="004C723F" w:rsidR="004C723F" w:rsidP="00F8661F" w:rsidRDefault="004C723F" w14:paraId="7DA61D9F" w14:textId="77777777">
            <w:pPr>
              <w:pStyle w:val="Corpodetexto"/>
              <w:rPr>
                <w:rFonts w:ascii="Times New Roman" w:hAnsi="Times New Roman"/>
                <w:sz w:val="20"/>
              </w:rPr>
            </w:pPr>
          </w:p>
        </w:tc>
      </w:tr>
      <w:tr w:rsidRPr="004C723F" w:rsidR="004C723F" w:rsidTr="3EF1DB86" w14:paraId="28997F25" w14:textId="77777777">
        <w:tc>
          <w:tcPr>
            <w:tcW w:w="2499" w:type="dxa"/>
            <w:tcMar/>
          </w:tcPr>
          <w:p w:rsidRPr="004C723F" w:rsidR="004C723F" w:rsidP="5D526E45" w:rsidRDefault="004C723F" w14:paraId="2B6D69DA" w14:textId="521821EF">
            <w:pPr>
              <w:pStyle w:val="Corpodetexto"/>
              <w:rPr>
                <w:rFonts w:ascii="Times New Roman" w:hAnsi="Times New Roman"/>
                <w:sz w:val="20"/>
                <w:szCs w:val="20"/>
              </w:rPr>
            </w:pPr>
            <w:r w:rsidRPr="5D526E45" w:rsidR="59C14DD5">
              <w:rPr>
                <w:rFonts w:ascii="Times New Roman" w:hAnsi="Times New Roman"/>
                <w:sz w:val="20"/>
                <w:szCs w:val="20"/>
              </w:rPr>
              <w:t>241012409</w:t>
            </w:r>
          </w:p>
        </w:tc>
        <w:tc>
          <w:tcPr>
            <w:tcW w:w="2537" w:type="dxa"/>
            <w:tcMar/>
          </w:tcPr>
          <w:p w:rsidRPr="004C723F" w:rsidR="004C723F" w:rsidP="5D526E45" w:rsidRDefault="004C723F" w14:paraId="1F82A1A5" w14:textId="41490671">
            <w:pPr>
              <w:pStyle w:val="Corpodetexto"/>
              <w:rPr>
                <w:rFonts w:ascii="Times New Roman" w:hAnsi="Times New Roman"/>
                <w:sz w:val="20"/>
                <w:szCs w:val="20"/>
              </w:rPr>
            </w:pPr>
            <w:r w:rsidRPr="5D526E45" w:rsidR="59C14DD5">
              <w:rPr>
                <w:rFonts w:ascii="Times New Roman" w:hAnsi="Times New Roman"/>
                <w:sz w:val="20"/>
                <w:szCs w:val="20"/>
              </w:rPr>
              <w:t>Welder Rodrigues de Medeiros</w:t>
            </w:r>
          </w:p>
        </w:tc>
        <w:tc>
          <w:tcPr>
            <w:tcW w:w="2204" w:type="dxa"/>
            <w:tcMar/>
          </w:tcPr>
          <w:p w:rsidRPr="004C723F" w:rsidR="004C723F" w:rsidP="3EF1DB86" w:rsidRDefault="004C723F" w14:paraId="00798843" w14:textId="6A228116">
            <w:pPr>
              <w:pStyle w:val="Corpodetexto"/>
              <w:rPr>
                <w:rFonts w:ascii="Times New Roman" w:hAnsi="Times New Roman"/>
                <w:sz w:val="20"/>
                <w:szCs w:val="20"/>
              </w:rPr>
            </w:pPr>
            <w:r w:rsidRPr="3EF1DB86" w:rsidR="7307C550">
              <w:rPr>
                <w:rFonts w:ascii="Times New Roman" w:hAnsi="Times New Roman"/>
                <w:sz w:val="20"/>
                <w:szCs w:val="20"/>
              </w:rPr>
              <w:t>Desenvolvedor</w:t>
            </w:r>
          </w:p>
          <w:p w:rsidRPr="004C723F" w:rsidR="004C723F" w:rsidP="3EF1DB86" w:rsidRDefault="004C723F" w14:paraId="717FFB6C" w14:textId="7904CEC1">
            <w:pPr>
              <w:pStyle w:val="Corpodetexto"/>
              <w:rPr>
                <w:rFonts w:ascii="Times New Roman" w:hAnsi="Times New Roman"/>
                <w:sz w:val="20"/>
                <w:szCs w:val="20"/>
              </w:rPr>
            </w:pPr>
          </w:p>
        </w:tc>
        <w:tc>
          <w:tcPr>
            <w:tcW w:w="1775" w:type="dxa"/>
            <w:tcMar/>
          </w:tcPr>
          <w:p w:rsidRPr="004C723F" w:rsidR="004C723F" w:rsidP="00F8661F" w:rsidRDefault="004C723F" w14:paraId="55DD5F2F" w14:textId="77777777">
            <w:pPr>
              <w:pStyle w:val="Corpodetexto"/>
              <w:rPr>
                <w:rFonts w:ascii="Times New Roman" w:hAnsi="Times New Roman"/>
                <w:sz w:val="20"/>
              </w:rPr>
            </w:pPr>
          </w:p>
        </w:tc>
      </w:tr>
      <w:tr w:rsidRPr="004C723F" w:rsidR="004C723F" w:rsidTr="3EF1DB86" w14:paraId="03709D51" w14:textId="77777777">
        <w:tc>
          <w:tcPr>
            <w:tcW w:w="2499" w:type="dxa"/>
            <w:tcMar/>
          </w:tcPr>
          <w:p w:rsidRPr="004C723F" w:rsidR="004C723F" w:rsidP="79582116" w:rsidRDefault="004C723F" w14:paraId="529205A2" w14:textId="1D03B02C">
            <w:pPr>
              <w:pStyle w:val="Corpodetexto"/>
              <w:rPr>
                <w:rFonts w:ascii="Times New Roman" w:hAnsi="Times New Roman"/>
                <w:sz w:val="20"/>
                <w:szCs w:val="20"/>
              </w:rPr>
            </w:pPr>
            <w:r w:rsidRPr="79582116" w:rsidR="59C14DD5">
              <w:rPr>
                <w:rFonts w:ascii="Times New Roman" w:hAnsi="Times New Roman"/>
                <w:sz w:val="20"/>
                <w:szCs w:val="20"/>
              </w:rPr>
              <w:t>2110162938</w:t>
            </w:r>
          </w:p>
        </w:tc>
        <w:tc>
          <w:tcPr>
            <w:tcW w:w="2537" w:type="dxa"/>
            <w:tcMar/>
          </w:tcPr>
          <w:p w:rsidRPr="004C723F" w:rsidR="004C723F" w:rsidP="5D526E45" w:rsidRDefault="004C723F" w14:paraId="46EEFDFB" w14:textId="1C8F9C49">
            <w:pPr>
              <w:pStyle w:val="Corpodetexto"/>
              <w:rPr>
                <w:rFonts w:ascii="Times New Roman" w:hAnsi="Times New Roman"/>
                <w:sz w:val="20"/>
                <w:szCs w:val="20"/>
              </w:rPr>
            </w:pPr>
            <w:r w:rsidRPr="5D526E45" w:rsidR="59C14DD5">
              <w:rPr>
                <w:rFonts w:ascii="Times New Roman" w:hAnsi="Times New Roman"/>
                <w:sz w:val="20"/>
                <w:szCs w:val="20"/>
              </w:rPr>
              <w:t>Gustavo Lima Menezes</w:t>
            </w:r>
          </w:p>
        </w:tc>
        <w:tc>
          <w:tcPr>
            <w:tcW w:w="2204" w:type="dxa"/>
            <w:tcMar/>
          </w:tcPr>
          <w:p w:rsidRPr="004C723F" w:rsidR="004C723F" w:rsidP="3EF1DB86" w:rsidRDefault="004C723F" w14:paraId="0731E444" w14:textId="6A228116">
            <w:pPr>
              <w:pStyle w:val="Corpodetexto"/>
              <w:rPr>
                <w:rFonts w:ascii="Times New Roman" w:hAnsi="Times New Roman"/>
                <w:sz w:val="20"/>
                <w:szCs w:val="20"/>
              </w:rPr>
            </w:pPr>
            <w:r w:rsidRPr="3EF1DB86" w:rsidR="7307C550">
              <w:rPr>
                <w:rFonts w:ascii="Times New Roman" w:hAnsi="Times New Roman"/>
                <w:sz w:val="20"/>
                <w:szCs w:val="20"/>
              </w:rPr>
              <w:t>Desenvolvedor</w:t>
            </w:r>
          </w:p>
          <w:p w:rsidRPr="004C723F" w:rsidR="004C723F" w:rsidP="3EF1DB86" w:rsidRDefault="004C723F" w14:paraId="59924FC3" w14:textId="0F7A2E81">
            <w:pPr>
              <w:pStyle w:val="Corpodetexto"/>
              <w:rPr>
                <w:rFonts w:ascii="Times New Roman" w:hAnsi="Times New Roman"/>
                <w:sz w:val="20"/>
                <w:szCs w:val="20"/>
              </w:rPr>
            </w:pPr>
          </w:p>
        </w:tc>
        <w:tc>
          <w:tcPr>
            <w:tcW w:w="1775" w:type="dxa"/>
            <w:tcMar/>
          </w:tcPr>
          <w:p w:rsidRPr="004C723F" w:rsidR="004C723F" w:rsidP="00F8661F" w:rsidRDefault="004C723F" w14:paraId="5D0AD3EA" w14:textId="77777777">
            <w:pPr>
              <w:pStyle w:val="Corpodetexto"/>
              <w:rPr>
                <w:rFonts w:ascii="Times New Roman" w:hAnsi="Times New Roman"/>
                <w:sz w:val="20"/>
              </w:rPr>
            </w:pPr>
          </w:p>
        </w:tc>
      </w:tr>
      <w:tr w:rsidRPr="004C723F" w:rsidR="004C723F" w:rsidTr="3EF1DB86" w14:paraId="191E9860" w14:textId="77777777">
        <w:tc>
          <w:tcPr>
            <w:tcW w:w="2499" w:type="dxa"/>
            <w:tcMar/>
          </w:tcPr>
          <w:p w:rsidRPr="004C723F" w:rsidR="004C723F" w:rsidP="79582116" w:rsidRDefault="004C723F" w14:paraId="374A5396" w14:textId="5A91D2D9">
            <w:pPr>
              <w:pStyle w:val="Corpodetexto"/>
              <w:rPr>
                <w:rFonts w:ascii="Times New Roman" w:hAnsi="Times New Roman"/>
                <w:sz w:val="20"/>
                <w:szCs w:val="20"/>
              </w:rPr>
            </w:pPr>
            <w:r w:rsidRPr="79582116" w:rsidR="59C14DD5">
              <w:rPr>
                <w:rFonts w:ascii="Times New Roman" w:hAnsi="Times New Roman"/>
                <w:sz w:val="20"/>
                <w:szCs w:val="20"/>
              </w:rPr>
              <w:t>222006777</w:t>
            </w:r>
          </w:p>
        </w:tc>
        <w:tc>
          <w:tcPr>
            <w:tcW w:w="2537" w:type="dxa"/>
            <w:tcMar/>
          </w:tcPr>
          <w:p w:rsidRPr="004C723F" w:rsidR="004C723F" w:rsidP="5D526E45" w:rsidRDefault="004C723F" w14:paraId="39756E12" w14:textId="7A22CAA5">
            <w:pPr>
              <w:pStyle w:val="Corpodetexto"/>
              <w:rPr>
                <w:rFonts w:ascii="Times New Roman" w:hAnsi="Times New Roman"/>
                <w:sz w:val="20"/>
                <w:szCs w:val="20"/>
              </w:rPr>
            </w:pPr>
            <w:r w:rsidRPr="5D526E45" w:rsidR="59C14DD5">
              <w:rPr>
                <w:rFonts w:ascii="Times New Roman" w:hAnsi="Times New Roman"/>
                <w:sz w:val="20"/>
                <w:szCs w:val="20"/>
              </w:rPr>
              <w:t>Guilherme Oliveira Monteiro</w:t>
            </w:r>
          </w:p>
        </w:tc>
        <w:tc>
          <w:tcPr>
            <w:tcW w:w="2204" w:type="dxa"/>
            <w:tcMar/>
          </w:tcPr>
          <w:p w:rsidRPr="004C723F" w:rsidR="004C723F" w:rsidP="3EF1DB86" w:rsidRDefault="004C723F" w14:paraId="3E517060" w14:textId="6A228116">
            <w:pPr>
              <w:pStyle w:val="Corpodetexto"/>
              <w:rPr>
                <w:rFonts w:ascii="Times New Roman" w:hAnsi="Times New Roman"/>
                <w:sz w:val="20"/>
                <w:szCs w:val="20"/>
              </w:rPr>
            </w:pPr>
            <w:r w:rsidRPr="3EF1DB86" w:rsidR="06DF8A9A">
              <w:rPr>
                <w:rFonts w:ascii="Times New Roman" w:hAnsi="Times New Roman"/>
                <w:sz w:val="20"/>
                <w:szCs w:val="20"/>
              </w:rPr>
              <w:t>Desenvolvedor</w:t>
            </w:r>
          </w:p>
          <w:p w:rsidRPr="004C723F" w:rsidR="004C723F" w:rsidP="3EF1DB86" w:rsidRDefault="004C723F" w14:paraId="690C7470" w14:textId="5A7A62BD">
            <w:pPr>
              <w:pStyle w:val="Corpodetexto"/>
              <w:rPr>
                <w:rFonts w:ascii="Times New Roman" w:hAnsi="Times New Roman"/>
                <w:sz w:val="20"/>
                <w:szCs w:val="20"/>
              </w:rPr>
            </w:pPr>
          </w:p>
        </w:tc>
        <w:tc>
          <w:tcPr>
            <w:tcW w:w="1775" w:type="dxa"/>
            <w:tcMar/>
          </w:tcPr>
          <w:p w:rsidRPr="004C723F" w:rsidR="004C723F" w:rsidP="00F8661F" w:rsidRDefault="004C723F" w14:paraId="1DDBECF8" w14:textId="77777777">
            <w:pPr>
              <w:pStyle w:val="Corpodetexto"/>
              <w:rPr>
                <w:rFonts w:ascii="Times New Roman" w:hAnsi="Times New Roman"/>
                <w:sz w:val="20"/>
              </w:rPr>
            </w:pPr>
          </w:p>
        </w:tc>
      </w:tr>
    </w:tbl>
    <w:p w:rsidR="5D526E45" w:rsidRDefault="5D526E45" w14:paraId="7274BC7F" w14:textId="2C4AD14D"/>
    <w:p w:rsidR="5D526E45" w:rsidRDefault="5D526E45" w14:paraId="75099FB8" w14:textId="12D87602"/>
    <w:p w:rsidRPr="004C723F" w:rsidR="00F8661F" w:rsidRDefault="00F8661F" w14:paraId="416EC0A5" w14:textId="77777777">
      <w:pPr>
        <w:rPr>
          <w:rFonts w:ascii="Times New Roman" w:hAnsi="Times New Roman"/>
          <w:sz w:val="22"/>
          <w:szCs w:val="22"/>
        </w:rPr>
      </w:pPr>
    </w:p>
    <w:p w:rsidRPr="004C723F" w:rsidR="00A306A3" w:rsidP="3EF1DB86" w:rsidRDefault="00F8661F" w14:paraId="061165CB" w14:textId="53EFBA3B">
      <w:pPr>
        <w:pStyle w:val="Ttulo10"/>
        <w:jc w:val="both"/>
        <w:rPr>
          <w:rFonts w:ascii="Times New Roman" w:hAnsi="Times New Roman" w:cs="Times New Roman"/>
          <w:b w:val="1"/>
          <w:bCs w:val="1"/>
          <w:sz w:val="22"/>
          <w:szCs w:val="22"/>
        </w:rPr>
      </w:pPr>
    </w:p>
    <w:p w:rsidRPr="004C723F" w:rsidR="00A306A3" w:rsidP="3EF1DB86" w:rsidRDefault="00F8661F" w14:paraId="66CF0AE4" w14:textId="58914BC3">
      <w:pPr/>
      <w:r>
        <w:br w:type="page"/>
      </w:r>
    </w:p>
    <w:p w:rsidRPr="004C723F" w:rsidR="00A306A3" w:rsidP="3EF1DB86" w:rsidRDefault="00F8661F" w14:paraId="1A19686F" w14:textId="10AC5815">
      <w:pPr>
        <w:pStyle w:val="Ttulo10"/>
        <w:jc w:val="both"/>
        <w:rPr>
          <w:rFonts w:ascii="Times New Roman" w:hAnsi="Times New Roman" w:cs="Times New Roman"/>
          <w:b w:val="1"/>
          <w:bCs w:val="1"/>
          <w:sz w:val="22"/>
          <w:szCs w:val="22"/>
        </w:rPr>
      </w:pPr>
      <w:r w:rsidRPr="3EF1DB86" w:rsidR="2649E306">
        <w:rPr>
          <w:rFonts w:ascii="Times New Roman" w:hAnsi="Times New Roman" w:cs="Times New Roman"/>
          <w:b w:val="1"/>
          <w:bCs w:val="1"/>
          <w:sz w:val="22"/>
          <w:szCs w:val="22"/>
        </w:rPr>
        <w:t>H</w:t>
      </w:r>
      <w:r w:rsidRPr="3EF1DB86" w:rsidR="65CDB723">
        <w:rPr>
          <w:rFonts w:ascii="Times New Roman" w:hAnsi="Times New Roman" w:cs="Times New Roman"/>
          <w:b w:val="1"/>
          <w:bCs w:val="1"/>
          <w:sz w:val="22"/>
          <w:szCs w:val="22"/>
        </w:rPr>
        <w:t>istórico de Revis</w:t>
      </w:r>
      <w:r w:rsidRPr="3EF1DB86" w:rsidR="2649E306">
        <w:rPr>
          <w:rFonts w:ascii="Times New Roman" w:hAnsi="Times New Roman" w:cs="Times New Roman"/>
          <w:b w:val="1"/>
          <w:bCs w:val="1"/>
          <w:sz w:val="22"/>
          <w:szCs w:val="22"/>
        </w:rPr>
        <w:t>ões</w:t>
      </w:r>
    </w:p>
    <w:p w:rsidRPr="004C723F" w:rsidR="00A306A3" w:rsidP="006E1B72" w:rsidRDefault="00A306A3" w14:paraId="5BC83121" w14:textId="77777777">
      <w:pPr>
        <w:jc w:val="both"/>
        <w:rPr>
          <w:rFonts w:ascii="Times New Roman" w:hAnsi="Times New Roman"/>
          <w:sz w:val="22"/>
          <w:szCs w:val="22"/>
        </w:rPr>
      </w:pPr>
    </w:p>
    <w:tbl>
      <w:tblPr>
        <w:tblW w:w="9029" w:type="dxa"/>
        <w:tblInd w:w="108" w:type="dxa"/>
        <w:tblLayout w:type="fixed"/>
        <w:tblLook w:val="0000" w:firstRow="0" w:lastRow="0" w:firstColumn="0" w:lastColumn="0" w:noHBand="0" w:noVBand="0"/>
      </w:tblPr>
      <w:tblGrid>
        <w:gridCol w:w="1440"/>
        <w:gridCol w:w="840"/>
        <w:gridCol w:w="4666"/>
        <w:gridCol w:w="2083"/>
      </w:tblGrid>
      <w:tr w:rsidRPr="004C723F" w:rsidR="00A306A3" w:rsidTr="3EF1DB86" w14:paraId="10E785BB" w14:textId="77777777">
        <w:tc>
          <w:tcPr>
            <w:tcW w:w="1440" w:type="dxa"/>
            <w:tcBorders>
              <w:top w:val="single" w:color="000000" w:themeColor="text1" w:sz="2" w:space="0"/>
              <w:left w:val="single" w:color="000000" w:themeColor="text1" w:sz="2" w:space="0"/>
              <w:bottom w:val="single" w:color="000000" w:themeColor="text1" w:sz="2" w:space="0"/>
            </w:tcBorders>
            <w:tcMar/>
          </w:tcPr>
          <w:p w:rsidRPr="004C723F" w:rsidR="00A306A3" w:rsidP="006E1B72" w:rsidRDefault="00A306A3" w14:paraId="2A11B1C8" w14:textId="77777777">
            <w:pPr>
              <w:pStyle w:val="RUPTabela"/>
              <w:snapToGrid w:val="0"/>
              <w:jc w:val="both"/>
              <w:rPr>
                <w:rFonts w:ascii="Times New Roman" w:hAnsi="Times New Roman" w:cs="Times New Roman"/>
                <w:b/>
                <w:bCs/>
                <w:sz w:val="22"/>
                <w:szCs w:val="22"/>
                <w:lang w:val="pt-BR"/>
              </w:rPr>
            </w:pPr>
            <w:r w:rsidRPr="004C723F">
              <w:rPr>
                <w:rFonts w:ascii="Times New Roman" w:hAnsi="Times New Roman" w:cs="Times New Roman"/>
                <w:b/>
                <w:bCs/>
                <w:sz w:val="22"/>
                <w:szCs w:val="22"/>
                <w:lang w:val="pt-BR"/>
              </w:rPr>
              <w:t>Data</w:t>
            </w:r>
          </w:p>
        </w:tc>
        <w:tc>
          <w:tcPr>
            <w:tcW w:w="840" w:type="dxa"/>
            <w:tcBorders>
              <w:top w:val="single" w:color="000000" w:themeColor="text1" w:sz="2" w:space="0"/>
              <w:left w:val="single" w:color="000000" w:themeColor="text1" w:sz="2" w:space="0"/>
              <w:bottom w:val="single" w:color="000000" w:themeColor="text1" w:sz="2" w:space="0"/>
            </w:tcBorders>
            <w:tcMar/>
          </w:tcPr>
          <w:p w:rsidRPr="004C723F" w:rsidR="00A306A3" w:rsidP="006E1B72" w:rsidRDefault="00A306A3" w14:paraId="03DE03A0" w14:textId="77777777">
            <w:pPr>
              <w:pStyle w:val="RUPTabela"/>
              <w:snapToGrid w:val="0"/>
              <w:ind w:left="-108" w:right="-108"/>
              <w:jc w:val="both"/>
              <w:rPr>
                <w:rFonts w:ascii="Times New Roman" w:hAnsi="Times New Roman" w:cs="Times New Roman"/>
                <w:b/>
                <w:bCs/>
                <w:sz w:val="22"/>
                <w:szCs w:val="22"/>
                <w:lang w:val="pt-BR"/>
              </w:rPr>
            </w:pPr>
            <w:r w:rsidRPr="004C723F">
              <w:rPr>
                <w:rFonts w:ascii="Times New Roman" w:hAnsi="Times New Roman" w:cs="Times New Roman"/>
                <w:b/>
                <w:bCs/>
                <w:sz w:val="22"/>
                <w:szCs w:val="22"/>
                <w:lang w:val="pt-BR"/>
              </w:rPr>
              <w:t>Versão</w:t>
            </w:r>
          </w:p>
        </w:tc>
        <w:tc>
          <w:tcPr>
            <w:tcW w:w="4666" w:type="dxa"/>
            <w:tcBorders>
              <w:top w:val="single" w:color="000000" w:themeColor="text1" w:sz="2" w:space="0"/>
              <w:left w:val="single" w:color="000000" w:themeColor="text1" w:sz="2" w:space="0"/>
              <w:bottom w:val="single" w:color="000000" w:themeColor="text1" w:sz="2" w:space="0"/>
            </w:tcBorders>
            <w:tcMar/>
          </w:tcPr>
          <w:p w:rsidRPr="004C723F" w:rsidR="00A306A3" w:rsidP="006E1B72" w:rsidRDefault="00A306A3" w14:paraId="773DCCEA" w14:textId="77777777">
            <w:pPr>
              <w:pStyle w:val="RUPTabela"/>
              <w:snapToGrid w:val="0"/>
              <w:jc w:val="both"/>
              <w:rPr>
                <w:rFonts w:ascii="Times New Roman" w:hAnsi="Times New Roman" w:cs="Times New Roman"/>
                <w:b/>
                <w:bCs/>
                <w:sz w:val="22"/>
                <w:szCs w:val="22"/>
                <w:lang w:val="pt-BR"/>
              </w:rPr>
            </w:pPr>
            <w:r w:rsidRPr="004C723F">
              <w:rPr>
                <w:rFonts w:ascii="Times New Roman" w:hAnsi="Times New Roman" w:cs="Times New Roman"/>
                <w:b/>
                <w:bCs/>
                <w:sz w:val="22"/>
                <w:szCs w:val="22"/>
                <w:lang w:val="pt-BR"/>
              </w:rPr>
              <w:t>Descrição</w:t>
            </w:r>
          </w:p>
        </w:tc>
        <w:tc>
          <w:tcPr>
            <w:tcW w:w="2083"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tcPr>
          <w:p w:rsidRPr="004C723F" w:rsidR="00A306A3" w:rsidP="006E1B72" w:rsidRDefault="00A306A3" w14:paraId="18EB2B44" w14:textId="77777777">
            <w:pPr>
              <w:pStyle w:val="RUPTabela"/>
              <w:snapToGrid w:val="0"/>
              <w:jc w:val="both"/>
              <w:rPr>
                <w:rFonts w:ascii="Times New Roman" w:hAnsi="Times New Roman" w:cs="Times New Roman"/>
                <w:b/>
                <w:bCs/>
                <w:sz w:val="22"/>
                <w:szCs w:val="22"/>
                <w:lang w:val="pt-BR"/>
              </w:rPr>
            </w:pPr>
            <w:r w:rsidRPr="004C723F">
              <w:rPr>
                <w:rFonts w:ascii="Times New Roman" w:hAnsi="Times New Roman" w:cs="Times New Roman"/>
                <w:b/>
                <w:bCs/>
                <w:sz w:val="22"/>
                <w:szCs w:val="22"/>
                <w:lang w:val="pt-BR"/>
              </w:rPr>
              <w:t>Autor</w:t>
            </w:r>
          </w:p>
        </w:tc>
      </w:tr>
      <w:tr w:rsidRPr="004C723F" w:rsidR="00A306A3" w:rsidTr="3EF1DB86" w14:paraId="7CE4D126" w14:textId="77777777">
        <w:tc>
          <w:tcPr>
            <w:tcW w:w="1440" w:type="dxa"/>
            <w:tcBorders>
              <w:left w:val="single" w:color="000000" w:themeColor="text1" w:sz="2" w:space="0"/>
              <w:bottom w:val="single" w:color="000000" w:themeColor="text1" w:sz="2" w:space="0"/>
            </w:tcBorders>
            <w:tcMar/>
          </w:tcPr>
          <w:p w:rsidRPr="004C723F" w:rsidR="00A306A3" w:rsidP="3EF1DB86" w:rsidRDefault="00A306A3" w14:paraId="1D0208FD" w14:textId="428AF0C9">
            <w:pPr>
              <w:pStyle w:val="RUPTabela"/>
              <w:snapToGrid w:val="0"/>
              <w:jc w:val="both"/>
              <w:rPr>
                <w:rFonts w:ascii="Times New Roman" w:hAnsi="Times New Roman" w:cs="Times New Roman"/>
                <w:b w:val="1"/>
                <w:bCs w:val="1"/>
                <w:color w:val="auto"/>
                <w:lang w:val="pt-BR"/>
              </w:rPr>
            </w:pPr>
            <w:r w:rsidRPr="3EF1DB86" w:rsidR="6B04454C">
              <w:rPr>
                <w:rFonts w:ascii="Times New Roman" w:hAnsi="Times New Roman" w:cs="Times New Roman"/>
                <w:b w:val="1"/>
                <w:bCs w:val="1"/>
                <w:color w:val="auto"/>
                <w:lang w:val="pt-BR"/>
              </w:rPr>
              <w:t>20/04/2026</w:t>
            </w:r>
          </w:p>
        </w:tc>
        <w:tc>
          <w:tcPr>
            <w:tcW w:w="840" w:type="dxa"/>
            <w:tcBorders>
              <w:left w:val="single" w:color="000000" w:themeColor="text1" w:sz="2" w:space="0"/>
              <w:bottom w:val="single" w:color="000000" w:themeColor="text1" w:sz="2" w:space="0"/>
            </w:tcBorders>
            <w:tcMar/>
          </w:tcPr>
          <w:p w:rsidRPr="004C723F" w:rsidR="00A306A3" w:rsidP="3EF1DB86" w:rsidRDefault="00A306A3" w14:paraId="721F9245" w14:textId="01F56AD4">
            <w:pPr>
              <w:pStyle w:val="RUPTabela"/>
              <w:snapToGrid w:val="0"/>
              <w:jc w:val="both"/>
              <w:rPr>
                <w:rFonts w:ascii="Times New Roman" w:hAnsi="Times New Roman" w:cs="Times New Roman"/>
                <w:color w:val="auto"/>
                <w:lang w:val="pt-BR"/>
              </w:rPr>
            </w:pPr>
            <w:r w:rsidRPr="3EF1DB86" w:rsidR="6B04454C">
              <w:rPr>
                <w:rFonts w:ascii="Times New Roman" w:hAnsi="Times New Roman" w:cs="Times New Roman"/>
                <w:color w:val="auto"/>
                <w:lang w:val="pt-BR"/>
              </w:rPr>
              <w:t>1.0</w:t>
            </w:r>
          </w:p>
        </w:tc>
        <w:tc>
          <w:tcPr>
            <w:tcW w:w="4666" w:type="dxa"/>
            <w:tcBorders>
              <w:left w:val="single" w:color="000000" w:themeColor="text1" w:sz="2" w:space="0"/>
              <w:bottom w:val="single" w:color="000000" w:themeColor="text1" w:sz="2" w:space="0"/>
            </w:tcBorders>
            <w:tcMar/>
          </w:tcPr>
          <w:p w:rsidRPr="004C723F" w:rsidR="00A306A3" w:rsidP="3EF1DB86" w:rsidRDefault="00A306A3" w14:paraId="403B6265" w14:textId="109E20D8">
            <w:pPr>
              <w:pStyle w:val="RUPTabela"/>
              <w:suppressLineNumbers w:val="0"/>
              <w:bidi w:val="0"/>
              <w:spacing w:before="60" w:beforeAutospacing="off" w:after="60" w:afterAutospacing="off" w:line="259" w:lineRule="auto"/>
              <w:ind w:left="0" w:right="0"/>
              <w:jc w:val="both"/>
              <w:rPr>
                <w:rFonts w:ascii="Times New Roman" w:hAnsi="Times New Roman" w:cs="Times New Roman"/>
                <w:color w:val="auto"/>
                <w:lang w:val="es-ES"/>
              </w:rPr>
            </w:pPr>
            <w:r w:rsidRPr="3EF1DB86" w:rsidR="53C535C4">
              <w:rPr>
                <w:rFonts w:ascii="Times New Roman" w:hAnsi="Times New Roman" w:cs="Times New Roman"/>
                <w:color w:val="auto"/>
                <w:lang w:val="es-ES"/>
              </w:rPr>
              <w:t>Primeira reunião do grupo Dijkstra</w:t>
            </w:r>
          </w:p>
        </w:tc>
        <w:tc>
          <w:tcPr>
            <w:tcW w:w="2083" w:type="dxa"/>
            <w:tcBorders>
              <w:left w:val="single" w:color="000000" w:themeColor="text1" w:sz="2" w:space="0"/>
              <w:bottom w:val="single" w:color="000000" w:themeColor="text1" w:sz="2" w:space="0"/>
              <w:right w:val="single" w:color="000000" w:themeColor="text1" w:sz="2" w:space="0"/>
            </w:tcBorders>
            <w:tcMar/>
          </w:tcPr>
          <w:p w:rsidRPr="004C723F" w:rsidR="00A306A3" w:rsidP="3EF1DB86" w:rsidRDefault="00A306A3" w14:paraId="413A83F3" w14:textId="691D5874">
            <w:pPr>
              <w:pStyle w:val="RUPTabela"/>
              <w:snapToGrid w:val="0"/>
              <w:jc w:val="both"/>
              <w:rPr>
                <w:rFonts w:ascii="Times New Roman" w:hAnsi="Times New Roman" w:cs="Times New Roman"/>
                <w:color w:val="auto"/>
                <w:lang w:val="es-ES"/>
              </w:rPr>
            </w:pPr>
            <w:r w:rsidRPr="3EF1DB86" w:rsidR="6B04454C">
              <w:rPr>
                <w:rFonts w:ascii="Times New Roman" w:hAnsi="Times New Roman" w:cs="Times New Roman"/>
                <w:color w:val="auto"/>
                <w:lang w:val="es-ES"/>
              </w:rPr>
              <w:t>Nicolas Coqueiro Almeida de Freitas</w:t>
            </w:r>
          </w:p>
        </w:tc>
      </w:tr>
      <w:tr w:rsidRPr="004C723F" w:rsidR="00A306A3" w:rsidTr="3EF1DB86" w14:paraId="6EFACF50" w14:textId="77777777">
        <w:tc>
          <w:tcPr>
            <w:tcW w:w="1440" w:type="dxa"/>
            <w:tcBorders>
              <w:left w:val="single" w:color="000000" w:themeColor="text1" w:sz="2" w:space="0"/>
              <w:bottom w:val="single" w:color="000000" w:themeColor="text1" w:sz="2" w:space="0"/>
            </w:tcBorders>
            <w:tcMar/>
          </w:tcPr>
          <w:p w:rsidRPr="004C723F" w:rsidR="00A306A3" w:rsidP="006E1B72" w:rsidRDefault="00A306A3" w14:paraId="713890C5" w14:textId="2CC69AA7">
            <w:pPr>
              <w:pStyle w:val="RUPTabela"/>
              <w:snapToGrid w:val="0"/>
              <w:jc w:val="both"/>
              <w:rPr>
                <w:rFonts w:ascii="Times New Roman" w:hAnsi="Times New Roman" w:cs="Times New Roman"/>
                <w:color w:val="000000"/>
                <w:lang w:val="pt-BR"/>
              </w:rPr>
            </w:pPr>
            <w:r w:rsidRPr="3EF1DB86" w:rsidR="65CDB723">
              <w:rPr>
                <w:rFonts w:ascii="Times New Roman" w:hAnsi="Times New Roman" w:cs="Times New Roman"/>
                <w:color w:val="000000" w:themeColor="text1" w:themeTint="FF" w:themeShade="FF"/>
                <w:lang w:val="pt-BR"/>
              </w:rPr>
              <w:t xml:space="preserve"> </w:t>
            </w:r>
            <w:r w:rsidRPr="3EF1DB86" w:rsidR="7726923B">
              <w:rPr>
                <w:rFonts w:ascii="Times New Roman" w:hAnsi="Times New Roman" w:cs="Times New Roman"/>
                <w:color w:val="000000" w:themeColor="text1" w:themeTint="FF" w:themeShade="FF"/>
                <w:lang w:val="pt-BR"/>
              </w:rPr>
              <w:t>21/04/2026</w:t>
            </w:r>
          </w:p>
        </w:tc>
        <w:tc>
          <w:tcPr>
            <w:tcW w:w="840" w:type="dxa"/>
            <w:tcBorders>
              <w:left w:val="single" w:color="000000" w:themeColor="text1" w:sz="2" w:space="0"/>
              <w:bottom w:val="single" w:color="000000" w:themeColor="text1" w:sz="2" w:space="0"/>
            </w:tcBorders>
            <w:tcMar/>
          </w:tcPr>
          <w:p w:rsidRPr="004C723F" w:rsidR="00A306A3" w:rsidP="006E1B72" w:rsidRDefault="00A306A3" w14:paraId="2216BA0C" w14:textId="7A1CC7E6">
            <w:pPr>
              <w:pStyle w:val="RUPTabela"/>
              <w:snapToGrid w:val="0"/>
              <w:jc w:val="both"/>
              <w:rPr>
                <w:rFonts w:ascii="Times New Roman" w:hAnsi="Times New Roman" w:cs="Times New Roman"/>
                <w:lang w:val="pt-BR"/>
              </w:rPr>
            </w:pPr>
            <w:r w:rsidRPr="3EF1DB86" w:rsidR="7726923B">
              <w:rPr>
                <w:rFonts w:ascii="Times New Roman" w:hAnsi="Times New Roman" w:cs="Times New Roman"/>
                <w:lang w:val="pt-BR"/>
              </w:rPr>
              <w:t>1.1</w:t>
            </w:r>
          </w:p>
        </w:tc>
        <w:tc>
          <w:tcPr>
            <w:tcW w:w="4666" w:type="dxa"/>
            <w:tcBorders>
              <w:left w:val="single" w:color="000000" w:themeColor="text1" w:sz="2" w:space="0"/>
              <w:bottom w:val="single" w:color="000000" w:themeColor="text1" w:sz="2" w:space="0"/>
            </w:tcBorders>
            <w:tcMar/>
          </w:tcPr>
          <w:p w:rsidRPr="004C723F" w:rsidR="00A306A3" w:rsidP="3EF1DB86" w:rsidRDefault="00A306A3" w14:paraId="5CEC282A" w14:textId="4D633261">
            <w:pPr>
              <w:pStyle w:val="RUPTabela"/>
              <w:snapToGrid w:val="0"/>
              <w:jc w:val="both"/>
              <w:rPr>
                <w:rFonts w:ascii="Times New Roman" w:hAnsi="Times New Roman" w:cs="Times New Roman"/>
                <w:lang w:val="es-ES"/>
              </w:rPr>
            </w:pPr>
            <w:r w:rsidRPr="3EF1DB86" w:rsidR="7726923B">
              <w:rPr>
                <w:rFonts w:ascii="Times New Roman" w:hAnsi="Times New Roman" w:cs="Times New Roman"/>
                <w:lang w:val="es-ES"/>
              </w:rPr>
              <w:t>Inclusão de diagramas</w:t>
            </w:r>
          </w:p>
        </w:tc>
        <w:tc>
          <w:tcPr>
            <w:tcW w:w="2083" w:type="dxa"/>
            <w:tcBorders>
              <w:left w:val="single" w:color="000000" w:themeColor="text1" w:sz="2" w:space="0"/>
              <w:bottom w:val="single" w:color="000000" w:themeColor="text1" w:sz="2" w:space="0"/>
              <w:right w:val="single" w:color="000000" w:themeColor="text1" w:sz="2" w:space="0"/>
            </w:tcBorders>
            <w:tcMar/>
          </w:tcPr>
          <w:p w:rsidRPr="004C723F" w:rsidR="00A306A3" w:rsidP="3EF1DB86" w:rsidRDefault="00A306A3" w14:paraId="6ACDA9DF" w14:textId="7E0BB106">
            <w:pPr>
              <w:pStyle w:val="RUPTabela"/>
              <w:snapToGrid w:val="0"/>
              <w:jc w:val="both"/>
              <w:rPr>
                <w:rFonts w:ascii="Times New Roman" w:hAnsi="Times New Roman" w:cs="Times New Roman"/>
                <w:lang w:val="es-ES"/>
              </w:rPr>
            </w:pPr>
            <w:r w:rsidRPr="3EF1DB86" w:rsidR="7726923B">
              <w:rPr>
                <w:rFonts w:ascii="Times New Roman" w:hAnsi="Times New Roman" w:cs="Times New Roman"/>
                <w:lang w:val="es-ES"/>
              </w:rPr>
              <w:t>Welder Rodrigues de Medeiros</w:t>
            </w:r>
          </w:p>
        </w:tc>
      </w:tr>
      <w:tr w:rsidRPr="004C723F" w:rsidR="00A306A3" w:rsidTr="3EF1DB86" w14:paraId="6DFB20B1" w14:textId="77777777">
        <w:tc>
          <w:tcPr>
            <w:tcW w:w="1440" w:type="dxa"/>
            <w:tcBorders>
              <w:left w:val="single" w:color="000000" w:themeColor="text1" w:sz="2" w:space="0"/>
              <w:bottom w:val="single" w:color="000000" w:themeColor="text1" w:sz="2" w:space="0"/>
            </w:tcBorders>
            <w:tcMar/>
          </w:tcPr>
          <w:p w:rsidRPr="004C723F" w:rsidR="00A306A3" w:rsidP="006E1B72" w:rsidRDefault="00A306A3" w14:paraId="26F02148" w14:textId="77777777">
            <w:pPr>
              <w:pStyle w:val="RUPTabela"/>
              <w:snapToGrid w:val="0"/>
              <w:jc w:val="both"/>
              <w:rPr>
                <w:rFonts w:ascii="Times New Roman" w:hAnsi="Times New Roman" w:cs="Times New Roman"/>
                <w:color w:val="000000"/>
                <w:lang w:val="pt-BR"/>
              </w:rPr>
            </w:pPr>
          </w:p>
        </w:tc>
        <w:tc>
          <w:tcPr>
            <w:tcW w:w="840" w:type="dxa"/>
            <w:tcBorders>
              <w:left w:val="single" w:color="000000" w:themeColor="text1" w:sz="2" w:space="0"/>
              <w:bottom w:val="single" w:color="000000" w:themeColor="text1" w:sz="2" w:space="0"/>
            </w:tcBorders>
            <w:tcMar/>
          </w:tcPr>
          <w:p w:rsidRPr="004C723F" w:rsidR="00A306A3" w:rsidP="006E1B72" w:rsidRDefault="00A306A3" w14:paraId="65398C50" w14:textId="77777777">
            <w:pPr>
              <w:pStyle w:val="RUPTabela"/>
              <w:snapToGrid w:val="0"/>
              <w:jc w:val="both"/>
              <w:rPr>
                <w:rFonts w:ascii="Times New Roman" w:hAnsi="Times New Roman" w:cs="Times New Roman"/>
                <w:lang w:val="pt-BR"/>
              </w:rPr>
            </w:pPr>
          </w:p>
        </w:tc>
        <w:tc>
          <w:tcPr>
            <w:tcW w:w="4666" w:type="dxa"/>
            <w:tcBorders>
              <w:left w:val="single" w:color="000000" w:themeColor="text1" w:sz="2" w:space="0"/>
              <w:bottom w:val="single" w:color="000000" w:themeColor="text1" w:sz="2" w:space="0"/>
            </w:tcBorders>
            <w:tcMar/>
          </w:tcPr>
          <w:p w:rsidRPr="004C723F" w:rsidR="00A306A3" w:rsidP="006E1B72" w:rsidRDefault="00A306A3" w14:paraId="6BC8CC00" w14:textId="77777777">
            <w:pPr>
              <w:pStyle w:val="RUPTabela"/>
              <w:snapToGrid w:val="0"/>
              <w:jc w:val="both"/>
              <w:rPr>
                <w:rFonts w:ascii="Times New Roman" w:hAnsi="Times New Roman" w:cs="Times New Roman"/>
                <w:lang w:val="pt-BR"/>
              </w:rPr>
            </w:pPr>
          </w:p>
        </w:tc>
        <w:tc>
          <w:tcPr>
            <w:tcW w:w="2083" w:type="dxa"/>
            <w:tcBorders>
              <w:left w:val="single" w:color="000000" w:themeColor="text1" w:sz="2" w:space="0"/>
              <w:bottom w:val="single" w:color="000000" w:themeColor="text1" w:sz="2" w:space="0"/>
              <w:right w:val="single" w:color="000000" w:themeColor="text1" w:sz="2" w:space="0"/>
            </w:tcBorders>
            <w:tcMar/>
          </w:tcPr>
          <w:p w:rsidRPr="004C723F" w:rsidR="00A306A3" w:rsidP="006E1B72" w:rsidRDefault="00A306A3" w14:paraId="11470E45" w14:textId="77777777">
            <w:pPr>
              <w:pStyle w:val="RUPTabela"/>
              <w:snapToGrid w:val="0"/>
              <w:jc w:val="both"/>
              <w:rPr>
                <w:rFonts w:ascii="Times New Roman" w:hAnsi="Times New Roman" w:cs="Times New Roman"/>
                <w:lang w:val="pt-BR"/>
              </w:rPr>
            </w:pPr>
          </w:p>
        </w:tc>
      </w:tr>
      <w:tr w:rsidRPr="004C723F" w:rsidR="00A306A3" w:rsidTr="3EF1DB86" w14:paraId="150B6F3F" w14:textId="77777777">
        <w:tc>
          <w:tcPr>
            <w:tcW w:w="1440" w:type="dxa"/>
            <w:tcBorders>
              <w:left w:val="single" w:color="000000" w:themeColor="text1" w:sz="2" w:space="0"/>
              <w:bottom w:val="single" w:color="000000" w:themeColor="text1" w:sz="2" w:space="0"/>
            </w:tcBorders>
            <w:tcMar/>
          </w:tcPr>
          <w:p w:rsidRPr="004C723F" w:rsidR="00A306A3" w:rsidP="006E1B72" w:rsidRDefault="00A306A3" w14:paraId="562205E9" w14:textId="77777777">
            <w:pPr>
              <w:pStyle w:val="RUPTabela"/>
              <w:snapToGrid w:val="0"/>
              <w:jc w:val="both"/>
              <w:rPr>
                <w:rFonts w:ascii="Times New Roman" w:hAnsi="Times New Roman" w:cs="Times New Roman"/>
                <w:color w:val="000000"/>
                <w:lang w:val="pt-BR"/>
              </w:rPr>
            </w:pPr>
          </w:p>
        </w:tc>
        <w:tc>
          <w:tcPr>
            <w:tcW w:w="840" w:type="dxa"/>
            <w:tcBorders>
              <w:left w:val="single" w:color="000000" w:themeColor="text1" w:sz="2" w:space="0"/>
              <w:bottom w:val="single" w:color="000000" w:themeColor="text1" w:sz="2" w:space="0"/>
            </w:tcBorders>
            <w:tcMar/>
          </w:tcPr>
          <w:p w:rsidRPr="004C723F" w:rsidR="00A306A3" w:rsidP="006E1B72" w:rsidRDefault="00A306A3" w14:paraId="72498CCA" w14:textId="77777777">
            <w:pPr>
              <w:pStyle w:val="RUPTabela"/>
              <w:snapToGrid w:val="0"/>
              <w:jc w:val="both"/>
              <w:rPr>
                <w:rFonts w:ascii="Times New Roman" w:hAnsi="Times New Roman" w:cs="Times New Roman"/>
                <w:lang w:val="pt-BR"/>
              </w:rPr>
            </w:pPr>
          </w:p>
        </w:tc>
        <w:tc>
          <w:tcPr>
            <w:tcW w:w="4666" w:type="dxa"/>
            <w:tcBorders>
              <w:left w:val="single" w:color="000000" w:themeColor="text1" w:sz="2" w:space="0"/>
              <w:bottom w:val="single" w:color="000000" w:themeColor="text1" w:sz="2" w:space="0"/>
            </w:tcBorders>
            <w:tcMar/>
          </w:tcPr>
          <w:p w:rsidRPr="004C723F" w:rsidR="00A306A3" w:rsidP="006E1B72" w:rsidRDefault="00A306A3" w14:paraId="0AAB16B9" w14:textId="77777777">
            <w:pPr>
              <w:pStyle w:val="RUPTabela"/>
              <w:snapToGrid w:val="0"/>
              <w:jc w:val="both"/>
              <w:rPr>
                <w:rFonts w:ascii="Times New Roman" w:hAnsi="Times New Roman" w:cs="Times New Roman"/>
                <w:lang w:val="pt-BR"/>
              </w:rPr>
            </w:pPr>
          </w:p>
        </w:tc>
        <w:tc>
          <w:tcPr>
            <w:tcW w:w="2083" w:type="dxa"/>
            <w:tcBorders>
              <w:left w:val="single" w:color="000000" w:themeColor="text1" w:sz="2" w:space="0"/>
              <w:bottom w:val="single" w:color="000000" w:themeColor="text1" w:sz="2" w:space="0"/>
              <w:right w:val="single" w:color="000000" w:themeColor="text1" w:sz="2" w:space="0"/>
            </w:tcBorders>
            <w:tcMar/>
          </w:tcPr>
          <w:p w:rsidRPr="004C723F" w:rsidR="00A306A3" w:rsidP="006E1B72" w:rsidRDefault="00A306A3" w14:paraId="60937C11" w14:textId="77777777">
            <w:pPr>
              <w:pStyle w:val="RUPTabela"/>
              <w:snapToGrid w:val="0"/>
              <w:jc w:val="both"/>
              <w:rPr>
                <w:rFonts w:ascii="Times New Roman" w:hAnsi="Times New Roman" w:cs="Times New Roman"/>
                <w:lang w:val="pt-BR"/>
              </w:rPr>
            </w:pPr>
          </w:p>
        </w:tc>
      </w:tr>
    </w:tbl>
    <w:p w:rsidRPr="004C723F" w:rsidR="00A306A3" w:rsidP="006E1B72" w:rsidRDefault="00A306A3" w14:paraId="5ECED30A" w14:textId="77777777">
      <w:pPr>
        <w:jc w:val="both"/>
        <w:rPr>
          <w:rFonts w:ascii="Times New Roman" w:hAnsi="Times New Roman"/>
          <w:sz w:val="22"/>
          <w:szCs w:val="22"/>
        </w:rPr>
      </w:pPr>
    </w:p>
    <w:p w:rsidRPr="004C723F" w:rsidR="00A306A3" w:rsidP="006E1B72" w:rsidRDefault="00A306A3" w14:paraId="3F82FD53" w14:textId="77777777">
      <w:pPr>
        <w:pStyle w:val="Ttulo10"/>
        <w:pageBreakBefore/>
        <w:jc w:val="both"/>
        <w:rPr>
          <w:rFonts w:ascii="Times New Roman" w:hAnsi="Times New Roman" w:cs="Times New Roman"/>
          <w:b/>
          <w:sz w:val="22"/>
          <w:szCs w:val="22"/>
        </w:rPr>
      </w:pPr>
      <w:r w:rsidRPr="004C723F">
        <w:rPr>
          <w:rFonts w:ascii="Times New Roman" w:hAnsi="Times New Roman" w:cs="Times New Roman"/>
          <w:b/>
          <w:sz w:val="22"/>
          <w:szCs w:val="22"/>
        </w:rPr>
        <w:t>Sumário</w:t>
      </w:r>
    </w:p>
    <w:p w:rsidRPr="004C723F" w:rsidR="00A306A3" w:rsidP="006E1B72" w:rsidRDefault="00A306A3" w14:paraId="1F3D3910" w14:textId="77777777">
      <w:pPr>
        <w:jc w:val="both"/>
        <w:rPr>
          <w:rFonts w:ascii="Times New Roman" w:hAnsi="Times New Roman"/>
          <w:b/>
          <w:sz w:val="22"/>
          <w:szCs w:val="22"/>
        </w:rPr>
        <w:sectPr w:rsidRPr="004C723F" w:rsidR="00A306A3" w:rsidSect="0010142A">
          <w:headerReference w:type="even" r:id="rId10"/>
          <w:headerReference w:type="default" r:id="rId11"/>
          <w:footerReference w:type="even" r:id="rId12"/>
          <w:footerReference w:type="default" r:id="rId13"/>
          <w:headerReference w:type="first" r:id="rId14"/>
          <w:footerReference w:type="first" r:id="rId15"/>
          <w:footnotePr>
            <w:pos w:val="beneathText"/>
          </w:footnotePr>
          <w:pgSz w:w="11905" w:h="16837" w:orient="portrait"/>
          <w:pgMar w:top="1440" w:right="1440" w:bottom="1440" w:left="1440" w:header="720" w:footer="720" w:gutter="0"/>
          <w:cols w:space="720"/>
          <w:docGrid w:linePitch="326"/>
        </w:sectPr>
      </w:pPr>
    </w:p>
    <w:p w:rsidR="00C94E84" w:rsidRDefault="00A306A3" w14:paraId="18F5AEB8" w14:textId="6EBF8E46">
      <w:pPr>
        <w:pStyle w:val="Sumrio1"/>
        <w:tabs>
          <w:tab w:val="left" w:pos="480"/>
          <w:tab w:val="right" w:leader="dot" w:pos="9015"/>
        </w:tabs>
        <w:rPr>
          <w:rFonts w:asciiTheme="minorHAnsi" w:hAnsiTheme="minorHAnsi" w:eastAsiaTheme="minorEastAsia" w:cstheme="minorBidi"/>
          <w:b w:val="0"/>
          <w:bCs w:val="0"/>
          <w:i w:val="0"/>
          <w:iCs w:val="0"/>
          <w:noProof/>
          <w:color w:val="auto"/>
          <w:kern w:val="2"/>
          <w:sz w:val="24"/>
          <w:szCs w:val="24"/>
          <w:lang w:eastAsia="en-US"/>
          <w14:ligatures w14:val="standardContextual"/>
        </w:rPr>
      </w:pPr>
      <w:r w:rsidRPr="004C723F">
        <w:rPr>
          <w:rFonts w:ascii="Times New Roman" w:hAnsi="Times New Roman"/>
          <w:sz w:val="22"/>
          <w:szCs w:val="22"/>
        </w:rPr>
        <w:fldChar w:fldCharType="begin"/>
      </w:r>
      <w:r w:rsidRPr="004C723F">
        <w:rPr>
          <w:rFonts w:ascii="Times New Roman" w:hAnsi="Times New Roman"/>
          <w:sz w:val="22"/>
          <w:szCs w:val="22"/>
        </w:rPr>
        <w:instrText xml:space="preserve"> TOC \o "1-3" \h \z \u </w:instrText>
      </w:r>
      <w:r w:rsidRPr="004C723F">
        <w:rPr>
          <w:rFonts w:ascii="Times New Roman" w:hAnsi="Times New Roman"/>
          <w:sz w:val="22"/>
          <w:szCs w:val="22"/>
        </w:rPr>
        <w:fldChar w:fldCharType="separate"/>
      </w:r>
      <w:hyperlink w:history="1" w:anchor="_Toc221373660">
        <w:r w:rsidRPr="00711447" w:rsidR="00C94E84">
          <w:rPr>
            <w:rStyle w:val="Hyperlink"/>
            <w:rFonts w:ascii="Times New Roman" w:hAnsi="Times New Roman"/>
            <w:noProof/>
          </w:rPr>
          <w:t>1</w:t>
        </w:r>
        <w:r w:rsidR="00C94E84">
          <w:rPr>
            <w:rFonts w:asciiTheme="minorHAnsi" w:hAnsiTheme="minorHAnsi" w:eastAsiaTheme="minorEastAsia" w:cstheme="minorBidi"/>
            <w:b w:val="0"/>
            <w:bCs w:val="0"/>
            <w:i w:val="0"/>
            <w:iCs w:val="0"/>
            <w:noProof/>
            <w:color w:val="auto"/>
            <w:kern w:val="2"/>
            <w:sz w:val="24"/>
            <w:szCs w:val="24"/>
            <w:lang w:eastAsia="en-US"/>
            <w14:ligatures w14:val="standardContextual"/>
          </w:rPr>
          <w:tab/>
        </w:r>
        <w:r w:rsidRPr="00711447" w:rsidR="00C94E84">
          <w:rPr>
            <w:rStyle w:val="Hyperlink"/>
            <w:rFonts w:ascii="Times New Roman" w:hAnsi="Times New Roman"/>
            <w:noProof/>
          </w:rPr>
          <w:t>VISÃO GERAL DO PRODUTO</w:t>
        </w:r>
        <w:r w:rsidR="00C94E84">
          <w:rPr>
            <w:noProof/>
            <w:webHidden/>
          </w:rPr>
          <w:tab/>
        </w:r>
        <w:r w:rsidR="00C94E84">
          <w:rPr>
            <w:noProof/>
            <w:webHidden/>
          </w:rPr>
          <w:fldChar w:fldCharType="begin"/>
        </w:r>
        <w:r w:rsidR="00C94E84">
          <w:rPr>
            <w:noProof/>
            <w:webHidden/>
          </w:rPr>
          <w:instrText xml:space="preserve"> PAGEREF _Toc221373660 \h </w:instrText>
        </w:r>
        <w:r w:rsidR="00C94E84">
          <w:rPr>
            <w:noProof/>
            <w:webHidden/>
          </w:rPr>
        </w:r>
        <w:r w:rsidR="00C94E84">
          <w:rPr>
            <w:noProof/>
            <w:webHidden/>
          </w:rPr>
          <w:fldChar w:fldCharType="separate"/>
        </w:r>
        <w:r w:rsidR="00C94E84">
          <w:rPr>
            <w:noProof/>
            <w:webHidden/>
          </w:rPr>
          <w:t>3</w:t>
        </w:r>
        <w:r w:rsidR="00C94E84">
          <w:rPr>
            <w:noProof/>
            <w:webHidden/>
          </w:rPr>
          <w:fldChar w:fldCharType="end"/>
        </w:r>
      </w:hyperlink>
    </w:p>
    <w:p w:rsidR="00C94E84" w:rsidRDefault="00C94E84" w14:paraId="243C9666" w14:textId="40F3C58C">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61">
        <w:r w:rsidRPr="00711447">
          <w:rPr>
            <w:rStyle w:val="Hyperlink"/>
            <w:noProof/>
          </w:rPr>
          <w:t>1.1</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Problema</w:t>
        </w:r>
        <w:r>
          <w:rPr>
            <w:noProof/>
            <w:webHidden/>
          </w:rPr>
          <w:tab/>
        </w:r>
        <w:r>
          <w:rPr>
            <w:noProof/>
            <w:webHidden/>
          </w:rPr>
          <w:fldChar w:fldCharType="begin"/>
        </w:r>
        <w:r>
          <w:rPr>
            <w:noProof/>
            <w:webHidden/>
          </w:rPr>
          <w:instrText xml:space="preserve"> PAGEREF _Toc221373661 \h </w:instrText>
        </w:r>
        <w:r>
          <w:rPr>
            <w:noProof/>
            <w:webHidden/>
          </w:rPr>
        </w:r>
        <w:r>
          <w:rPr>
            <w:noProof/>
            <w:webHidden/>
          </w:rPr>
          <w:fldChar w:fldCharType="separate"/>
        </w:r>
        <w:r>
          <w:rPr>
            <w:noProof/>
            <w:webHidden/>
          </w:rPr>
          <w:t>3</w:t>
        </w:r>
        <w:r>
          <w:rPr>
            <w:noProof/>
            <w:webHidden/>
          </w:rPr>
          <w:fldChar w:fldCharType="end"/>
        </w:r>
      </w:hyperlink>
    </w:p>
    <w:p w:rsidR="00C94E84" w:rsidRDefault="00C94E84" w14:paraId="43627A75" w14:textId="6F642E53">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62">
        <w:r w:rsidRPr="00711447">
          <w:rPr>
            <w:rStyle w:val="Hyperlink"/>
            <w:noProof/>
          </w:rPr>
          <w:t>1.2</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Declaração de Posição do Produto</w:t>
        </w:r>
        <w:r>
          <w:rPr>
            <w:noProof/>
            <w:webHidden/>
          </w:rPr>
          <w:tab/>
        </w:r>
        <w:r>
          <w:rPr>
            <w:noProof/>
            <w:webHidden/>
          </w:rPr>
          <w:fldChar w:fldCharType="begin"/>
        </w:r>
        <w:r>
          <w:rPr>
            <w:noProof/>
            <w:webHidden/>
          </w:rPr>
          <w:instrText xml:space="preserve"> PAGEREF _Toc221373662 \h </w:instrText>
        </w:r>
        <w:r>
          <w:rPr>
            <w:noProof/>
            <w:webHidden/>
          </w:rPr>
        </w:r>
        <w:r>
          <w:rPr>
            <w:noProof/>
            <w:webHidden/>
          </w:rPr>
          <w:fldChar w:fldCharType="separate"/>
        </w:r>
        <w:r>
          <w:rPr>
            <w:noProof/>
            <w:webHidden/>
          </w:rPr>
          <w:t>3</w:t>
        </w:r>
        <w:r>
          <w:rPr>
            <w:noProof/>
            <w:webHidden/>
          </w:rPr>
          <w:fldChar w:fldCharType="end"/>
        </w:r>
      </w:hyperlink>
    </w:p>
    <w:p w:rsidR="00C94E84" w:rsidRDefault="00C94E84" w14:paraId="3400A535" w14:textId="76CFEBA7">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63">
        <w:r w:rsidRPr="00711447">
          <w:rPr>
            <w:rStyle w:val="Hyperlink"/>
            <w:noProof/>
          </w:rPr>
          <w:t>1.3</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Objetivos do Produto</w:t>
        </w:r>
        <w:r>
          <w:rPr>
            <w:noProof/>
            <w:webHidden/>
          </w:rPr>
          <w:tab/>
        </w:r>
        <w:r>
          <w:rPr>
            <w:noProof/>
            <w:webHidden/>
          </w:rPr>
          <w:fldChar w:fldCharType="begin"/>
        </w:r>
        <w:r>
          <w:rPr>
            <w:noProof/>
            <w:webHidden/>
          </w:rPr>
          <w:instrText xml:space="preserve"> PAGEREF _Toc221373663 \h </w:instrText>
        </w:r>
        <w:r>
          <w:rPr>
            <w:noProof/>
            <w:webHidden/>
          </w:rPr>
        </w:r>
        <w:r>
          <w:rPr>
            <w:noProof/>
            <w:webHidden/>
          </w:rPr>
          <w:fldChar w:fldCharType="separate"/>
        </w:r>
        <w:r>
          <w:rPr>
            <w:noProof/>
            <w:webHidden/>
          </w:rPr>
          <w:t>4</w:t>
        </w:r>
        <w:r>
          <w:rPr>
            <w:noProof/>
            <w:webHidden/>
          </w:rPr>
          <w:fldChar w:fldCharType="end"/>
        </w:r>
      </w:hyperlink>
    </w:p>
    <w:p w:rsidR="00C94E84" w:rsidRDefault="00C94E84" w14:paraId="17CEBFC4" w14:textId="38315555">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64">
        <w:r w:rsidRPr="00711447">
          <w:rPr>
            <w:rStyle w:val="Hyperlink"/>
            <w:noProof/>
          </w:rPr>
          <w:t>1.4</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Tecnologias a Serem Utilizadas</w:t>
        </w:r>
        <w:r>
          <w:rPr>
            <w:noProof/>
            <w:webHidden/>
          </w:rPr>
          <w:tab/>
        </w:r>
        <w:r>
          <w:rPr>
            <w:noProof/>
            <w:webHidden/>
          </w:rPr>
          <w:fldChar w:fldCharType="begin"/>
        </w:r>
        <w:r>
          <w:rPr>
            <w:noProof/>
            <w:webHidden/>
          </w:rPr>
          <w:instrText xml:space="preserve"> PAGEREF _Toc221373664 \h </w:instrText>
        </w:r>
        <w:r>
          <w:rPr>
            <w:noProof/>
            <w:webHidden/>
          </w:rPr>
        </w:r>
        <w:r>
          <w:rPr>
            <w:noProof/>
            <w:webHidden/>
          </w:rPr>
          <w:fldChar w:fldCharType="separate"/>
        </w:r>
        <w:r>
          <w:rPr>
            <w:noProof/>
            <w:webHidden/>
          </w:rPr>
          <w:t>4</w:t>
        </w:r>
        <w:r>
          <w:rPr>
            <w:noProof/>
            <w:webHidden/>
          </w:rPr>
          <w:fldChar w:fldCharType="end"/>
        </w:r>
      </w:hyperlink>
    </w:p>
    <w:p w:rsidR="00C94E84" w:rsidRDefault="00C94E84" w14:paraId="719F900D" w14:textId="3570FCCD">
      <w:pPr>
        <w:pStyle w:val="Sumrio1"/>
        <w:tabs>
          <w:tab w:val="left" w:pos="480"/>
          <w:tab w:val="right" w:leader="dot" w:pos="9015"/>
        </w:tabs>
        <w:rPr>
          <w:rFonts w:asciiTheme="minorHAnsi" w:hAnsiTheme="minorHAnsi" w:eastAsiaTheme="minorEastAsia" w:cstheme="minorBidi"/>
          <w:b w:val="0"/>
          <w:bCs w:val="0"/>
          <w:i w:val="0"/>
          <w:iCs w:val="0"/>
          <w:noProof/>
          <w:color w:val="auto"/>
          <w:kern w:val="2"/>
          <w:sz w:val="24"/>
          <w:szCs w:val="24"/>
          <w:lang w:eastAsia="en-US"/>
          <w14:ligatures w14:val="standardContextual"/>
        </w:rPr>
      </w:pPr>
      <w:hyperlink w:history="1" w:anchor="_Toc221373665">
        <w:r w:rsidRPr="00711447">
          <w:rPr>
            <w:rStyle w:val="Hyperlink"/>
            <w:rFonts w:ascii="Times New Roman" w:hAnsi="Times New Roman"/>
            <w:noProof/>
          </w:rPr>
          <w:t>2</w:t>
        </w:r>
        <w:r>
          <w:rPr>
            <w:rFonts w:asciiTheme="minorHAnsi" w:hAnsiTheme="minorHAnsi" w:eastAsiaTheme="minorEastAsia" w:cstheme="minorBidi"/>
            <w:b w:val="0"/>
            <w:bCs w:val="0"/>
            <w:i w:val="0"/>
            <w:iCs w:val="0"/>
            <w:noProof/>
            <w:color w:val="auto"/>
            <w:kern w:val="2"/>
            <w:sz w:val="24"/>
            <w:szCs w:val="24"/>
            <w:lang w:eastAsia="en-US"/>
            <w14:ligatures w14:val="standardContextual"/>
          </w:rPr>
          <w:tab/>
        </w:r>
        <w:r w:rsidRPr="00711447">
          <w:rPr>
            <w:rStyle w:val="Hyperlink"/>
            <w:rFonts w:ascii="Times New Roman" w:hAnsi="Times New Roman"/>
            <w:noProof/>
          </w:rPr>
          <w:t>VISÃO GERAL DO PROJETO</w:t>
        </w:r>
        <w:r>
          <w:rPr>
            <w:noProof/>
            <w:webHidden/>
          </w:rPr>
          <w:tab/>
        </w:r>
        <w:r>
          <w:rPr>
            <w:noProof/>
            <w:webHidden/>
          </w:rPr>
          <w:fldChar w:fldCharType="begin"/>
        </w:r>
        <w:r>
          <w:rPr>
            <w:noProof/>
            <w:webHidden/>
          </w:rPr>
          <w:instrText xml:space="preserve"> PAGEREF _Toc221373665 \h </w:instrText>
        </w:r>
        <w:r>
          <w:rPr>
            <w:noProof/>
            <w:webHidden/>
          </w:rPr>
        </w:r>
        <w:r>
          <w:rPr>
            <w:noProof/>
            <w:webHidden/>
          </w:rPr>
          <w:fldChar w:fldCharType="separate"/>
        </w:r>
        <w:r>
          <w:rPr>
            <w:noProof/>
            <w:webHidden/>
          </w:rPr>
          <w:t>4</w:t>
        </w:r>
        <w:r>
          <w:rPr>
            <w:noProof/>
            <w:webHidden/>
          </w:rPr>
          <w:fldChar w:fldCharType="end"/>
        </w:r>
      </w:hyperlink>
    </w:p>
    <w:p w:rsidR="00C94E84" w:rsidRDefault="00C94E84" w14:paraId="1166385D" w14:textId="53D0E673">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66">
        <w:r w:rsidRPr="00711447">
          <w:rPr>
            <w:rStyle w:val="Hyperlink"/>
            <w:noProof/>
          </w:rPr>
          <w:t>2.1</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Ciclo de vida do projeto de desenvolvimento de software</w:t>
        </w:r>
        <w:r>
          <w:rPr>
            <w:noProof/>
            <w:webHidden/>
          </w:rPr>
          <w:tab/>
        </w:r>
        <w:r>
          <w:rPr>
            <w:noProof/>
            <w:webHidden/>
          </w:rPr>
          <w:fldChar w:fldCharType="begin"/>
        </w:r>
        <w:r>
          <w:rPr>
            <w:noProof/>
            <w:webHidden/>
          </w:rPr>
          <w:instrText xml:space="preserve"> PAGEREF _Toc221373666 \h </w:instrText>
        </w:r>
        <w:r>
          <w:rPr>
            <w:noProof/>
            <w:webHidden/>
          </w:rPr>
        </w:r>
        <w:r>
          <w:rPr>
            <w:noProof/>
            <w:webHidden/>
          </w:rPr>
          <w:fldChar w:fldCharType="separate"/>
        </w:r>
        <w:r>
          <w:rPr>
            <w:noProof/>
            <w:webHidden/>
          </w:rPr>
          <w:t>4</w:t>
        </w:r>
        <w:r>
          <w:rPr>
            <w:noProof/>
            <w:webHidden/>
          </w:rPr>
          <w:fldChar w:fldCharType="end"/>
        </w:r>
      </w:hyperlink>
    </w:p>
    <w:p w:rsidR="00C94E84" w:rsidRDefault="00C94E84" w14:paraId="198D0202" w14:textId="13106763">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67">
        <w:r w:rsidRPr="00711447">
          <w:rPr>
            <w:rStyle w:val="Hyperlink"/>
            <w:noProof/>
          </w:rPr>
          <w:t>2.2</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Organização do Projeto</w:t>
        </w:r>
        <w:r>
          <w:rPr>
            <w:noProof/>
            <w:webHidden/>
          </w:rPr>
          <w:tab/>
        </w:r>
        <w:r>
          <w:rPr>
            <w:noProof/>
            <w:webHidden/>
          </w:rPr>
          <w:fldChar w:fldCharType="begin"/>
        </w:r>
        <w:r>
          <w:rPr>
            <w:noProof/>
            <w:webHidden/>
          </w:rPr>
          <w:instrText xml:space="preserve"> PAGEREF _Toc221373667 \h </w:instrText>
        </w:r>
        <w:r>
          <w:rPr>
            <w:noProof/>
            <w:webHidden/>
          </w:rPr>
        </w:r>
        <w:r>
          <w:rPr>
            <w:noProof/>
            <w:webHidden/>
          </w:rPr>
          <w:fldChar w:fldCharType="separate"/>
        </w:r>
        <w:r>
          <w:rPr>
            <w:noProof/>
            <w:webHidden/>
          </w:rPr>
          <w:t>4</w:t>
        </w:r>
        <w:r>
          <w:rPr>
            <w:noProof/>
            <w:webHidden/>
          </w:rPr>
          <w:fldChar w:fldCharType="end"/>
        </w:r>
      </w:hyperlink>
    </w:p>
    <w:p w:rsidR="00C94E84" w:rsidRDefault="00C94E84" w14:paraId="5192BF5F" w14:textId="7893F6E2">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68">
        <w:r w:rsidRPr="00711447">
          <w:rPr>
            <w:rStyle w:val="Hyperlink"/>
            <w:noProof/>
          </w:rPr>
          <w:t>2.3</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Planejamento das Fases e/ou Iterações do Projeto</w:t>
        </w:r>
        <w:r>
          <w:rPr>
            <w:noProof/>
            <w:webHidden/>
          </w:rPr>
          <w:tab/>
        </w:r>
        <w:r>
          <w:rPr>
            <w:noProof/>
            <w:webHidden/>
          </w:rPr>
          <w:fldChar w:fldCharType="begin"/>
        </w:r>
        <w:r>
          <w:rPr>
            <w:noProof/>
            <w:webHidden/>
          </w:rPr>
          <w:instrText xml:space="preserve"> PAGEREF _Toc221373668 \h </w:instrText>
        </w:r>
        <w:r>
          <w:rPr>
            <w:noProof/>
            <w:webHidden/>
          </w:rPr>
        </w:r>
        <w:r>
          <w:rPr>
            <w:noProof/>
            <w:webHidden/>
          </w:rPr>
          <w:fldChar w:fldCharType="separate"/>
        </w:r>
        <w:r>
          <w:rPr>
            <w:noProof/>
            <w:webHidden/>
          </w:rPr>
          <w:t>5</w:t>
        </w:r>
        <w:r>
          <w:rPr>
            <w:noProof/>
            <w:webHidden/>
          </w:rPr>
          <w:fldChar w:fldCharType="end"/>
        </w:r>
      </w:hyperlink>
    </w:p>
    <w:p w:rsidR="00C94E84" w:rsidRDefault="00C94E84" w14:paraId="05C485A5" w14:textId="5FF7AF72">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69">
        <w:r w:rsidRPr="00711447">
          <w:rPr>
            <w:rStyle w:val="Hyperlink"/>
            <w:noProof/>
          </w:rPr>
          <w:t>2.4</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Matriz de Comunicação</w:t>
        </w:r>
        <w:r>
          <w:rPr>
            <w:noProof/>
            <w:webHidden/>
          </w:rPr>
          <w:tab/>
        </w:r>
        <w:r>
          <w:rPr>
            <w:noProof/>
            <w:webHidden/>
          </w:rPr>
          <w:fldChar w:fldCharType="begin"/>
        </w:r>
        <w:r>
          <w:rPr>
            <w:noProof/>
            <w:webHidden/>
          </w:rPr>
          <w:instrText xml:space="preserve"> PAGEREF _Toc221373669 \h </w:instrText>
        </w:r>
        <w:r>
          <w:rPr>
            <w:noProof/>
            <w:webHidden/>
          </w:rPr>
        </w:r>
        <w:r>
          <w:rPr>
            <w:noProof/>
            <w:webHidden/>
          </w:rPr>
          <w:fldChar w:fldCharType="separate"/>
        </w:r>
        <w:r>
          <w:rPr>
            <w:noProof/>
            <w:webHidden/>
          </w:rPr>
          <w:t>5</w:t>
        </w:r>
        <w:r>
          <w:rPr>
            <w:noProof/>
            <w:webHidden/>
          </w:rPr>
          <w:fldChar w:fldCharType="end"/>
        </w:r>
      </w:hyperlink>
    </w:p>
    <w:p w:rsidR="00C94E84" w:rsidRDefault="00C94E84" w14:paraId="5F47AE28" w14:textId="3231EEB4">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70">
        <w:r w:rsidRPr="00711447">
          <w:rPr>
            <w:rStyle w:val="Hyperlink"/>
            <w:noProof/>
          </w:rPr>
          <w:t>2.5</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Gerenciamento de Riscos</w:t>
        </w:r>
        <w:r>
          <w:rPr>
            <w:noProof/>
            <w:webHidden/>
          </w:rPr>
          <w:tab/>
        </w:r>
        <w:r>
          <w:rPr>
            <w:noProof/>
            <w:webHidden/>
          </w:rPr>
          <w:fldChar w:fldCharType="begin"/>
        </w:r>
        <w:r>
          <w:rPr>
            <w:noProof/>
            <w:webHidden/>
          </w:rPr>
          <w:instrText xml:space="preserve"> PAGEREF _Toc221373670 \h </w:instrText>
        </w:r>
        <w:r>
          <w:rPr>
            <w:noProof/>
            <w:webHidden/>
          </w:rPr>
        </w:r>
        <w:r>
          <w:rPr>
            <w:noProof/>
            <w:webHidden/>
          </w:rPr>
          <w:fldChar w:fldCharType="separate"/>
        </w:r>
        <w:r>
          <w:rPr>
            <w:noProof/>
            <w:webHidden/>
          </w:rPr>
          <w:t>5</w:t>
        </w:r>
        <w:r>
          <w:rPr>
            <w:noProof/>
            <w:webHidden/>
          </w:rPr>
          <w:fldChar w:fldCharType="end"/>
        </w:r>
      </w:hyperlink>
    </w:p>
    <w:p w:rsidR="00C94E84" w:rsidRDefault="00C94E84" w14:paraId="5BF11C9B" w14:textId="35E97AB9">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71">
        <w:r w:rsidRPr="00711447">
          <w:rPr>
            <w:rStyle w:val="Hyperlink"/>
            <w:noProof/>
          </w:rPr>
          <w:t>2.6</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Critérios de Replanejamento</w:t>
        </w:r>
        <w:r>
          <w:rPr>
            <w:noProof/>
            <w:webHidden/>
          </w:rPr>
          <w:tab/>
        </w:r>
        <w:r>
          <w:rPr>
            <w:noProof/>
            <w:webHidden/>
          </w:rPr>
          <w:fldChar w:fldCharType="begin"/>
        </w:r>
        <w:r>
          <w:rPr>
            <w:noProof/>
            <w:webHidden/>
          </w:rPr>
          <w:instrText xml:space="preserve"> PAGEREF _Toc221373671 \h </w:instrText>
        </w:r>
        <w:r>
          <w:rPr>
            <w:noProof/>
            <w:webHidden/>
          </w:rPr>
        </w:r>
        <w:r>
          <w:rPr>
            <w:noProof/>
            <w:webHidden/>
          </w:rPr>
          <w:fldChar w:fldCharType="separate"/>
        </w:r>
        <w:r>
          <w:rPr>
            <w:noProof/>
            <w:webHidden/>
          </w:rPr>
          <w:t>6</w:t>
        </w:r>
        <w:r>
          <w:rPr>
            <w:noProof/>
            <w:webHidden/>
          </w:rPr>
          <w:fldChar w:fldCharType="end"/>
        </w:r>
      </w:hyperlink>
    </w:p>
    <w:p w:rsidR="00C94E84" w:rsidRDefault="00C94E84" w14:paraId="4BE34B9C" w14:textId="3848ABCD">
      <w:pPr>
        <w:pStyle w:val="Sumrio1"/>
        <w:tabs>
          <w:tab w:val="left" w:pos="480"/>
          <w:tab w:val="right" w:leader="dot" w:pos="9015"/>
        </w:tabs>
        <w:rPr>
          <w:rFonts w:asciiTheme="minorHAnsi" w:hAnsiTheme="minorHAnsi" w:eastAsiaTheme="minorEastAsia" w:cstheme="minorBidi"/>
          <w:b w:val="0"/>
          <w:bCs w:val="0"/>
          <w:i w:val="0"/>
          <w:iCs w:val="0"/>
          <w:noProof/>
          <w:color w:val="auto"/>
          <w:kern w:val="2"/>
          <w:sz w:val="24"/>
          <w:szCs w:val="24"/>
          <w:lang w:eastAsia="en-US"/>
          <w14:ligatures w14:val="standardContextual"/>
        </w:rPr>
      </w:pPr>
      <w:hyperlink w:history="1" w:anchor="_Toc221373672">
        <w:r w:rsidRPr="00711447">
          <w:rPr>
            <w:rStyle w:val="Hyperlink"/>
            <w:rFonts w:ascii="Times New Roman" w:hAnsi="Times New Roman"/>
            <w:noProof/>
          </w:rPr>
          <w:t>3</w:t>
        </w:r>
        <w:r>
          <w:rPr>
            <w:rFonts w:asciiTheme="minorHAnsi" w:hAnsiTheme="minorHAnsi" w:eastAsiaTheme="minorEastAsia" w:cstheme="minorBidi"/>
            <w:b w:val="0"/>
            <w:bCs w:val="0"/>
            <w:i w:val="0"/>
            <w:iCs w:val="0"/>
            <w:noProof/>
            <w:color w:val="auto"/>
            <w:kern w:val="2"/>
            <w:sz w:val="24"/>
            <w:szCs w:val="24"/>
            <w:lang w:eastAsia="en-US"/>
            <w14:ligatures w14:val="standardContextual"/>
          </w:rPr>
          <w:tab/>
        </w:r>
        <w:r w:rsidRPr="00711447">
          <w:rPr>
            <w:rStyle w:val="Hyperlink"/>
            <w:rFonts w:ascii="Times New Roman" w:hAnsi="Times New Roman"/>
            <w:noProof/>
          </w:rPr>
          <w:t>PROCESSO DE DESENVOLVIMENTO DE SOFTWARE</w:t>
        </w:r>
        <w:r>
          <w:rPr>
            <w:noProof/>
            <w:webHidden/>
          </w:rPr>
          <w:tab/>
        </w:r>
        <w:r>
          <w:rPr>
            <w:noProof/>
            <w:webHidden/>
          </w:rPr>
          <w:fldChar w:fldCharType="begin"/>
        </w:r>
        <w:r>
          <w:rPr>
            <w:noProof/>
            <w:webHidden/>
          </w:rPr>
          <w:instrText xml:space="preserve"> PAGEREF _Toc221373672 \h </w:instrText>
        </w:r>
        <w:r>
          <w:rPr>
            <w:noProof/>
            <w:webHidden/>
          </w:rPr>
        </w:r>
        <w:r>
          <w:rPr>
            <w:noProof/>
            <w:webHidden/>
          </w:rPr>
          <w:fldChar w:fldCharType="separate"/>
        </w:r>
        <w:r>
          <w:rPr>
            <w:noProof/>
            <w:webHidden/>
          </w:rPr>
          <w:t>6</w:t>
        </w:r>
        <w:r>
          <w:rPr>
            <w:noProof/>
            <w:webHidden/>
          </w:rPr>
          <w:fldChar w:fldCharType="end"/>
        </w:r>
      </w:hyperlink>
    </w:p>
    <w:p w:rsidR="00C94E84" w:rsidRDefault="00C94E84" w14:paraId="69D88FB0" w14:textId="59E3E9E7">
      <w:pPr>
        <w:pStyle w:val="Sumrio1"/>
        <w:tabs>
          <w:tab w:val="left" w:pos="480"/>
          <w:tab w:val="right" w:leader="dot" w:pos="9015"/>
        </w:tabs>
        <w:rPr>
          <w:rFonts w:asciiTheme="minorHAnsi" w:hAnsiTheme="minorHAnsi" w:eastAsiaTheme="minorEastAsia" w:cstheme="minorBidi"/>
          <w:b w:val="0"/>
          <w:bCs w:val="0"/>
          <w:i w:val="0"/>
          <w:iCs w:val="0"/>
          <w:noProof/>
          <w:color w:val="auto"/>
          <w:kern w:val="2"/>
          <w:sz w:val="24"/>
          <w:szCs w:val="24"/>
          <w:lang w:eastAsia="en-US"/>
          <w14:ligatures w14:val="standardContextual"/>
        </w:rPr>
      </w:pPr>
      <w:hyperlink w:history="1" w:anchor="_Toc221373673">
        <w:r w:rsidRPr="00711447">
          <w:rPr>
            <w:rStyle w:val="Hyperlink"/>
            <w:rFonts w:ascii="Times New Roman" w:hAnsi="Times New Roman"/>
            <w:noProof/>
          </w:rPr>
          <w:t>4</w:t>
        </w:r>
        <w:r>
          <w:rPr>
            <w:rFonts w:asciiTheme="minorHAnsi" w:hAnsiTheme="minorHAnsi" w:eastAsiaTheme="minorEastAsia" w:cstheme="minorBidi"/>
            <w:b w:val="0"/>
            <w:bCs w:val="0"/>
            <w:i w:val="0"/>
            <w:iCs w:val="0"/>
            <w:noProof/>
            <w:color w:val="auto"/>
            <w:kern w:val="2"/>
            <w:sz w:val="24"/>
            <w:szCs w:val="24"/>
            <w:lang w:eastAsia="en-US"/>
            <w14:ligatures w14:val="standardContextual"/>
          </w:rPr>
          <w:tab/>
        </w:r>
        <w:r w:rsidRPr="00711447">
          <w:rPr>
            <w:rStyle w:val="Hyperlink"/>
            <w:rFonts w:ascii="Times New Roman" w:hAnsi="Times New Roman"/>
            <w:noProof/>
          </w:rPr>
          <w:t>DECLARAÇÃO DE ESCOPO DO PROJETO</w:t>
        </w:r>
        <w:r>
          <w:rPr>
            <w:noProof/>
            <w:webHidden/>
          </w:rPr>
          <w:tab/>
        </w:r>
        <w:r>
          <w:rPr>
            <w:noProof/>
            <w:webHidden/>
          </w:rPr>
          <w:fldChar w:fldCharType="begin"/>
        </w:r>
        <w:r>
          <w:rPr>
            <w:noProof/>
            <w:webHidden/>
          </w:rPr>
          <w:instrText xml:space="preserve"> PAGEREF _Toc221373673 \h </w:instrText>
        </w:r>
        <w:r>
          <w:rPr>
            <w:noProof/>
            <w:webHidden/>
          </w:rPr>
        </w:r>
        <w:r>
          <w:rPr>
            <w:noProof/>
            <w:webHidden/>
          </w:rPr>
          <w:fldChar w:fldCharType="separate"/>
        </w:r>
        <w:r>
          <w:rPr>
            <w:noProof/>
            <w:webHidden/>
          </w:rPr>
          <w:t>7</w:t>
        </w:r>
        <w:r>
          <w:rPr>
            <w:noProof/>
            <w:webHidden/>
          </w:rPr>
          <w:fldChar w:fldCharType="end"/>
        </w:r>
      </w:hyperlink>
    </w:p>
    <w:p w:rsidR="00C94E84" w:rsidRDefault="00C94E84" w14:paraId="340D41FB" w14:textId="36FA59C7">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74">
        <w:r w:rsidRPr="00711447">
          <w:rPr>
            <w:rStyle w:val="Hyperlink"/>
            <w:noProof/>
          </w:rPr>
          <w:t>4.1</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Backlog do produto</w:t>
        </w:r>
        <w:r>
          <w:rPr>
            <w:noProof/>
            <w:webHidden/>
          </w:rPr>
          <w:tab/>
        </w:r>
        <w:r>
          <w:rPr>
            <w:noProof/>
            <w:webHidden/>
          </w:rPr>
          <w:fldChar w:fldCharType="begin"/>
        </w:r>
        <w:r>
          <w:rPr>
            <w:noProof/>
            <w:webHidden/>
          </w:rPr>
          <w:instrText xml:space="preserve"> PAGEREF _Toc221373674 \h </w:instrText>
        </w:r>
        <w:r>
          <w:rPr>
            <w:noProof/>
            <w:webHidden/>
          </w:rPr>
        </w:r>
        <w:r>
          <w:rPr>
            <w:noProof/>
            <w:webHidden/>
          </w:rPr>
          <w:fldChar w:fldCharType="separate"/>
        </w:r>
        <w:r>
          <w:rPr>
            <w:noProof/>
            <w:webHidden/>
          </w:rPr>
          <w:t>7</w:t>
        </w:r>
        <w:r>
          <w:rPr>
            <w:noProof/>
            <w:webHidden/>
          </w:rPr>
          <w:fldChar w:fldCharType="end"/>
        </w:r>
      </w:hyperlink>
    </w:p>
    <w:p w:rsidR="00C94E84" w:rsidRDefault="00C94E84" w14:paraId="7BA91B5D" w14:textId="30F28E78">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75">
        <w:r w:rsidRPr="00711447">
          <w:rPr>
            <w:rStyle w:val="Hyperlink"/>
            <w:noProof/>
          </w:rPr>
          <w:t>4.2</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Perfis</w:t>
        </w:r>
        <w:r>
          <w:rPr>
            <w:noProof/>
            <w:webHidden/>
          </w:rPr>
          <w:tab/>
        </w:r>
        <w:r>
          <w:rPr>
            <w:noProof/>
            <w:webHidden/>
          </w:rPr>
          <w:fldChar w:fldCharType="begin"/>
        </w:r>
        <w:r>
          <w:rPr>
            <w:noProof/>
            <w:webHidden/>
          </w:rPr>
          <w:instrText xml:space="preserve"> PAGEREF _Toc221373675 \h </w:instrText>
        </w:r>
        <w:r>
          <w:rPr>
            <w:noProof/>
            <w:webHidden/>
          </w:rPr>
        </w:r>
        <w:r>
          <w:rPr>
            <w:noProof/>
            <w:webHidden/>
          </w:rPr>
          <w:fldChar w:fldCharType="separate"/>
        </w:r>
        <w:r>
          <w:rPr>
            <w:noProof/>
            <w:webHidden/>
          </w:rPr>
          <w:t>7</w:t>
        </w:r>
        <w:r>
          <w:rPr>
            <w:noProof/>
            <w:webHidden/>
          </w:rPr>
          <w:fldChar w:fldCharType="end"/>
        </w:r>
      </w:hyperlink>
    </w:p>
    <w:p w:rsidR="00C94E84" w:rsidRDefault="00C94E84" w14:paraId="218BAF2E" w14:textId="7AC9436B">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76">
        <w:r w:rsidRPr="00711447">
          <w:rPr>
            <w:rStyle w:val="Hyperlink"/>
            <w:noProof/>
          </w:rPr>
          <w:t>4.3</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Cenários</w:t>
        </w:r>
        <w:r>
          <w:rPr>
            <w:noProof/>
            <w:webHidden/>
          </w:rPr>
          <w:tab/>
        </w:r>
        <w:r>
          <w:rPr>
            <w:noProof/>
            <w:webHidden/>
          </w:rPr>
          <w:fldChar w:fldCharType="begin"/>
        </w:r>
        <w:r>
          <w:rPr>
            <w:noProof/>
            <w:webHidden/>
          </w:rPr>
          <w:instrText xml:space="preserve"> PAGEREF _Toc221373676 \h </w:instrText>
        </w:r>
        <w:r>
          <w:rPr>
            <w:noProof/>
            <w:webHidden/>
          </w:rPr>
        </w:r>
        <w:r>
          <w:rPr>
            <w:noProof/>
            <w:webHidden/>
          </w:rPr>
          <w:fldChar w:fldCharType="separate"/>
        </w:r>
        <w:r>
          <w:rPr>
            <w:noProof/>
            <w:webHidden/>
          </w:rPr>
          <w:t>7</w:t>
        </w:r>
        <w:r>
          <w:rPr>
            <w:noProof/>
            <w:webHidden/>
          </w:rPr>
          <w:fldChar w:fldCharType="end"/>
        </w:r>
      </w:hyperlink>
    </w:p>
    <w:p w:rsidR="00C94E84" w:rsidRDefault="00C94E84" w14:paraId="06CC3CE0" w14:textId="3D4F4304">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77">
        <w:r w:rsidRPr="00711447">
          <w:rPr>
            <w:rStyle w:val="Hyperlink"/>
            <w:noProof/>
          </w:rPr>
          <w:t>4.4</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Tabela de Backlog do produto</w:t>
        </w:r>
        <w:r>
          <w:rPr>
            <w:noProof/>
            <w:webHidden/>
          </w:rPr>
          <w:tab/>
        </w:r>
        <w:r>
          <w:rPr>
            <w:noProof/>
            <w:webHidden/>
          </w:rPr>
          <w:fldChar w:fldCharType="begin"/>
        </w:r>
        <w:r>
          <w:rPr>
            <w:noProof/>
            <w:webHidden/>
          </w:rPr>
          <w:instrText xml:space="preserve"> PAGEREF _Toc221373677 \h </w:instrText>
        </w:r>
        <w:r>
          <w:rPr>
            <w:noProof/>
            <w:webHidden/>
          </w:rPr>
        </w:r>
        <w:r>
          <w:rPr>
            <w:noProof/>
            <w:webHidden/>
          </w:rPr>
          <w:fldChar w:fldCharType="separate"/>
        </w:r>
        <w:r>
          <w:rPr>
            <w:noProof/>
            <w:webHidden/>
          </w:rPr>
          <w:t>8</w:t>
        </w:r>
        <w:r>
          <w:rPr>
            <w:noProof/>
            <w:webHidden/>
          </w:rPr>
          <w:fldChar w:fldCharType="end"/>
        </w:r>
      </w:hyperlink>
    </w:p>
    <w:p w:rsidR="00C94E84" w:rsidRDefault="00C94E84" w14:paraId="64480396" w14:textId="146BBDA7">
      <w:pPr>
        <w:pStyle w:val="Sumrio1"/>
        <w:tabs>
          <w:tab w:val="left" w:pos="480"/>
          <w:tab w:val="right" w:leader="dot" w:pos="9015"/>
        </w:tabs>
        <w:rPr>
          <w:rFonts w:asciiTheme="minorHAnsi" w:hAnsiTheme="minorHAnsi" w:eastAsiaTheme="minorEastAsia" w:cstheme="minorBidi"/>
          <w:b w:val="0"/>
          <w:bCs w:val="0"/>
          <w:i w:val="0"/>
          <w:iCs w:val="0"/>
          <w:noProof/>
          <w:color w:val="auto"/>
          <w:kern w:val="2"/>
          <w:sz w:val="24"/>
          <w:szCs w:val="24"/>
          <w:lang w:eastAsia="en-US"/>
          <w14:ligatures w14:val="standardContextual"/>
        </w:rPr>
      </w:pPr>
      <w:hyperlink w:history="1" w:anchor="_Toc221373678">
        <w:r w:rsidRPr="00711447">
          <w:rPr>
            <w:rStyle w:val="Hyperlink"/>
            <w:rFonts w:ascii="Times New Roman" w:hAnsi="Times New Roman"/>
            <w:noProof/>
          </w:rPr>
          <w:t>5</w:t>
        </w:r>
        <w:r>
          <w:rPr>
            <w:rFonts w:asciiTheme="minorHAnsi" w:hAnsiTheme="minorHAnsi" w:eastAsiaTheme="minorEastAsia" w:cstheme="minorBidi"/>
            <w:b w:val="0"/>
            <w:bCs w:val="0"/>
            <w:i w:val="0"/>
            <w:iCs w:val="0"/>
            <w:noProof/>
            <w:color w:val="auto"/>
            <w:kern w:val="2"/>
            <w:sz w:val="24"/>
            <w:szCs w:val="24"/>
            <w:lang w:eastAsia="en-US"/>
            <w14:ligatures w14:val="standardContextual"/>
          </w:rPr>
          <w:tab/>
        </w:r>
        <w:r w:rsidRPr="00711447">
          <w:rPr>
            <w:rStyle w:val="Hyperlink"/>
            <w:rFonts w:ascii="Times New Roman" w:hAnsi="Times New Roman"/>
            <w:noProof/>
          </w:rPr>
          <w:t>MÉTRICAS E MEDIÇÕES</w:t>
        </w:r>
        <w:r>
          <w:rPr>
            <w:noProof/>
            <w:webHidden/>
          </w:rPr>
          <w:tab/>
        </w:r>
        <w:r>
          <w:rPr>
            <w:noProof/>
            <w:webHidden/>
          </w:rPr>
          <w:fldChar w:fldCharType="begin"/>
        </w:r>
        <w:r>
          <w:rPr>
            <w:noProof/>
            <w:webHidden/>
          </w:rPr>
          <w:instrText xml:space="preserve"> PAGEREF _Toc221373678 \h </w:instrText>
        </w:r>
        <w:r>
          <w:rPr>
            <w:noProof/>
            <w:webHidden/>
          </w:rPr>
        </w:r>
        <w:r>
          <w:rPr>
            <w:noProof/>
            <w:webHidden/>
          </w:rPr>
          <w:fldChar w:fldCharType="separate"/>
        </w:r>
        <w:r>
          <w:rPr>
            <w:noProof/>
            <w:webHidden/>
          </w:rPr>
          <w:t>9</w:t>
        </w:r>
        <w:r>
          <w:rPr>
            <w:noProof/>
            <w:webHidden/>
          </w:rPr>
          <w:fldChar w:fldCharType="end"/>
        </w:r>
      </w:hyperlink>
    </w:p>
    <w:p w:rsidR="00C94E84" w:rsidRDefault="00C94E84" w14:paraId="39BE83C2" w14:textId="27697547">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79">
        <w:r w:rsidRPr="00711447">
          <w:rPr>
            <w:rStyle w:val="Hyperlink"/>
            <w:noProof/>
          </w:rPr>
          <w:t>5.1</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GQM de medições</w:t>
        </w:r>
        <w:r>
          <w:rPr>
            <w:noProof/>
            <w:webHidden/>
          </w:rPr>
          <w:tab/>
        </w:r>
        <w:r>
          <w:rPr>
            <w:noProof/>
            <w:webHidden/>
          </w:rPr>
          <w:fldChar w:fldCharType="begin"/>
        </w:r>
        <w:r>
          <w:rPr>
            <w:noProof/>
            <w:webHidden/>
          </w:rPr>
          <w:instrText xml:space="preserve"> PAGEREF _Toc221373679 \h </w:instrText>
        </w:r>
        <w:r>
          <w:rPr>
            <w:noProof/>
            <w:webHidden/>
          </w:rPr>
        </w:r>
        <w:r>
          <w:rPr>
            <w:noProof/>
            <w:webHidden/>
          </w:rPr>
          <w:fldChar w:fldCharType="separate"/>
        </w:r>
        <w:r>
          <w:rPr>
            <w:noProof/>
            <w:webHidden/>
          </w:rPr>
          <w:t>9</w:t>
        </w:r>
        <w:r>
          <w:rPr>
            <w:noProof/>
            <w:webHidden/>
          </w:rPr>
          <w:fldChar w:fldCharType="end"/>
        </w:r>
      </w:hyperlink>
    </w:p>
    <w:p w:rsidR="00C94E84" w:rsidRDefault="00C94E84" w14:paraId="5CD18364" w14:textId="07274180">
      <w:pPr>
        <w:pStyle w:val="Sumrio1"/>
        <w:tabs>
          <w:tab w:val="left" w:pos="480"/>
          <w:tab w:val="right" w:leader="dot" w:pos="9015"/>
        </w:tabs>
        <w:rPr>
          <w:rFonts w:asciiTheme="minorHAnsi" w:hAnsiTheme="minorHAnsi" w:eastAsiaTheme="minorEastAsia" w:cstheme="minorBidi"/>
          <w:b w:val="0"/>
          <w:bCs w:val="0"/>
          <w:i w:val="0"/>
          <w:iCs w:val="0"/>
          <w:noProof/>
          <w:color w:val="auto"/>
          <w:kern w:val="2"/>
          <w:sz w:val="24"/>
          <w:szCs w:val="24"/>
          <w:lang w:eastAsia="en-US"/>
          <w14:ligatures w14:val="standardContextual"/>
        </w:rPr>
      </w:pPr>
      <w:hyperlink w:history="1" w:anchor="_Toc221373680">
        <w:r w:rsidRPr="00711447">
          <w:rPr>
            <w:rStyle w:val="Hyperlink"/>
            <w:rFonts w:ascii="Times New Roman" w:hAnsi="Times New Roman"/>
            <w:noProof/>
          </w:rPr>
          <w:t>6</w:t>
        </w:r>
        <w:r>
          <w:rPr>
            <w:rFonts w:asciiTheme="minorHAnsi" w:hAnsiTheme="minorHAnsi" w:eastAsiaTheme="minorEastAsia" w:cstheme="minorBidi"/>
            <w:b w:val="0"/>
            <w:bCs w:val="0"/>
            <w:i w:val="0"/>
            <w:iCs w:val="0"/>
            <w:noProof/>
            <w:color w:val="auto"/>
            <w:kern w:val="2"/>
            <w:sz w:val="24"/>
            <w:szCs w:val="24"/>
            <w:lang w:eastAsia="en-US"/>
            <w14:ligatures w14:val="standardContextual"/>
          </w:rPr>
          <w:tab/>
        </w:r>
        <w:r w:rsidRPr="00711447">
          <w:rPr>
            <w:rStyle w:val="Hyperlink"/>
            <w:rFonts w:ascii="Times New Roman" w:hAnsi="Times New Roman"/>
            <w:noProof/>
          </w:rPr>
          <w:t>TESTES DE SOFTWARE</w:t>
        </w:r>
        <w:r>
          <w:rPr>
            <w:noProof/>
            <w:webHidden/>
          </w:rPr>
          <w:tab/>
        </w:r>
        <w:r>
          <w:rPr>
            <w:noProof/>
            <w:webHidden/>
          </w:rPr>
          <w:fldChar w:fldCharType="begin"/>
        </w:r>
        <w:r>
          <w:rPr>
            <w:noProof/>
            <w:webHidden/>
          </w:rPr>
          <w:instrText xml:space="preserve"> PAGEREF _Toc221373680 \h </w:instrText>
        </w:r>
        <w:r>
          <w:rPr>
            <w:noProof/>
            <w:webHidden/>
          </w:rPr>
        </w:r>
        <w:r>
          <w:rPr>
            <w:noProof/>
            <w:webHidden/>
          </w:rPr>
          <w:fldChar w:fldCharType="separate"/>
        </w:r>
        <w:r>
          <w:rPr>
            <w:noProof/>
            <w:webHidden/>
          </w:rPr>
          <w:t>9</w:t>
        </w:r>
        <w:r>
          <w:rPr>
            <w:noProof/>
            <w:webHidden/>
          </w:rPr>
          <w:fldChar w:fldCharType="end"/>
        </w:r>
      </w:hyperlink>
    </w:p>
    <w:p w:rsidR="00C94E84" w:rsidRDefault="00C94E84" w14:paraId="6CAA6BF7" w14:textId="4B9F901A">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81">
        <w:r w:rsidRPr="00711447">
          <w:rPr>
            <w:rStyle w:val="Hyperlink"/>
            <w:noProof/>
          </w:rPr>
          <w:t>6.1</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Estratégia de testes contendo:</w:t>
        </w:r>
        <w:r>
          <w:rPr>
            <w:noProof/>
            <w:webHidden/>
          </w:rPr>
          <w:tab/>
        </w:r>
        <w:r>
          <w:rPr>
            <w:noProof/>
            <w:webHidden/>
          </w:rPr>
          <w:fldChar w:fldCharType="begin"/>
        </w:r>
        <w:r>
          <w:rPr>
            <w:noProof/>
            <w:webHidden/>
          </w:rPr>
          <w:instrText xml:space="preserve"> PAGEREF _Toc221373681 \h </w:instrText>
        </w:r>
        <w:r>
          <w:rPr>
            <w:noProof/>
            <w:webHidden/>
          </w:rPr>
        </w:r>
        <w:r>
          <w:rPr>
            <w:noProof/>
            <w:webHidden/>
          </w:rPr>
          <w:fldChar w:fldCharType="separate"/>
        </w:r>
        <w:r>
          <w:rPr>
            <w:noProof/>
            <w:webHidden/>
          </w:rPr>
          <w:t>9</w:t>
        </w:r>
        <w:r>
          <w:rPr>
            <w:noProof/>
            <w:webHidden/>
          </w:rPr>
          <w:fldChar w:fldCharType="end"/>
        </w:r>
      </w:hyperlink>
    </w:p>
    <w:p w:rsidR="00C94E84" w:rsidRDefault="00C94E84" w14:paraId="60FCDE5C" w14:textId="08A6A623">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82">
        <w:r w:rsidRPr="00711447">
          <w:rPr>
            <w:rStyle w:val="Hyperlink"/>
            <w:noProof/>
          </w:rPr>
          <w:t>6.2</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Roteiro de teste:</w:t>
        </w:r>
        <w:r>
          <w:rPr>
            <w:noProof/>
            <w:webHidden/>
          </w:rPr>
          <w:tab/>
        </w:r>
        <w:r>
          <w:rPr>
            <w:noProof/>
            <w:webHidden/>
          </w:rPr>
          <w:fldChar w:fldCharType="begin"/>
        </w:r>
        <w:r>
          <w:rPr>
            <w:noProof/>
            <w:webHidden/>
          </w:rPr>
          <w:instrText xml:space="preserve"> PAGEREF _Toc221373682 \h </w:instrText>
        </w:r>
        <w:r>
          <w:rPr>
            <w:noProof/>
            <w:webHidden/>
          </w:rPr>
        </w:r>
        <w:r>
          <w:rPr>
            <w:noProof/>
            <w:webHidden/>
          </w:rPr>
          <w:fldChar w:fldCharType="separate"/>
        </w:r>
        <w:r>
          <w:rPr>
            <w:noProof/>
            <w:webHidden/>
          </w:rPr>
          <w:t>9</w:t>
        </w:r>
        <w:r>
          <w:rPr>
            <w:noProof/>
            <w:webHidden/>
          </w:rPr>
          <w:fldChar w:fldCharType="end"/>
        </w:r>
      </w:hyperlink>
    </w:p>
    <w:p w:rsidR="00C94E84" w:rsidRDefault="00C94E84" w14:paraId="5FEB6462" w14:textId="48448577">
      <w:pPr>
        <w:pStyle w:val="Sumrio1"/>
        <w:tabs>
          <w:tab w:val="left" w:pos="480"/>
          <w:tab w:val="right" w:leader="dot" w:pos="9015"/>
        </w:tabs>
        <w:rPr>
          <w:rFonts w:asciiTheme="minorHAnsi" w:hAnsiTheme="minorHAnsi" w:eastAsiaTheme="minorEastAsia" w:cstheme="minorBidi"/>
          <w:b w:val="0"/>
          <w:bCs w:val="0"/>
          <w:i w:val="0"/>
          <w:iCs w:val="0"/>
          <w:noProof/>
          <w:color w:val="auto"/>
          <w:kern w:val="2"/>
          <w:sz w:val="24"/>
          <w:szCs w:val="24"/>
          <w:lang w:eastAsia="en-US"/>
          <w14:ligatures w14:val="standardContextual"/>
        </w:rPr>
      </w:pPr>
      <w:hyperlink w:history="1" w:anchor="_Toc221373683">
        <w:r w:rsidRPr="00711447">
          <w:rPr>
            <w:rStyle w:val="Hyperlink"/>
            <w:rFonts w:ascii="Times New Roman" w:hAnsi="Times New Roman"/>
            <w:noProof/>
          </w:rPr>
          <w:t>7</w:t>
        </w:r>
        <w:r>
          <w:rPr>
            <w:rFonts w:asciiTheme="minorHAnsi" w:hAnsiTheme="minorHAnsi" w:eastAsiaTheme="minorEastAsia" w:cstheme="minorBidi"/>
            <w:b w:val="0"/>
            <w:bCs w:val="0"/>
            <w:i w:val="0"/>
            <w:iCs w:val="0"/>
            <w:noProof/>
            <w:color w:val="auto"/>
            <w:kern w:val="2"/>
            <w:sz w:val="24"/>
            <w:szCs w:val="24"/>
            <w:lang w:eastAsia="en-US"/>
            <w14:ligatures w14:val="standardContextual"/>
          </w:rPr>
          <w:tab/>
        </w:r>
        <w:r w:rsidRPr="00711447">
          <w:rPr>
            <w:rStyle w:val="Hyperlink"/>
            <w:rFonts w:ascii="Times New Roman" w:hAnsi="Times New Roman"/>
            <w:noProof/>
          </w:rPr>
          <w:t>REFERÊNCIAS BIBLIOGRÁFICAS</w:t>
        </w:r>
        <w:r>
          <w:rPr>
            <w:noProof/>
            <w:webHidden/>
          </w:rPr>
          <w:tab/>
        </w:r>
        <w:r>
          <w:rPr>
            <w:noProof/>
            <w:webHidden/>
          </w:rPr>
          <w:fldChar w:fldCharType="begin"/>
        </w:r>
        <w:r>
          <w:rPr>
            <w:noProof/>
            <w:webHidden/>
          </w:rPr>
          <w:instrText xml:space="preserve"> PAGEREF _Toc221373683 \h </w:instrText>
        </w:r>
        <w:r>
          <w:rPr>
            <w:noProof/>
            <w:webHidden/>
          </w:rPr>
        </w:r>
        <w:r>
          <w:rPr>
            <w:noProof/>
            <w:webHidden/>
          </w:rPr>
          <w:fldChar w:fldCharType="separate"/>
        </w:r>
        <w:r>
          <w:rPr>
            <w:noProof/>
            <w:webHidden/>
          </w:rPr>
          <w:t>10</w:t>
        </w:r>
        <w:r>
          <w:rPr>
            <w:noProof/>
            <w:webHidden/>
          </w:rPr>
          <w:fldChar w:fldCharType="end"/>
        </w:r>
      </w:hyperlink>
    </w:p>
    <w:p w:rsidRPr="004C723F" w:rsidR="00A306A3" w:rsidP="006E1B72" w:rsidRDefault="00A306A3" w14:paraId="5EBEAF55" w14:textId="6476F232">
      <w:pPr>
        <w:pStyle w:val="Sumrio1"/>
        <w:tabs>
          <w:tab w:val="right" w:leader="dot" w:pos="9639"/>
        </w:tabs>
        <w:jc w:val="both"/>
        <w:rPr>
          <w:rFonts w:ascii="Times New Roman" w:hAnsi="Times New Roman"/>
          <w:sz w:val="22"/>
          <w:szCs w:val="22"/>
        </w:rPr>
        <w:sectPr w:rsidRPr="004C723F" w:rsidR="00A306A3" w:rsidSect="0010142A">
          <w:headerReference w:type="even" r:id="rId16"/>
          <w:headerReference w:type="default" r:id="rId17"/>
          <w:footerReference w:type="even" r:id="rId18"/>
          <w:footerReference w:type="default" r:id="rId19"/>
          <w:headerReference w:type="first" r:id="rId20"/>
          <w:footerReference w:type="first" r:id="rId21"/>
          <w:footnotePr>
            <w:pos w:val="beneathText"/>
          </w:footnotePr>
          <w:type w:val="continuous"/>
          <w:pgSz w:w="11905" w:h="16837" w:orient="portrait"/>
          <w:pgMar w:top="1440" w:right="1440" w:bottom="1440" w:left="1440" w:header="720" w:footer="720" w:gutter="0"/>
          <w:cols w:space="720"/>
          <w:docGrid w:linePitch="326"/>
        </w:sectPr>
      </w:pPr>
      <w:r w:rsidRPr="004C723F">
        <w:rPr>
          <w:rFonts w:ascii="Times New Roman" w:hAnsi="Times New Roman"/>
          <w:sz w:val="22"/>
          <w:szCs w:val="22"/>
        </w:rPr>
        <w:fldChar w:fldCharType="end"/>
      </w:r>
    </w:p>
    <w:p w:rsidRPr="004C723F" w:rsidR="00A306A3" w:rsidP="006E1B72" w:rsidRDefault="00A306A3" w14:paraId="545932A2" w14:textId="77777777">
      <w:pPr>
        <w:tabs>
          <w:tab w:val="left" w:pos="480"/>
          <w:tab w:val="right" w:leader="dot" w:pos="9639"/>
        </w:tabs>
        <w:jc w:val="both"/>
        <w:rPr>
          <w:rFonts w:ascii="Times New Roman" w:hAnsi="Times New Roman"/>
          <w:sz w:val="22"/>
          <w:szCs w:val="22"/>
        </w:rPr>
        <w:sectPr w:rsidRPr="004C723F" w:rsidR="00A306A3" w:rsidSect="0010142A">
          <w:headerReference w:type="even" r:id="rId22"/>
          <w:headerReference w:type="default" r:id="rId23"/>
          <w:footerReference w:type="even" r:id="rId24"/>
          <w:footerReference w:type="default" r:id="rId25"/>
          <w:headerReference w:type="first" r:id="rId26"/>
          <w:footerReference w:type="first" r:id="rId27"/>
          <w:footnotePr>
            <w:pos w:val="beneathText"/>
          </w:footnotePr>
          <w:type w:val="continuous"/>
          <w:pgSz w:w="11905" w:h="16837" w:orient="portrait"/>
          <w:pgMar w:top="1440" w:right="1440" w:bottom="1440" w:left="1440" w:header="720" w:footer="720" w:gutter="0"/>
          <w:cols w:space="720"/>
          <w:docGrid w:linePitch="326"/>
        </w:sectPr>
      </w:pPr>
    </w:p>
    <w:p w:rsidRPr="004C723F" w:rsidR="00A306A3" w:rsidP="006E1B72" w:rsidRDefault="00A306A3" w14:paraId="7CF85A1F" w14:textId="77777777">
      <w:pPr>
        <w:tabs>
          <w:tab w:val="right" w:leader="dot" w:pos="9639"/>
        </w:tabs>
        <w:jc w:val="both"/>
        <w:rPr>
          <w:rFonts w:ascii="Times New Roman" w:hAnsi="Times New Roman"/>
          <w:sz w:val="22"/>
          <w:szCs w:val="22"/>
        </w:rPr>
        <w:sectPr w:rsidRPr="004C723F" w:rsidR="00A306A3" w:rsidSect="0010142A">
          <w:headerReference w:type="even" r:id="rId28"/>
          <w:headerReference w:type="default" r:id="rId29"/>
          <w:footerReference w:type="even" r:id="rId30"/>
          <w:footerReference w:type="default" r:id="rId31"/>
          <w:headerReference w:type="first" r:id="rId32"/>
          <w:footerReference w:type="first" r:id="rId33"/>
          <w:footnotePr>
            <w:pos w:val="beneathText"/>
          </w:footnotePr>
          <w:type w:val="continuous"/>
          <w:pgSz w:w="11905" w:h="16837" w:orient="portrait"/>
          <w:pgMar w:top="1440" w:right="1440" w:bottom="1440" w:left="1440" w:header="720" w:footer="720" w:gutter="0"/>
          <w:cols w:space="720"/>
          <w:docGrid w:linePitch="326"/>
        </w:sectPr>
      </w:pPr>
    </w:p>
    <w:p w:rsidRPr="004C723F" w:rsidR="00A306A3" w:rsidP="3EF1DB86" w:rsidRDefault="00344EEA" w14:paraId="5EA65F54" w14:textId="3649F523">
      <w:pPr>
        <w:pStyle w:val="Ttulo10"/>
        <w:tabs>
          <w:tab w:val="left" w:pos="480"/>
          <w:tab w:val="right" w:leader="dot" w:pos="9890"/>
        </w:tabs>
        <w:jc w:val="center"/>
        <w:rPr>
          <w:rFonts w:ascii="Times New Roman" w:hAnsi="Times New Roman" w:eastAsia="Times New Roman" w:cs="Times New Roman"/>
          <w:b w:val="1"/>
          <w:bCs w:val="1"/>
          <w:sz w:val="24"/>
          <w:szCs w:val="24"/>
        </w:rPr>
      </w:pPr>
      <w:commentRangeStart w:id="1667543806"/>
      <w:r w:rsidRPr="3EF1DB86" w:rsidR="2326A0D3">
        <w:rPr>
          <w:rFonts w:ascii="Times New Roman" w:hAnsi="Times New Roman" w:eastAsia="Times New Roman" w:cs="Times New Roman"/>
          <w:b w:val="1"/>
          <w:bCs w:val="1"/>
          <w:sz w:val="24"/>
          <w:szCs w:val="24"/>
        </w:rPr>
        <w:t>VISÃO</w:t>
      </w:r>
      <w:r w:rsidRPr="3EF1DB86" w:rsidR="19E2BABD">
        <w:rPr>
          <w:rFonts w:ascii="Times New Roman" w:hAnsi="Times New Roman" w:eastAsia="Times New Roman" w:cs="Times New Roman"/>
          <w:b w:val="1"/>
          <w:bCs w:val="1"/>
          <w:sz w:val="24"/>
          <w:szCs w:val="24"/>
        </w:rPr>
        <w:t xml:space="preserve"> DO </w:t>
      </w:r>
      <w:r w:rsidRPr="3EF1DB86" w:rsidR="2789E43D">
        <w:rPr>
          <w:rFonts w:ascii="Times New Roman" w:hAnsi="Times New Roman" w:eastAsia="Times New Roman" w:cs="Times New Roman"/>
          <w:b w:val="1"/>
          <w:bCs w:val="1"/>
          <w:sz w:val="24"/>
          <w:szCs w:val="24"/>
        </w:rPr>
        <w:t xml:space="preserve">PRODUTO E </w:t>
      </w:r>
      <w:r w:rsidRPr="3EF1DB86" w:rsidR="19E2BABD">
        <w:rPr>
          <w:rFonts w:ascii="Times New Roman" w:hAnsi="Times New Roman" w:eastAsia="Times New Roman" w:cs="Times New Roman"/>
          <w:b w:val="1"/>
          <w:bCs w:val="1"/>
          <w:sz w:val="24"/>
          <w:szCs w:val="24"/>
        </w:rPr>
        <w:t>PROJETO</w:t>
      </w:r>
      <w:commentRangeEnd w:id="1667543806"/>
      <w:r>
        <w:rPr>
          <w:rStyle w:val="CommentReference"/>
        </w:rPr>
        <w:commentReference w:id="1667543806"/>
      </w:r>
    </w:p>
    <w:p w:rsidRPr="004C723F" w:rsidR="00A306A3" w:rsidP="3EF1DB86" w:rsidRDefault="008F5E55" w14:paraId="2FA41453" w14:textId="5A34413A">
      <w:pPr>
        <w:pStyle w:val="Ttulo1"/>
        <w:spacing w:before="360" w:after="240"/>
        <w:ind w:left="357" w:hanging="357"/>
        <w:jc w:val="both"/>
        <w:rPr>
          <w:rFonts w:ascii="Times New Roman" w:hAnsi="Times New Roman" w:eastAsia="Times New Roman" w:cs="Times New Roman"/>
          <w:sz w:val="24"/>
          <w:szCs w:val="24"/>
        </w:rPr>
      </w:pPr>
      <w:bookmarkStart w:name="_Toc275961611" w:id="0"/>
      <w:bookmarkStart w:name="_Toc221373660" w:id="1"/>
      <w:r w:rsidRPr="3EF1DB86" w:rsidR="3929DC63">
        <w:rPr>
          <w:rFonts w:ascii="Times New Roman" w:hAnsi="Times New Roman" w:eastAsia="Times New Roman" w:cs="Times New Roman"/>
          <w:sz w:val="24"/>
          <w:szCs w:val="24"/>
        </w:rPr>
        <w:t>VISÃO GERAL DO PRODUTO</w:t>
      </w:r>
      <w:bookmarkEnd w:id="0"/>
      <w:bookmarkEnd w:id="1"/>
    </w:p>
    <w:p w:rsidR="5D526E45" w:rsidP="3EF1DB86" w:rsidRDefault="5D526E45" w14:paraId="1C0F999D" w14:textId="376CF80F">
      <w:pPr>
        <w:pStyle w:val="Ttulo2"/>
        <w:spacing w:before="240" w:after="120"/>
        <w:rPr>
          <w:rFonts w:ascii="Times New Roman" w:hAnsi="Times New Roman" w:eastAsia="Times New Roman" w:cs="Times New Roman"/>
          <w:noProof w:val="0"/>
          <w:sz w:val="24"/>
          <w:szCs w:val="24"/>
          <w:lang w:val="pt-BR"/>
        </w:rPr>
      </w:pPr>
      <w:bookmarkStart w:name="_Toc221373661" w:id="2"/>
      <w:commentRangeStart w:id="959209432"/>
      <w:r w:rsidRPr="3EF1DB86" w:rsidR="53096141">
        <w:rPr>
          <w:rFonts w:ascii="Times New Roman" w:hAnsi="Times New Roman" w:eastAsia="Times New Roman" w:cs="Times New Roman"/>
          <w:sz w:val="24"/>
          <w:szCs w:val="24"/>
        </w:rPr>
        <w:t>Problema</w:t>
      </w:r>
      <w:bookmarkEnd w:id="2"/>
      <w:commentRangeEnd w:id="959209432"/>
      <w:r>
        <w:rPr>
          <w:rStyle w:val="CommentReference"/>
        </w:rPr>
        <w:commentReference w:id="959209432"/>
      </w:r>
    </w:p>
    <w:p w:rsidR="4210CDAE" w:rsidP="3EF1DB86" w:rsidRDefault="4210CDAE" w14:paraId="5F7B6E57" w14:textId="22330164">
      <w:pPr>
        <w:pStyle w:val="Normal"/>
        <w:ind w:firstLine="720"/>
        <w:rPr>
          <w:rFonts w:ascii="Times New Roman" w:hAnsi="Times New Roman" w:eastAsia="Times New Roman" w:cs="Times New Roman"/>
          <w:noProof w:val="0"/>
          <w:sz w:val="24"/>
          <w:szCs w:val="24"/>
          <w:lang w:val="pt-BR"/>
        </w:rPr>
      </w:pPr>
      <w:r w:rsidRPr="3EF1DB86" w:rsidR="4210CDAE">
        <w:rPr>
          <w:rFonts w:ascii="Times New Roman" w:hAnsi="Times New Roman" w:eastAsia="Times New Roman" w:cs="Times New Roman"/>
          <w:noProof w:val="0"/>
          <w:sz w:val="24"/>
          <w:szCs w:val="24"/>
          <w:lang w:val="pt-BR"/>
        </w:rPr>
        <w:t>O cenário atual da Faculdade de Ciências e Tecnologias em Engenharia (FCTE) revela uma desconexão entre a infraestrutura disponível e o engajamento da comunidade acadêmica em atividades esportivas. O problema reside na fragmentação e informalidade da gestão.</w:t>
      </w:r>
      <w:r>
        <w:br/>
      </w:r>
      <w:r>
        <w:tab/>
      </w:r>
      <w:r w:rsidRPr="3EF1DB86" w:rsidR="4C9B9F3C">
        <w:rPr>
          <w:rFonts w:ascii="Times New Roman" w:hAnsi="Times New Roman" w:eastAsia="Times New Roman" w:cs="Times New Roman"/>
          <w:noProof w:val="0"/>
          <w:sz w:val="24"/>
          <w:szCs w:val="24"/>
          <w:lang w:val="pt-BR"/>
        </w:rPr>
        <w:t xml:space="preserve">Atualmente, o campus da FCTE dispõe de um espaço poliesportivo destinados a diversas modalidades, como futsal, basquete e vôlei. </w:t>
      </w:r>
    </w:p>
    <w:p w:rsidR="4C9B9F3C" w:rsidP="3EF1DB86" w:rsidRDefault="4C9B9F3C" w14:paraId="77388986" w14:textId="313969BE">
      <w:pPr>
        <w:pStyle w:val="Normal"/>
        <w:ind w:firstLine="720"/>
        <w:rPr>
          <w:rFonts w:ascii="Times New Roman" w:hAnsi="Times New Roman" w:eastAsia="Times New Roman" w:cs="Times New Roman"/>
          <w:noProof w:val="0"/>
          <w:sz w:val="24"/>
          <w:szCs w:val="24"/>
          <w:lang w:val="pt-BR"/>
        </w:rPr>
      </w:pPr>
      <w:r w:rsidRPr="3EF1DB86" w:rsidR="4C9B9F3C">
        <w:rPr>
          <w:rFonts w:ascii="Times New Roman" w:hAnsi="Times New Roman" w:eastAsia="Times New Roman" w:cs="Times New Roman"/>
          <w:noProof w:val="0"/>
          <w:sz w:val="24"/>
          <w:szCs w:val="24"/>
          <w:lang w:val="pt-BR"/>
        </w:rPr>
        <w:t>No entanto, ao contrário do Campus Darcy Ribeiro que conta com a Coordenação de Esporte e Lazer (CEL) e sistemas formalizados para reserva de espaços como o Centro Olímpico e a Quadra Santander, a FCTE carece de uma plataforma centralizada e acessível para a gestão de suas instalações.</w:t>
      </w:r>
    </w:p>
    <w:p w:rsidR="7D9439C2" w:rsidP="3EF1DB86" w:rsidRDefault="7D9439C2" w14:paraId="79986236" w14:textId="4903BAB6">
      <w:pPr>
        <w:pStyle w:val="Normal"/>
        <w:ind w:firstLine="720"/>
        <w:rPr>
          <w:rFonts w:ascii="Times New Roman" w:hAnsi="Times New Roman" w:eastAsia="Times New Roman" w:cs="Times New Roman"/>
          <w:noProof w:val="0"/>
          <w:sz w:val="24"/>
          <w:szCs w:val="24"/>
          <w:lang w:val="pt-BR"/>
        </w:rPr>
      </w:pPr>
      <w:r w:rsidRPr="3EF1DB86" w:rsidR="7D9439C2">
        <w:rPr>
          <w:rFonts w:ascii="Times New Roman" w:hAnsi="Times New Roman" w:eastAsia="Times New Roman" w:cs="Times New Roman"/>
          <w:noProof w:val="0"/>
          <w:sz w:val="24"/>
          <w:szCs w:val="24"/>
          <w:lang w:val="pt-BR"/>
        </w:rPr>
        <w:t>Na FCTE, o</w:t>
      </w:r>
      <w:r w:rsidRPr="3EF1DB86" w:rsidR="4210CDAE">
        <w:rPr>
          <w:rFonts w:ascii="Times New Roman" w:hAnsi="Times New Roman" w:eastAsia="Times New Roman" w:cs="Times New Roman"/>
          <w:noProof w:val="0"/>
          <w:sz w:val="24"/>
          <w:szCs w:val="24"/>
          <w:lang w:val="pt-BR"/>
        </w:rPr>
        <w:t xml:space="preserve"> uso da quadra e a organização de campeonatos dependem de fluxos de comunicação descentralizados, majoritariamente via WhatsApp. Essa prática gera opacidade: o aluno não sabe quando a quadra está livre, o organizador não tem um canal oficial para atrair participantes e a administração do campus perde o controle sobre o aproveitamento real dos espaços.</w:t>
      </w:r>
    </w:p>
    <w:p w:rsidR="4210CDAE" w:rsidP="3EF1DB86" w:rsidRDefault="4210CDAE" w14:paraId="024566F2" w14:textId="4B35CCC0">
      <w:pPr>
        <w:pStyle w:val="Normal"/>
        <w:ind w:firstLine="720"/>
        <w:rPr>
          <w:rFonts w:ascii="Times New Roman" w:hAnsi="Times New Roman" w:eastAsia="Times New Roman" w:cs="Times New Roman"/>
          <w:noProof w:val="0"/>
          <w:sz w:val="24"/>
          <w:szCs w:val="24"/>
          <w:lang w:val="pt-BR"/>
        </w:rPr>
      </w:pPr>
      <w:r w:rsidRPr="3EF1DB86" w:rsidR="4210CDAE">
        <w:rPr>
          <w:rFonts w:ascii="Times New Roman" w:hAnsi="Times New Roman" w:eastAsia="Times New Roman" w:cs="Times New Roman"/>
          <w:noProof w:val="0"/>
          <w:sz w:val="24"/>
          <w:szCs w:val="24"/>
          <w:lang w:val="pt-BR"/>
        </w:rPr>
        <w:t>A oportunidade de software aqui é a criação de um Ecossistema Digital Esportivo, que substitua a "gestão por mensagens" por um fluxo de dados estruturado, garantindo que a oferta de eventos encontre a demanda dos alunos de forma eficiente e transparente.</w:t>
      </w:r>
    </w:p>
    <w:p w:rsidR="3EF1DB86" w:rsidP="3EF1DB86" w:rsidRDefault="3EF1DB86" w14:paraId="57E336CC" w14:textId="761B8247">
      <w:pPr>
        <w:pStyle w:val="Normal"/>
        <w:rPr>
          <w:rFonts w:ascii="Times New Roman" w:hAnsi="Times New Roman" w:eastAsia="Times New Roman" w:cs="Times New Roman"/>
          <w:noProof w:val="0"/>
          <w:sz w:val="24"/>
          <w:szCs w:val="24"/>
          <w:lang w:val="pt-BR"/>
        </w:rPr>
      </w:pPr>
    </w:p>
    <w:p w:rsidR="3EF1DB86" w:rsidP="3EF1DB86" w:rsidRDefault="3EF1DB86" w14:paraId="17347FE3" w14:textId="2F477B7A">
      <w:pPr>
        <w:rPr>
          <w:rFonts w:ascii="Times New Roman" w:hAnsi="Times New Roman" w:eastAsia="Times New Roman" w:cs="Times New Roman"/>
          <w:sz w:val="24"/>
          <w:szCs w:val="24"/>
        </w:rPr>
      </w:pPr>
      <w:r w:rsidRPr="3EF1DB86">
        <w:rPr>
          <w:rFonts w:ascii="Times New Roman" w:hAnsi="Times New Roman" w:eastAsia="Times New Roman" w:cs="Times New Roman"/>
          <w:sz w:val="24"/>
          <w:szCs w:val="24"/>
        </w:rPr>
        <w:br w:type="page"/>
      </w:r>
    </w:p>
    <w:p w:rsidR="193B438C" w:rsidP="3EF1DB86" w:rsidRDefault="193B438C" w14:paraId="097AA56E" w14:textId="57A121B2">
      <w:pPr>
        <w:pStyle w:val="Ttulo2"/>
        <w:rPr>
          <w:rFonts w:ascii="Times New Roman" w:hAnsi="Times New Roman" w:eastAsia="Times New Roman" w:cs="Times New Roman"/>
          <w:noProof w:val="0"/>
          <w:sz w:val="24"/>
          <w:szCs w:val="24"/>
          <w:lang w:val="pt-BR"/>
        </w:rPr>
      </w:pPr>
      <w:r w:rsidRPr="3EF1DB86" w:rsidR="193B438C">
        <w:rPr>
          <w:rFonts w:ascii="Times New Roman" w:hAnsi="Times New Roman" w:eastAsia="Times New Roman" w:cs="Times New Roman"/>
          <w:noProof w:val="0"/>
          <w:sz w:val="24"/>
          <w:szCs w:val="24"/>
          <w:lang w:val="pt-BR"/>
        </w:rPr>
        <w:t>Análise de Causa Raiz: Diagrama de Ishikawa</w:t>
      </w:r>
    </w:p>
    <w:p w:rsidR="5D526E45" w:rsidP="3EF1DB86" w:rsidRDefault="5D526E45" w14:paraId="2C3A9120" w14:textId="66D9925E">
      <w:pPr>
        <w:pStyle w:val="Normal"/>
        <w:rPr>
          <w:rFonts w:ascii="Times New Roman" w:hAnsi="Times New Roman" w:eastAsia="Times New Roman" w:cs="Times New Roman"/>
          <w:noProof w:val="0"/>
          <w:sz w:val="24"/>
          <w:szCs w:val="24"/>
          <w:lang w:val="pt-BR"/>
        </w:rPr>
      </w:pPr>
    </w:p>
    <w:p w:rsidR="5D526E45" w:rsidP="3EF1DB86" w:rsidRDefault="5D526E45" w14:paraId="2ED2F806" w14:textId="723E75DB">
      <w:pPr>
        <w:pStyle w:val="Normal"/>
        <w:rPr>
          <w:rFonts w:ascii="Times New Roman" w:hAnsi="Times New Roman" w:eastAsia="Times New Roman" w:cs="Times New Roman"/>
          <w:sz w:val="24"/>
          <w:szCs w:val="24"/>
        </w:rPr>
      </w:pPr>
    </w:p>
    <w:p w:rsidR="5D526E45" w:rsidP="3EF1DB86" w:rsidRDefault="5D526E45" w14:paraId="0A68BF70" w14:textId="51C959E0">
      <w:pPr>
        <w:pStyle w:val="Normal"/>
        <w:rPr>
          <w:rFonts w:ascii="Times New Roman" w:hAnsi="Times New Roman" w:eastAsia="Times New Roman" w:cs="Times New Roman"/>
          <w:noProof w:val="0"/>
          <w:sz w:val="24"/>
          <w:szCs w:val="24"/>
          <w:lang w:val="pt-BR"/>
        </w:rPr>
      </w:pPr>
      <w:r w:rsidRPr="3EF1DB86" w:rsidR="03E49C89">
        <w:rPr>
          <w:rFonts w:ascii="Times New Roman" w:hAnsi="Times New Roman" w:eastAsia="Times New Roman" w:cs="Times New Roman"/>
          <w:noProof w:val="0"/>
          <w:sz w:val="24"/>
          <w:szCs w:val="24"/>
          <w:lang w:val="pt-BR"/>
        </w:rPr>
        <w:t xml:space="preserve">Para compreender a fundo </w:t>
      </w:r>
      <w:r w:rsidRPr="3EF1DB86" w:rsidR="0C867EDD">
        <w:rPr>
          <w:rFonts w:ascii="Times New Roman" w:hAnsi="Times New Roman" w:eastAsia="Times New Roman" w:cs="Times New Roman"/>
          <w:noProof w:val="0"/>
          <w:sz w:val="24"/>
          <w:szCs w:val="24"/>
          <w:lang w:val="pt-BR"/>
        </w:rPr>
        <w:t>porque</w:t>
      </w:r>
      <w:r w:rsidRPr="3EF1DB86" w:rsidR="03E49C89">
        <w:rPr>
          <w:rFonts w:ascii="Times New Roman" w:hAnsi="Times New Roman" w:eastAsia="Times New Roman" w:cs="Times New Roman"/>
          <w:noProof w:val="0"/>
          <w:sz w:val="24"/>
          <w:szCs w:val="24"/>
          <w:lang w:val="pt-BR"/>
        </w:rPr>
        <w:t xml:space="preserve"> o subaproveitamento esportivo ocorre na FCTE, utilizamos o Diagrama de Ishikawa (Espinha de Peixe). Esta técnica permite visualizar as causas secundárias que alimentam o problema principal.</w:t>
      </w:r>
    </w:p>
    <w:p w:rsidR="5D526E45" w:rsidP="3EF1DB86" w:rsidRDefault="5D526E45" w14:paraId="0D393C76" w14:textId="69C1D84A">
      <w:pPr>
        <w:pStyle w:val="Normal"/>
        <w:rPr>
          <w:rFonts w:ascii="Times New Roman" w:hAnsi="Times New Roman" w:eastAsia="Times New Roman" w:cs="Times New Roman"/>
          <w:noProof w:val="0"/>
          <w:sz w:val="24"/>
          <w:szCs w:val="24"/>
          <w:lang w:val="pt-BR"/>
        </w:rPr>
      </w:pPr>
      <w:r w:rsidRPr="3EF1DB86" w:rsidR="03E49C89">
        <w:rPr>
          <w:rFonts w:ascii="Times New Roman" w:hAnsi="Times New Roman" w:eastAsia="Times New Roman" w:cs="Times New Roman"/>
          <w:noProof w:val="0"/>
          <w:sz w:val="24"/>
          <w:szCs w:val="24"/>
          <w:lang w:val="pt-BR"/>
        </w:rPr>
        <w:t xml:space="preserve"> </w:t>
      </w:r>
    </w:p>
    <w:p w:rsidR="5D526E45" w:rsidP="3EF1DB86" w:rsidRDefault="5D526E45" w14:paraId="1FDDE4DB" w14:textId="2EA7E947">
      <w:pPr>
        <w:pStyle w:val="Normal"/>
        <w:rPr>
          <w:rFonts w:ascii="Times New Roman" w:hAnsi="Times New Roman" w:eastAsia="Times New Roman" w:cs="Times New Roman"/>
          <w:noProof w:val="0"/>
          <w:sz w:val="24"/>
          <w:szCs w:val="24"/>
          <w:lang w:val="pt-BR"/>
        </w:rPr>
      </w:pPr>
      <w:r w:rsidR="39DB60FC">
        <w:drawing>
          <wp:inline wp14:editId="1BAA45E2" wp14:anchorId="33FE9750">
            <wp:extent cx="5724525" cy="3076575"/>
            <wp:effectExtent l="0" t="0" r="0" b="0"/>
            <wp:docPr id="18432034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3203461" name=""/>
                    <pic:cNvPicPr/>
                  </pic:nvPicPr>
                  <pic:blipFill>
                    <a:blip xmlns:r="http://schemas.openxmlformats.org/officeDocument/2006/relationships" r:embed="rId813447905">
                      <a:extLst>
                        <a:ext xmlns:a="http://schemas.openxmlformats.org/drawingml/2006/main" uri="{28A0092B-C50C-407E-A947-70E740481C1C}">
                          <a14:useLocalDpi xmlns:a14="http://schemas.microsoft.com/office/drawing/2010/main" val="0"/>
                        </a:ext>
                      </a:extLst>
                    </a:blip>
                    <a:stretch>
                      <a:fillRect/>
                    </a:stretch>
                  </pic:blipFill>
                  <pic:spPr>
                    <a:xfrm>
                      <a:off x="0" y="0"/>
                      <a:ext cx="5724525" cy="3076575"/>
                    </a:xfrm>
                    <a:prstGeom prst="rect">
                      <a:avLst/>
                    </a:prstGeom>
                  </pic:spPr>
                </pic:pic>
              </a:graphicData>
            </a:graphic>
          </wp:inline>
        </w:drawing>
      </w:r>
    </w:p>
    <w:p w:rsidR="5D526E45" w:rsidP="3EF1DB86" w:rsidRDefault="5D526E45" w14:paraId="76908AD8" w14:textId="13E756AF">
      <w:pPr>
        <w:pStyle w:val="Normal"/>
        <w:rPr>
          <w:rFonts w:ascii="Times New Roman" w:hAnsi="Times New Roman" w:eastAsia="Times New Roman" w:cs="Times New Roman"/>
          <w:noProof w:val="0"/>
          <w:sz w:val="24"/>
          <w:szCs w:val="24"/>
          <w:lang w:val="pt-BR"/>
        </w:rPr>
      </w:pPr>
      <w:r w:rsidRPr="3EF1DB86" w:rsidR="03E49C89">
        <w:rPr>
          <w:rFonts w:ascii="Times New Roman" w:hAnsi="Times New Roman" w:eastAsia="Times New Roman" w:cs="Times New Roman"/>
          <w:noProof w:val="0"/>
          <w:sz w:val="24"/>
          <w:szCs w:val="24"/>
          <w:lang w:val="pt-BR"/>
        </w:rPr>
        <w:t>O diagrama acima segmenta as falhas em quatro categorias principais que justificam a necessidade do SIGEsporte:</w:t>
      </w:r>
    </w:p>
    <w:p w:rsidR="5D526E45" w:rsidP="3EF1DB86" w:rsidRDefault="5D526E45" w14:paraId="0D22FD4E" w14:textId="251E3BA0">
      <w:pPr>
        <w:pStyle w:val="PargrafodaLista"/>
        <w:ind w:left="720"/>
        <w:rPr>
          <w:rFonts w:ascii="Times New Roman" w:hAnsi="Times New Roman" w:eastAsia="Times New Roman" w:cs="Times New Roman"/>
          <w:noProof w:val="0"/>
          <w:sz w:val="24"/>
          <w:szCs w:val="24"/>
          <w:lang w:val="pt-BR"/>
        </w:rPr>
      </w:pPr>
    </w:p>
    <w:p w:rsidR="5D526E45" w:rsidP="3EF1DB86" w:rsidRDefault="5D526E45" w14:paraId="7940DB90" w14:textId="2C472F96">
      <w:pPr>
        <w:pStyle w:val="PargrafodaLista"/>
        <w:numPr>
          <w:ilvl w:val="0"/>
          <w:numId w:val="28"/>
        </w:numPr>
        <w:rPr>
          <w:rFonts w:ascii="Times New Roman" w:hAnsi="Times New Roman" w:eastAsia="Times New Roman" w:cs="Times New Roman"/>
          <w:noProof w:val="0"/>
          <w:sz w:val="24"/>
          <w:szCs w:val="24"/>
          <w:lang w:val="pt-BR"/>
        </w:rPr>
      </w:pPr>
      <w:r w:rsidRPr="3EF1DB86" w:rsidR="03E49C89">
        <w:rPr>
          <w:rFonts w:ascii="Times New Roman" w:hAnsi="Times New Roman" w:eastAsia="Times New Roman" w:cs="Times New Roman"/>
          <w:b w:val="1"/>
          <w:bCs w:val="1"/>
          <w:noProof w:val="0"/>
          <w:sz w:val="24"/>
          <w:szCs w:val="24"/>
          <w:lang w:val="pt-BR"/>
        </w:rPr>
        <w:t xml:space="preserve">Métodos (Processos): </w:t>
      </w:r>
      <w:r w:rsidRPr="3EF1DB86" w:rsidR="03E49C89">
        <w:rPr>
          <w:rFonts w:ascii="Times New Roman" w:hAnsi="Times New Roman" w:eastAsia="Times New Roman" w:cs="Times New Roman"/>
          <w:noProof w:val="0"/>
          <w:sz w:val="24"/>
          <w:szCs w:val="24"/>
          <w:lang w:val="pt-BR"/>
        </w:rPr>
        <w:t>A dependência do WhatsApp como ferramenta de gestão é o maior gargalo. Sem um protocolo de agendamento fixo e auditável, ocorrem conflitos de horários e "reservas fantasmas", resultando em espaços vazios enquanto há alunos querendo jogar.</w:t>
      </w:r>
    </w:p>
    <w:p w:rsidR="5D526E45" w:rsidP="3EF1DB86" w:rsidRDefault="5D526E45" w14:paraId="7FE41B64" w14:textId="4749C20B">
      <w:pPr>
        <w:pStyle w:val="PargrafodaLista"/>
        <w:numPr>
          <w:ilvl w:val="0"/>
          <w:numId w:val="28"/>
        </w:numPr>
        <w:rPr>
          <w:rFonts w:ascii="Times New Roman" w:hAnsi="Times New Roman" w:eastAsia="Times New Roman" w:cs="Times New Roman"/>
          <w:noProof w:val="0"/>
          <w:sz w:val="24"/>
          <w:szCs w:val="24"/>
          <w:lang w:val="pt-BR"/>
        </w:rPr>
      </w:pPr>
      <w:r w:rsidRPr="3EF1DB86" w:rsidR="03E49C89">
        <w:rPr>
          <w:rFonts w:ascii="Times New Roman" w:hAnsi="Times New Roman" w:eastAsia="Times New Roman" w:cs="Times New Roman"/>
          <w:b w:val="1"/>
          <w:bCs w:val="1"/>
          <w:noProof w:val="0"/>
          <w:sz w:val="24"/>
          <w:szCs w:val="24"/>
          <w:lang w:val="pt-BR"/>
        </w:rPr>
        <w:t>Comunicação (Divulgação):</w:t>
      </w:r>
      <w:r w:rsidRPr="3EF1DB86" w:rsidR="03E49C89">
        <w:rPr>
          <w:rFonts w:ascii="Times New Roman" w:hAnsi="Times New Roman" w:eastAsia="Times New Roman" w:cs="Times New Roman"/>
          <w:noProof w:val="0"/>
          <w:sz w:val="24"/>
          <w:szCs w:val="24"/>
          <w:lang w:val="pt-BR"/>
        </w:rPr>
        <w:t xml:space="preserve"> A inexistência de um portal centralizado cria um "vácuo de informação". O aluno interessado muitas vezes só descobre que um evento ocorreu após o seu encerramento, o que desencoraja a participação futura.</w:t>
      </w:r>
    </w:p>
    <w:p w:rsidR="5D526E45" w:rsidP="3EF1DB86" w:rsidRDefault="5D526E45" w14:paraId="2E45DC3D" w14:textId="607C6B2F">
      <w:pPr>
        <w:pStyle w:val="PargrafodaLista"/>
        <w:numPr>
          <w:ilvl w:val="0"/>
          <w:numId w:val="28"/>
        </w:numPr>
        <w:rPr>
          <w:rFonts w:ascii="Times New Roman" w:hAnsi="Times New Roman" w:eastAsia="Times New Roman" w:cs="Times New Roman"/>
          <w:noProof w:val="0"/>
          <w:sz w:val="24"/>
          <w:szCs w:val="24"/>
          <w:lang w:val="pt-BR"/>
        </w:rPr>
      </w:pPr>
      <w:r w:rsidRPr="3EF1DB86" w:rsidR="03E49C89">
        <w:rPr>
          <w:rFonts w:ascii="Times New Roman" w:hAnsi="Times New Roman" w:eastAsia="Times New Roman" w:cs="Times New Roman"/>
          <w:b w:val="1"/>
          <w:bCs w:val="1"/>
          <w:noProof w:val="0"/>
          <w:sz w:val="24"/>
          <w:szCs w:val="24"/>
          <w:lang w:val="pt-BR"/>
        </w:rPr>
        <w:t>Mão de Obra (Organizadores):</w:t>
      </w:r>
      <w:r w:rsidRPr="3EF1DB86" w:rsidR="03E49C89">
        <w:rPr>
          <w:rFonts w:ascii="Times New Roman" w:hAnsi="Times New Roman" w:eastAsia="Times New Roman" w:cs="Times New Roman"/>
          <w:noProof w:val="0"/>
          <w:sz w:val="24"/>
          <w:szCs w:val="24"/>
          <w:lang w:val="pt-BR"/>
        </w:rPr>
        <w:t xml:space="preserve"> Os organizadores de eventos (sejam ligas ou alunos independentes) enfrentam uma carga burocrática alta. Sem uma ferramenta de cadastro de participantes, o controle manual torna a organização exaustiva e suscetível a erros.</w:t>
      </w:r>
      <w:r w:rsidRPr="3EF1DB86" w:rsidR="03E49C89">
        <w:rPr>
          <w:rFonts w:ascii="Times New Roman" w:hAnsi="Times New Roman" w:eastAsia="Times New Roman" w:cs="Times New Roman"/>
          <w:noProof w:val="0"/>
          <w:sz w:val="24"/>
          <w:szCs w:val="24"/>
          <w:lang w:val="pt-BR"/>
        </w:rPr>
        <w:t xml:space="preserve"> </w:t>
      </w:r>
    </w:p>
    <w:p w:rsidR="5D526E45" w:rsidP="3EF1DB86" w:rsidRDefault="5D526E45" w14:paraId="360C07AA" w14:textId="379695E3">
      <w:pPr>
        <w:pStyle w:val="PargrafodaLista"/>
        <w:numPr>
          <w:ilvl w:val="0"/>
          <w:numId w:val="28"/>
        </w:numPr>
        <w:rPr>
          <w:rFonts w:ascii="Times New Roman" w:hAnsi="Times New Roman" w:eastAsia="Times New Roman" w:cs="Times New Roman"/>
          <w:noProof w:val="0"/>
          <w:sz w:val="24"/>
          <w:szCs w:val="24"/>
          <w:lang w:val="pt-BR"/>
        </w:rPr>
      </w:pPr>
      <w:r w:rsidRPr="3EF1DB86" w:rsidR="03E49C89">
        <w:rPr>
          <w:rFonts w:ascii="Times New Roman" w:hAnsi="Times New Roman" w:eastAsia="Times New Roman" w:cs="Times New Roman"/>
          <w:b w:val="1"/>
          <w:bCs w:val="1"/>
          <w:noProof w:val="0"/>
          <w:sz w:val="24"/>
          <w:szCs w:val="24"/>
          <w:lang w:val="pt-BR"/>
        </w:rPr>
        <w:t xml:space="preserve">Engajamento (Participantes): </w:t>
      </w:r>
      <w:r w:rsidRPr="3EF1DB86" w:rsidR="03E49C89">
        <w:rPr>
          <w:rFonts w:ascii="Times New Roman" w:hAnsi="Times New Roman" w:eastAsia="Times New Roman" w:cs="Times New Roman"/>
          <w:noProof w:val="0"/>
          <w:sz w:val="24"/>
          <w:szCs w:val="24"/>
          <w:lang w:val="pt-BR"/>
        </w:rPr>
        <w:t>A dificuldade de inscrição atua como uma barreira de entrada. Processos complicados afastam o público-alvo, reduzindo o número de eventos realizados devido à baixa adesão percebida.</w:t>
      </w:r>
    </w:p>
    <w:p w:rsidR="79B7EE5D" w:rsidP="3EF1DB86" w:rsidRDefault="79B7EE5D" w14:paraId="72F23B97" w14:textId="423000F7">
      <w:pPr>
        <w:pStyle w:val="Corpodetexto"/>
        <w:suppressLineNumbers w:val="0"/>
        <w:bidi w:val="0"/>
        <w:spacing w:before="0" w:beforeAutospacing="off" w:after="120" w:afterAutospacing="off" w:line="259" w:lineRule="auto"/>
        <w:ind w:left="0" w:right="0" w:firstLine="720"/>
        <w:jc w:val="left"/>
        <w:rPr>
          <w:rFonts w:ascii="Times New Roman" w:hAnsi="Times New Roman" w:eastAsia="Times New Roman" w:cs="Times New Roman"/>
          <w:sz w:val="24"/>
          <w:szCs w:val="24"/>
          <w:lang w:val="pt-BR"/>
        </w:rPr>
      </w:pPr>
      <w:r w:rsidRPr="3EF1DB86" w:rsidR="4900CA8E">
        <w:rPr>
          <w:rFonts w:ascii="Times New Roman" w:hAnsi="Times New Roman" w:eastAsia="Times New Roman" w:cs="Times New Roman"/>
          <w:sz w:val="24"/>
          <w:szCs w:val="24"/>
          <w:lang w:val="pt-BR"/>
        </w:rPr>
        <w:t>A solução consiste no desenvolvimento de uma plataforma web centralizada para a gestão de reservas e acompanhamento de eventos esportivos na FCTE. O sistema funcionará como um portal único onde a comunidade acadêmica poderá visualizar a disponibilidade das quadras, realizar solicitações de reserva baseadas em regras de negócio pré-definidas e acompanhar o calendário de torneios e resultados das atléticas.</w:t>
      </w:r>
    </w:p>
    <w:p w:rsidR="79B7EE5D" w:rsidP="3EF1DB86" w:rsidRDefault="79B7EE5D" w14:paraId="2533E1EA" w14:textId="6B83A76F">
      <w:pPr>
        <w:pStyle w:val="Corpodetexto"/>
        <w:rPr>
          <w:rFonts w:ascii="Times New Roman" w:hAnsi="Times New Roman" w:eastAsia="Times New Roman" w:cs="Times New Roman"/>
          <w:b w:val="1"/>
          <w:bCs w:val="1"/>
          <w:sz w:val="24"/>
          <w:szCs w:val="24"/>
          <w:lang w:val="pt-BR"/>
        </w:rPr>
      </w:pPr>
      <w:r w:rsidRPr="3EF1DB86" w:rsidR="4900CA8E">
        <w:rPr>
          <w:rFonts w:ascii="Times New Roman" w:hAnsi="Times New Roman" w:eastAsia="Times New Roman" w:cs="Times New Roman"/>
          <w:b w:val="1"/>
          <w:bCs w:val="1"/>
          <w:sz w:val="24"/>
          <w:szCs w:val="24"/>
          <w:lang w:val="pt-BR"/>
        </w:rPr>
        <w:t>Justificativa e Contribuição Esperada:</w:t>
      </w:r>
    </w:p>
    <w:p w:rsidR="79B7EE5D" w:rsidP="3EF1DB86" w:rsidRDefault="79B7EE5D" w14:paraId="1983BD68" w14:textId="3593675D">
      <w:pPr>
        <w:pStyle w:val="Corpodetexto"/>
        <w:rPr>
          <w:rFonts w:ascii="Times New Roman" w:hAnsi="Times New Roman" w:eastAsia="Times New Roman" w:cs="Times New Roman"/>
          <w:sz w:val="24"/>
          <w:szCs w:val="24"/>
          <w:lang w:val="pt-BR"/>
        </w:rPr>
      </w:pPr>
      <w:r w:rsidRPr="3EF1DB86" w:rsidR="4900CA8E">
        <w:rPr>
          <w:rFonts w:ascii="Times New Roman" w:hAnsi="Times New Roman" w:eastAsia="Times New Roman" w:cs="Times New Roman"/>
          <w:sz w:val="24"/>
          <w:szCs w:val="24"/>
          <w:lang w:val="pt-BR"/>
        </w:rPr>
        <w:t>A solução proposta ataca diretamente as causas de falha identificadas no diagrama de Ishikawa através de três pilares:</w:t>
      </w:r>
    </w:p>
    <w:p w:rsidR="79B7EE5D" w:rsidP="3EF1DB86" w:rsidRDefault="79B7EE5D" w14:paraId="6A98E889" w14:textId="695A59DE">
      <w:pPr>
        <w:pStyle w:val="Corpodetexto"/>
        <w:rPr>
          <w:rFonts w:ascii="Times New Roman" w:hAnsi="Times New Roman" w:eastAsia="Times New Roman" w:cs="Times New Roman"/>
          <w:sz w:val="24"/>
          <w:szCs w:val="24"/>
          <w:lang w:val="pt-BR"/>
        </w:rPr>
      </w:pPr>
      <w:r w:rsidRPr="3EF1DB86" w:rsidR="4900CA8E">
        <w:rPr>
          <w:rFonts w:ascii="Times New Roman" w:hAnsi="Times New Roman" w:eastAsia="Times New Roman" w:cs="Times New Roman"/>
          <w:sz w:val="24"/>
          <w:szCs w:val="24"/>
          <w:lang w:val="pt-BR"/>
        </w:rPr>
        <w:t xml:space="preserve"> </w:t>
      </w:r>
    </w:p>
    <w:p w:rsidR="79B7EE5D" w:rsidP="3EF1DB86" w:rsidRDefault="79B7EE5D" w14:paraId="1A45F463" w14:textId="32BF3AFE">
      <w:pPr>
        <w:pStyle w:val="Corpodetexto"/>
        <w:numPr>
          <w:ilvl w:val="0"/>
          <w:numId w:val="29"/>
        </w:numPr>
        <w:rPr>
          <w:rFonts w:ascii="Times New Roman" w:hAnsi="Times New Roman" w:eastAsia="Times New Roman" w:cs="Times New Roman"/>
          <w:sz w:val="24"/>
          <w:szCs w:val="24"/>
          <w:lang w:val="pt-BR"/>
        </w:rPr>
      </w:pPr>
      <w:r w:rsidRPr="3EF1DB86" w:rsidR="4900CA8E">
        <w:rPr>
          <w:rFonts w:ascii="Times New Roman" w:hAnsi="Times New Roman" w:eastAsia="Times New Roman" w:cs="Times New Roman"/>
          <w:b w:val="1"/>
          <w:bCs w:val="1"/>
          <w:sz w:val="24"/>
          <w:szCs w:val="24"/>
          <w:lang w:val="pt-BR"/>
        </w:rPr>
        <w:t xml:space="preserve">Padronização e Transparência (Método): </w:t>
      </w:r>
      <w:r w:rsidRPr="3EF1DB86" w:rsidR="4900CA8E">
        <w:rPr>
          <w:rFonts w:ascii="Times New Roman" w:hAnsi="Times New Roman" w:eastAsia="Times New Roman" w:cs="Times New Roman"/>
          <w:sz w:val="24"/>
          <w:szCs w:val="24"/>
          <w:lang w:val="pt-BR"/>
        </w:rPr>
        <w:t>Ao digitalizar o fluxo de reserva, o software elimina a informalidade e as "regras ocultas". Espera-se que todos os usuários tenham clareza sobre suas cotas de uso (</w:t>
      </w:r>
      <w:r w:rsidRPr="3EF1DB86" w:rsidR="4900CA8E">
        <w:rPr>
          <w:rFonts w:ascii="Times New Roman" w:hAnsi="Times New Roman" w:eastAsia="Times New Roman" w:cs="Times New Roman"/>
          <w:sz w:val="24"/>
          <w:szCs w:val="24"/>
          <w:lang w:val="pt-BR"/>
        </w:rPr>
        <w:t>ex</w:t>
      </w:r>
      <w:r w:rsidRPr="3EF1DB86" w:rsidR="4900CA8E">
        <w:rPr>
          <w:rFonts w:ascii="Times New Roman" w:hAnsi="Times New Roman" w:eastAsia="Times New Roman" w:cs="Times New Roman"/>
          <w:sz w:val="24"/>
          <w:szCs w:val="24"/>
          <w:lang w:val="pt-BR"/>
        </w:rPr>
        <w:t>: 2 vezes ao mês) e prazos de antecedência, garantindo uma divisão justa do espaço público.</w:t>
      </w:r>
      <w:r w:rsidRPr="3EF1DB86" w:rsidR="4900CA8E">
        <w:rPr>
          <w:rFonts w:ascii="Times New Roman" w:hAnsi="Times New Roman" w:eastAsia="Times New Roman" w:cs="Times New Roman"/>
          <w:sz w:val="24"/>
          <w:szCs w:val="24"/>
          <w:lang w:val="pt-BR"/>
        </w:rPr>
        <w:t xml:space="preserve"> </w:t>
      </w:r>
    </w:p>
    <w:p w:rsidR="79B7EE5D" w:rsidP="3EF1DB86" w:rsidRDefault="79B7EE5D" w14:paraId="076E0ECC" w14:textId="4E5C370D">
      <w:pPr>
        <w:pStyle w:val="Corpodetexto"/>
        <w:numPr>
          <w:ilvl w:val="0"/>
          <w:numId w:val="29"/>
        </w:numPr>
        <w:rPr>
          <w:rFonts w:ascii="Times New Roman" w:hAnsi="Times New Roman" w:eastAsia="Times New Roman" w:cs="Times New Roman"/>
          <w:sz w:val="24"/>
          <w:szCs w:val="24"/>
          <w:lang w:val="pt-BR"/>
        </w:rPr>
      </w:pPr>
      <w:r w:rsidRPr="3EF1DB86" w:rsidR="4900CA8E">
        <w:rPr>
          <w:rFonts w:ascii="Times New Roman" w:hAnsi="Times New Roman" w:eastAsia="Times New Roman" w:cs="Times New Roman"/>
          <w:b w:val="1"/>
          <w:bCs w:val="1"/>
          <w:sz w:val="24"/>
          <w:szCs w:val="24"/>
          <w:lang w:val="pt-BR"/>
        </w:rPr>
        <w:t>Centralização da Informação (Tecnologia):</w:t>
      </w:r>
      <w:r w:rsidRPr="3EF1DB86" w:rsidR="4900CA8E">
        <w:rPr>
          <w:rFonts w:ascii="Times New Roman" w:hAnsi="Times New Roman" w:eastAsia="Times New Roman" w:cs="Times New Roman"/>
          <w:sz w:val="24"/>
          <w:szCs w:val="24"/>
          <w:lang w:val="pt-BR"/>
        </w:rPr>
        <w:t xml:space="preserve"> A plataforma substitui as planilhas manuais e os grupos de mensagens por um banco de dados em tempo real. Isso elimina conflitos de horários e a subutilização da quadra, pois qualquer aluno poderá verificar janelas de horário livre instantaneamente via navegador.</w:t>
      </w:r>
      <w:r w:rsidRPr="3EF1DB86" w:rsidR="4900CA8E">
        <w:rPr>
          <w:rFonts w:ascii="Times New Roman" w:hAnsi="Times New Roman" w:eastAsia="Times New Roman" w:cs="Times New Roman"/>
          <w:sz w:val="24"/>
          <w:szCs w:val="24"/>
          <w:lang w:val="pt-BR"/>
        </w:rPr>
        <w:t xml:space="preserve"> </w:t>
      </w:r>
    </w:p>
    <w:p w:rsidR="79B7EE5D" w:rsidP="3EF1DB86" w:rsidRDefault="79B7EE5D" w14:paraId="44D4839D" w14:textId="6E73155B">
      <w:pPr>
        <w:pStyle w:val="Corpodetexto"/>
        <w:numPr>
          <w:ilvl w:val="0"/>
          <w:numId w:val="29"/>
        </w:numPr>
        <w:rPr>
          <w:rFonts w:ascii="Times New Roman" w:hAnsi="Times New Roman" w:eastAsia="Times New Roman" w:cs="Times New Roman"/>
          <w:sz w:val="24"/>
          <w:szCs w:val="24"/>
          <w:lang w:val="pt-BR"/>
        </w:rPr>
      </w:pPr>
      <w:r w:rsidRPr="3EF1DB86" w:rsidR="4900CA8E">
        <w:rPr>
          <w:rFonts w:ascii="Times New Roman" w:hAnsi="Times New Roman" w:eastAsia="Times New Roman" w:cs="Times New Roman"/>
          <w:b w:val="1"/>
          <w:bCs w:val="1"/>
          <w:sz w:val="24"/>
          <w:szCs w:val="24"/>
          <w:lang w:val="pt-BR"/>
        </w:rPr>
        <w:t xml:space="preserve">Eficiência Administrativa (Pessoas): </w:t>
      </w:r>
      <w:r w:rsidRPr="3EF1DB86" w:rsidR="4900CA8E">
        <w:rPr>
          <w:rFonts w:ascii="Times New Roman" w:hAnsi="Times New Roman" w:eastAsia="Times New Roman" w:cs="Times New Roman"/>
          <w:sz w:val="24"/>
          <w:szCs w:val="24"/>
          <w:lang w:val="pt-BR"/>
        </w:rPr>
        <w:t>O sistema automatiza o envio de confirmações e a geração de documentos de autorização (conforme o modelo da UnB). Espera-se reduzir drasticamente a carga de trabalho manual dos organizadores e das entidades (Atléticas e CAs), permitindo que o foco mude da "burocracia do agendamento" para o fomento das atividades esportivas e integração no campus.</w:t>
      </w:r>
    </w:p>
    <w:p w:rsidR="5D526E45" w:rsidP="3EF1DB86" w:rsidRDefault="5D526E45" w14:paraId="5A9BBB82" w14:textId="5D79D200">
      <w:pPr>
        <w:pStyle w:val="Corpodetexto"/>
        <w:rPr>
          <w:rFonts w:ascii="Times New Roman" w:hAnsi="Times New Roman" w:eastAsia="Times New Roman" w:cs="Times New Roman"/>
          <w:sz w:val="24"/>
          <w:szCs w:val="24"/>
          <w:lang w:val="pt-BR"/>
        </w:rPr>
      </w:pPr>
    </w:p>
    <w:p w:rsidR="5D526E45" w:rsidP="3EF1DB86" w:rsidRDefault="5D526E45" w14:paraId="56C72B9A" w14:textId="2613CE0B">
      <w:pPr>
        <w:pStyle w:val="Corpodetexto"/>
        <w:rPr>
          <w:rFonts w:ascii="Times New Roman" w:hAnsi="Times New Roman" w:eastAsia="Times New Roman" w:cs="Times New Roman"/>
          <w:sz w:val="24"/>
          <w:szCs w:val="24"/>
          <w:lang w:val="pt-BR"/>
        </w:rPr>
      </w:pPr>
    </w:p>
    <w:p w:rsidR="3EF1DB86" w:rsidRDefault="3EF1DB86" w14:paraId="6225FB3E" w14:textId="5C2DBB36">
      <w:r>
        <w:br w:type="page"/>
      </w:r>
    </w:p>
    <w:p w:rsidR="3EF1DB86" w:rsidP="3EF1DB86" w:rsidRDefault="3EF1DB86" w14:paraId="77DB8183" w14:textId="14CA6D16">
      <w:pPr>
        <w:pStyle w:val="Corpodetexto"/>
        <w:rPr>
          <w:rFonts w:ascii="Times New Roman" w:hAnsi="Times New Roman" w:eastAsia="Times New Roman" w:cs="Times New Roman"/>
          <w:sz w:val="24"/>
          <w:szCs w:val="24"/>
          <w:lang w:val="pt-BR"/>
        </w:rPr>
      </w:pPr>
    </w:p>
    <w:p w:rsidRPr="004C723F" w:rsidR="00FE1923" w:rsidP="3EF1DB86" w:rsidRDefault="00B268F1" w14:paraId="799FAAF2" w14:textId="5169F15A">
      <w:pPr>
        <w:pStyle w:val="Ttulo2"/>
        <w:spacing w:before="240" w:after="120"/>
        <w:rPr>
          <w:rFonts w:ascii="Times New Roman" w:hAnsi="Times New Roman" w:eastAsia="Times New Roman" w:cs="Times New Roman"/>
          <w:sz w:val="24"/>
          <w:szCs w:val="24"/>
        </w:rPr>
      </w:pPr>
      <w:bookmarkStart w:name="_Toc221373662" w:id="3"/>
      <w:r w:rsidRPr="3EF1DB86" w:rsidR="6F8469A9">
        <w:rPr>
          <w:rFonts w:ascii="Times New Roman" w:hAnsi="Times New Roman" w:eastAsia="Times New Roman" w:cs="Times New Roman"/>
          <w:sz w:val="24"/>
          <w:szCs w:val="24"/>
        </w:rPr>
        <w:t>Declaração de Posição do Produto</w:t>
      </w:r>
      <w:bookmarkEnd w:id="3"/>
    </w:p>
    <w:p w:rsidR="5D526E45" w:rsidP="3EF1DB86" w:rsidRDefault="5D526E45" w14:paraId="3630D416" w14:textId="62194B8E">
      <w:pPr>
        <w:pStyle w:val="Corpodetexto"/>
        <w:suppressLineNumbers w:val="0"/>
        <w:spacing w:before="0" w:beforeAutospacing="off" w:after="120" w:afterAutospacing="off" w:line="259" w:lineRule="auto"/>
        <w:ind w:left="0" w:right="0" w:firstLine="360"/>
        <w:jc w:val="left"/>
        <w:rPr>
          <w:rFonts w:ascii="Times New Roman" w:hAnsi="Times New Roman" w:eastAsia="Times New Roman" w:cs="Times New Roman"/>
          <w:noProof w:val="0"/>
          <w:sz w:val="24"/>
          <w:szCs w:val="24"/>
          <w:lang w:val="pt-BR"/>
        </w:rPr>
      </w:pPr>
      <w:r w:rsidRPr="3EF1DB86" w:rsidR="1739CFFF">
        <w:rPr>
          <w:rFonts w:ascii="Times New Roman" w:hAnsi="Times New Roman" w:eastAsia="Times New Roman" w:cs="Times New Roman"/>
          <w:noProof w:val="0"/>
          <w:sz w:val="24"/>
          <w:szCs w:val="24"/>
          <w:lang w:val="pt-BR"/>
        </w:rPr>
        <w:t>O grupo desenvolverá uma plataforma web voltada para o gerenciamento de espaços esportivos e acompanhamento de competições no campus FCTE/UnB. O sistema permitirá a reserva de quadras, controle de cotas de uso, registro de resultados de torneios e visualização de uma agenda centralizada.</w:t>
      </w:r>
    </w:p>
    <w:p w:rsidR="6807A2B5" w:rsidP="3EF1DB86" w:rsidRDefault="6807A2B5" w14:paraId="61FF92E5" w14:textId="5199055D">
      <w:pPr>
        <w:pStyle w:val="Corpodetexto"/>
        <w:ind w:firstLine="720"/>
        <w:rPr>
          <w:rFonts w:ascii="Times New Roman" w:hAnsi="Times New Roman" w:eastAsia="Times New Roman" w:cs="Times New Roman"/>
          <w:sz w:val="24"/>
          <w:szCs w:val="24"/>
          <w:lang w:val="pt-BR"/>
        </w:rPr>
      </w:pPr>
      <w:r w:rsidRPr="3EF1DB86" w:rsidR="4152BB2A">
        <w:rPr>
          <w:rFonts w:ascii="Times New Roman" w:hAnsi="Times New Roman" w:eastAsia="Times New Roman" w:cs="Times New Roman"/>
          <w:sz w:val="24"/>
          <w:szCs w:val="24"/>
          <w:lang w:val="pt-BR"/>
        </w:rPr>
        <w:t>Embora existam soluções globais de agendamento, o diferencial deste produto reside na especificidade e integração com a UnB:</w:t>
      </w:r>
    </w:p>
    <w:p w:rsidR="6807A2B5" w:rsidP="3EF1DB86" w:rsidRDefault="6807A2B5" w14:paraId="1C3390DE" w14:textId="76F87ED1">
      <w:pPr>
        <w:pStyle w:val="Corpodetexto"/>
        <w:numPr>
          <w:ilvl w:val="0"/>
          <w:numId w:val="30"/>
        </w:numPr>
        <w:rPr>
          <w:rFonts w:ascii="Times New Roman" w:hAnsi="Times New Roman" w:eastAsia="Times New Roman" w:cs="Times New Roman"/>
          <w:sz w:val="24"/>
          <w:szCs w:val="24"/>
          <w:lang w:val="pt-BR"/>
        </w:rPr>
      </w:pPr>
      <w:r w:rsidRPr="3EF1DB86" w:rsidR="4152BB2A">
        <w:rPr>
          <w:rFonts w:ascii="Times New Roman" w:hAnsi="Times New Roman" w:eastAsia="Times New Roman" w:cs="Times New Roman"/>
          <w:b w:val="1"/>
          <w:bCs w:val="1"/>
          <w:sz w:val="24"/>
          <w:szCs w:val="24"/>
          <w:lang w:val="pt-BR"/>
        </w:rPr>
        <w:t xml:space="preserve">Regras Customizadas: </w:t>
      </w:r>
      <w:r w:rsidRPr="3EF1DB86" w:rsidR="4152BB2A">
        <w:rPr>
          <w:rFonts w:ascii="Times New Roman" w:hAnsi="Times New Roman" w:eastAsia="Times New Roman" w:cs="Times New Roman"/>
          <w:sz w:val="24"/>
          <w:szCs w:val="24"/>
          <w:lang w:val="pt-BR"/>
        </w:rPr>
        <w:t>Ao contrário de agendas genéricas, o software implementa as regras específicas de reserva do campus (como a antecedência mínima e limites mensais).</w:t>
      </w:r>
    </w:p>
    <w:p w:rsidR="6807A2B5" w:rsidP="3EF1DB86" w:rsidRDefault="6807A2B5" w14:paraId="0B943B04" w14:textId="7FBA2680">
      <w:pPr>
        <w:pStyle w:val="Corpodetexto"/>
        <w:numPr>
          <w:ilvl w:val="0"/>
          <w:numId w:val="30"/>
        </w:numPr>
        <w:suppressLineNumbers w:val="0"/>
        <w:bidi w:val="0"/>
        <w:spacing w:before="0" w:beforeAutospacing="off" w:after="120" w:afterAutospacing="off" w:line="259" w:lineRule="auto"/>
        <w:ind w:right="0"/>
        <w:jc w:val="left"/>
        <w:rPr>
          <w:rFonts w:ascii="Times New Roman" w:hAnsi="Times New Roman" w:eastAsia="Times New Roman" w:cs="Times New Roman"/>
          <w:sz w:val="24"/>
          <w:szCs w:val="24"/>
          <w:lang w:val="pt-BR"/>
        </w:rPr>
      </w:pPr>
      <w:r w:rsidRPr="3EF1DB86" w:rsidR="4152BB2A">
        <w:rPr>
          <w:rFonts w:ascii="Times New Roman" w:hAnsi="Times New Roman" w:eastAsia="Times New Roman" w:cs="Times New Roman"/>
          <w:b w:val="1"/>
          <w:bCs w:val="1"/>
          <w:sz w:val="24"/>
          <w:szCs w:val="24"/>
          <w:lang w:val="pt-BR"/>
        </w:rPr>
        <w:t xml:space="preserve">Histórico de Atletas Locais: </w:t>
      </w:r>
      <w:r w:rsidRPr="3EF1DB86" w:rsidR="4152BB2A">
        <w:rPr>
          <w:rFonts w:ascii="Times New Roman" w:hAnsi="Times New Roman" w:eastAsia="Times New Roman" w:cs="Times New Roman"/>
          <w:sz w:val="24"/>
          <w:szCs w:val="24"/>
          <w:lang w:val="pt-BR"/>
        </w:rPr>
        <w:t xml:space="preserve">Foca no acompanhamento das atléticas e eventos próprios da </w:t>
      </w:r>
      <w:r w:rsidRPr="3EF1DB86" w:rsidR="084FC4EB">
        <w:rPr>
          <w:rFonts w:ascii="Times New Roman" w:hAnsi="Times New Roman" w:eastAsia="Times New Roman" w:cs="Times New Roman"/>
          <w:sz w:val="24"/>
          <w:szCs w:val="24"/>
          <w:lang w:val="pt-BR"/>
        </w:rPr>
        <w:t>FCTE</w:t>
      </w:r>
      <w:r w:rsidRPr="3EF1DB86" w:rsidR="4152BB2A">
        <w:rPr>
          <w:rFonts w:ascii="Times New Roman" w:hAnsi="Times New Roman" w:eastAsia="Times New Roman" w:cs="Times New Roman"/>
          <w:sz w:val="24"/>
          <w:szCs w:val="24"/>
          <w:lang w:val="pt-BR"/>
        </w:rPr>
        <w:t>, criando um senso de comunidade que plataformas comerciais não possuem.</w:t>
      </w:r>
    </w:p>
    <w:p w:rsidR="6807A2B5" w:rsidP="3EF1DB86" w:rsidRDefault="6807A2B5" w14:paraId="2CBD28CA" w14:textId="7BF5FA87">
      <w:pPr>
        <w:pStyle w:val="Corpodetexto"/>
        <w:numPr>
          <w:ilvl w:val="0"/>
          <w:numId w:val="30"/>
        </w:numPr>
        <w:rPr>
          <w:rFonts w:ascii="Times New Roman" w:hAnsi="Times New Roman" w:eastAsia="Times New Roman" w:cs="Times New Roman"/>
          <w:sz w:val="24"/>
          <w:szCs w:val="24"/>
          <w:lang w:val="pt-BR"/>
        </w:rPr>
      </w:pPr>
      <w:r w:rsidRPr="3EF1DB86" w:rsidR="4152BB2A">
        <w:rPr>
          <w:rFonts w:ascii="Times New Roman" w:hAnsi="Times New Roman" w:eastAsia="Times New Roman" w:cs="Times New Roman"/>
          <w:b w:val="1"/>
          <w:bCs w:val="1"/>
          <w:sz w:val="24"/>
          <w:szCs w:val="24"/>
          <w:lang w:val="pt-BR"/>
        </w:rPr>
        <w:t>Consequência da Não Existência:</w:t>
      </w:r>
      <w:r w:rsidRPr="3EF1DB86" w:rsidR="4152BB2A">
        <w:rPr>
          <w:rFonts w:ascii="Times New Roman" w:hAnsi="Times New Roman" w:eastAsia="Times New Roman" w:cs="Times New Roman"/>
          <w:sz w:val="24"/>
          <w:szCs w:val="24"/>
          <w:lang w:val="pt-BR"/>
        </w:rPr>
        <w:t xml:space="preserve"> Atualmente, a alternativa é a gestão manual via grupos de mensagens ou planilhas, o que resulta em perda de informações e conflitos de horários.</w:t>
      </w:r>
    </w:p>
    <w:p w:rsidR="6807A2B5" w:rsidP="3EF1DB86" w:rsidRDefault="6807A2B5" w14:paraId="2B4B7BA4" w14:textId="40C46DB3">
      <w:pPr>
        <w:pStyle w:val="Corpodetexto"/>
        <w:numPr>
          <w:ilvl w:val="0"/>
          <w:numId w:val="30"/>
        </w:numPr>
        <w:rPr>
          <w:rFonts w:ascii="Times New Roman" w:hAnsi="Times New Roman" w:eastAsia="Times New Roman" w:cs="Times New Roman"/>
          <w:sz w:val="24"/>
          <w:szCs w:val="24"/>
          <w:lang w:val="pt-BR"/>
        </w:rPr>
      </w:pPr>
      <w:r w:rsidRPr="3EF1DB86" w:rsidR="4152BB2A">
        <w:rPr>
          <w:rFonts w:ascii="Times New Roman" w:hAnsi="Times New Roman" w:eastAsia="Times New Roman" w:cs="Times New Roman"/>
          <w:b w:val="1"/>
          <w:bCs w:val="1"/>
          <w:sz w:val="24"/>
          <w:szCs w:val="24"/>
          <w:lang w:val="pt-BR"/>
        </w:rPr>
        <w:t>Inventário de Itens:</w:t>
      </w:r>
      <w:r w:rsidRPr="3EF1DB86" w:rsidR="4152BB2A">
        <w:rPr>
          <w:rFonts w:ascii="Times New Roman" w:hAnsi="Times New Roman" w:eastAsia="Times New Roman" w:cs="Times New Roman"/>
          <w:sz w:val="24"/>
          <w:szCs w:val="24"/>
          <w:lang w:val="pt-BR"/>
        </w:rPr>
        <w:t xml:space="preserve"> Para responsabilidade de quem está utilizando do meio.</w:t>
      </w:r>
    </w:p>
    <w:p w:rsidR="5D526E45" w:rsidP="3EF1DB86" w:rsidRDefault="5D526E45" w14:paraId="471C68B4" w14:textId="665482A6">
      <w:pPr>
        <w:pStyle w:val="Corpodetexto"/>
        <w:rPr>
          <w:rFonts w:ascii="Times New Roman" w:hAnsi="Times New Roman" w:eastAsia="Times New Roman" w:cs="Times New Roman"/>
          <w:sz w:val="24"/>
          <w:szCs w:val="24"/>
          <w:lang w:val="pt-BR"/>
        </w:rPr>
      </w:pPr>
    </w:p>
    <w:p w:rsidR="3EF1DB86" w:rsidP="3EF1DB86" w:rsidRDefault="3EF1DB86" w14:paraId="6231D3B0" w14:textId="12EDF18E">
      <w:pPr>
        <w:rPr>
          <w:rFonts w:ascii="Times New Roman" w:hAnsi="Times New Roman" w:eastAsia="Times New Roman" w:cs="Times New Roman"/>
          <w:sz w:val="24"/>
          <w:szCs w:val="24"/>
        </w:rPr>
      </w:pPr>
      <w:r w:rsidRPr="3EF1DB86">
        <w:rPr>
          <w:rFonts w:ascii="Times New Roman" w:hAnsi="Times New Roman" w:eastAsia="Times New Roman" w:cs="Times New Roman"/>
          <w:sz w:val="24"/>
          <w:szCs w:val="24"/>
        </w:rPr>
        <w:br w:type="page"/>
      </w:r>
    </w:p>
    <w:p w:rsidR="3EF1DB86" w:rsidP="3EF1DB86" w:rsidRDefault="3EF1DB86" w14:paraId="406CFBE2" w14:textId="7A9AEB8E">
      <w:pPr>
        <w:pStyle w:val="Corpodetexto"/>
        <w:rPr>
          <w:rFonts w:ascii="Times New Roman" w:hAnsi="Times New Roman" w:eastAsia="Times New Roman" w:cs="Times New Roman"/>
          <w:sz w:val="24"/>
          <w:szCs w:val="24"/>
          <w:lang w:val="pt-BR"/>
        </w:rPr>
      </w:pPr>
    </w:p>
    <w:p w:rsidR="3EF1DB86" w:rsidP="3EF1DB86" w:rsidRDefault="3EF1DB86" w14:paraId="624E4636" w14:textId="4287BBB6">
      <w:pPr>
        <w:pStyle w:val="Corpodetexto"/>
        <w:rPr>
          <w:rFonts w:ascii="Times New Roman" w:hAnsi="Times New Roman" w:eastAsia="Times New Roman" w:cs="Times New Roman"/>
          <w:i w:val="0"/>
          <w:iCs w:val="0"/>
          <w:sz w:val="24"/>
          <w:szCs w:val="24"/>
          <w:lang w:val="pt-BR"/>
        </w:rPr>
      </w:pPr>
    </w:p>
    <w:p w:rsidR="7883414D" w:rsidP="3EF1DB86" w:rsidRDefault="7883414D" w14:paraId="687100B6" w14:textId="7EDFF941">
      <w:pPr>
        <w:pStyle w:val="Ttulo2"/>
        <w:rPr>
          <w:rFonts w:ascii="Times New Roman" w:hAnsi="Times New Roman" w:eastAsia="Times New Roman" w:cs="Times New Roman"/>
          <w:b w:val="1"/>
          <w:bCs w:val="1"/>
          <w:i w:val="0"/>
          <w:iCs w:val="0"/>
          <w:sz w:val="24"/>
          <w:szCs w:val="24"/>
          <w:lang w:val="pt-BR"/>
        </w:rPr>
      </w:pPr>
      <w:r w:rsidRPr="3EF1DB86" w:rsidR="7883414D">
        <w:rPr>
          <w:rFonts w:ascii="Times New Roman" w:hAnsi="Times New Roman" w:eastAsia="Times New Roman" w:cs="Times New Roman"/>
          <w:i w:val="0"/>
          <w:iCs w:val="0"/>
          <w:sz w:val="24"/>
          <w:szCs w:val="24"/>
          <w:lang w:val="pt-BR"/>
        </w:rPr>
        <w:t>Usuários-Alvo:</w:t>
      </w:r>
    </w:p>
    <w:p w:rsidR="5D526E45" w:rsidP="3EF1DB86" w:rsidRDefault="5D526E45" w14:paraId="4107B51B" w14:textId="2BA6629E">
      <w:pPr>
        <w:pStyle w:val="Corpodetexto"/>
        <w:rPr>
          <w:rFonts w:ascii="Times New Roman" w:hAnsi="Times New Roman" w:eastAsia="Times New Roman" w:cs="Times New Roman"/>
          <w:sz w:val="24"/>
          <w:szCs w:val="24"/>
          <w:lang w:val="pt-BR"/>
        </w:rPr>
      </w:pPr>
    </w:p>
    <w:p w:rsidR="6504BA8D" w:rsidP="3EF1DB86" w:rsidRDefault="6504BA8D" w14:paraId="5768FB7E" w14:textId="38A449C9">
      <w:pPr>
        <w:pStyle w:val="Corpodetexto"/>
        <w:numPr>
          <w:ilvl w:val="0"/>
          <w:numId w:val="31"/>
        </w:numPr>
        <w:suppressLineNumbers w:val="0"/>
        <w:bidi w:val="0"/>
        <w:spacing w:before="0" w:beforeAutospacing="off" w:after="120" w:afterAutospacing="off" w:line="259" w:lineRule="auto"/>
        <w:ind w:right="0"/>
        <w:jc w:val="left"/>
        <w:rPr>
          <w:rFonts w:ascii="Times New Roman" w:hAnsi="Times New Roman" w:eastAsia="Times New Roman" w:cs="Times New Roman"/>
          <w:sz w:val="24"/>
          <w:szCs w:val="24"/>
          <w:lang w:val="pt-BR"/>
        </w:rPr>
      </w:pPr>
      <w:r w:rsidRPr="3EF1DB86" w:rsidR="64E96E78">
        <w:rPr>
          <w:rFonts w:ascii="Times New Roman" w:hAnsi="Times New Roman" w:eastAsia="Times New Roman" w:cs="Times New Roman"/>
          <w:b w:val="1"/>
          <w:bCs w:val="1"/>
          <w:sz w:val="24"/>
          <w:szCs w:val="24"/>
          <w:lang w:val="pt-BR"/>
        </w:rPr>
        <w:t xml:space="preserve">Alunos da </w:t>
      </w:r>
      <w:r w:rsidRPr="3EF1DB86" w:rsidR="692C1AD8">
        <w:rPr>
          <w:rFonts w:ascii="Times New Roman" w:hAnsi="Times New Roman" w:eastAsia="Times New Roman" w:cs="Times New Roman"/>
          <w:b w:val="1"/>
          <w:bCs w:val="1"/>
          <w:sz w:val="24"/>
          <w:szCs w:val="24"/>
          <w:lang w:val="pt-BR"/>
        </w:rPr>
        <w:t>FCTE</w:t>
      </w:r>
      <w:r w:rsidRPr="3EF1DB86" w:rsidR="64E96E78">
        <w:rPr>
          <w:rFonts w:ascii="Times New Roman" w:hAnsi="Times New Roman" w:eastAsia="Times New Roman" w:cs="Times New Roman"/>
          <w:b w:val="1"/>
          <w:bCs w:val="1"/>
          <w:sz w:val="24"/>
          <w:szCs w:val="24"/>
          <w:lang w:val="pt-BR"/>
        </w:rPr>
        <w:t xml:space="preserve">: </w:t>
      </w:r>
      <w:r w:rsidRPr="3EF1DB86" w:rsidR="64E96E78">
        <w:rPr>
          <w:rFonts w:ascii="Times New Roman" w:hAnsi="Times New Roman" w:eastAsia="Times New Roman" w:cs="Times New Roman"/>
          <w:sz w:val="24"/>
          <w:szCs w:val="24"/>
          <w:lang w:val="pt-BR"/>
        </w:rPr>
        <w:t>Estudantes que buscam praticar esportes e precisam de transparência para reservar horários sem burocracia excessiva.</w:t>
      </w:r>
    </w:p>
    <w:p w:rsidR="6504BA8D" w:rsidP="3EF1DB86" w:rsidRDefault="6504BA8D" w14:paraId="2C076519" w14:textId="034201FF">
      <w:pPr>
        <w:pStyle w:val="Corpodetexto"/>
        <w:numPr>
          <w:ilvl w:val="0"/>
          <w:numId w:val="31"/>
        </w:numPr>
        <w:rPr>
          <w:rFonts w:ascii="Times New Roman" w:hAnsi="Times New Roman" w:eastAsia="Times New Roman" w:cs="Times New Roman"/>
          <w:sz w:val="24"/>
          <w:szCs w:val="24"/>
          <w:lang w:val="pt-BR"/>
        </w:rPr>
      </w:pPr>
      <w:r w:rsidRPr="3EF1DB86" w:rsidR="64E96E78">
        <w:rPr>
          <w:rFonts w:ascii="Times New Roman" w:hAnsi="Times New Roman" w:eastAsia="Times New Roman" w:cs="Times New Roman"/>
          <w:b w:val="1"/>
          <w:bCs w:val="1"/>
          <w:sz w:val="24"/>
          <w:szCs w:val="24"/>
          <w:lang w:val="pt-BR"/>
        </w:rPr>
        <w:t>Atléticas e CAs:</w:t>
      </w:r>
      <w:r w:rsidRPr="3EF1DB86" w:rsidR="64E96E78">
        <w:rPr>
          <w:rFonts w:ascii="Times New Roman" w:hAnsi="Times New Roman" w:eastAsia="Times New Roman" w:cs="Times New Roman"/>
          <w:sz w:val="24"/>
          <w:szCs w:val="24"/>
          <w:lang w:val="pt-BR"/>
        </w:rPr>
        <w:t xml:space="preserve"> Entidades que organizam torneios e necessitam de uma ferramenta para registrar o progresso das competições.</w:t>
      </w:r>
    </w:p>
    <w:p w:rsidR="6504BA8D" w:rsidP="3EF1DB86" w:rsidRDefault="6504BA8D" w14:paraId="441FBC66" w14:textId="68C98173">
      <w:pPr>
        <w:pStyle w:val="Corpodetexto"/>
        <w:numPr>
          <w:ilvl w:val="0"/>
          <w:numId w:val="31"/>
        </w:numPr>
        <w:suppressLineNumbers w:val="0"/>
        <w:bidi w:val="0"/>
        <w:spacing w:before="0" w:beforeAutospacing="off" w:after="120" w:afterAutospacing="off" w:line="259" w:lineRule="auto"/>
        <w:ind w:right="0"/>
        <w:jc w:val="left"/>
        <w:rPr>
          <w:rFonts w:ascii="Times New Roman" w:hAnsi="Times New Roman" w:eastAsia="Times New Roman" w:cs="Times New Roman"/>
          <w:sz w:val="24"/>
          <w:szCs w:val="24"/>
          <w:lang w:val="pt-BR"/>
        </w:rPr>
      </w:pPr>
      <w:r w:rsidRPr="3EF1DB86" w:rsidR="64E96E78">
        <w:rPr>
          <w:rFonts w:ascii="Times New Roman" w:hAnsi="Times New Roman" w:eastAsia="Times New Roman" w:cs="Times New Roman"/>
          <w:b w:val="1"/>
          <w:bCs w:val="1"/>
          <w:sz w:val="24"/>
          <w:szCs w:val="24"/>
          <w:lang w:val="pt-BR"/>
        </w:rPr>
        <w:t xml:space="preserve">Gestores da </w:t>
      </w:r>
      <w:r w:rsidRPr="3EF1DB86" w:rsidR="228CF8A6">
        <w:rPr>
          <w:rFonts w:ascii="Times New Roman" w:hAnsi="Times New Roman" w:eastAsia="Times New Roman" w:cs="Times New Roman"/>
          <w:b w:val="1"/>
          <w:bCs w:val="1"/>
          <w:sz w:val="24"/>
          <w:szCs w:val="24"/>
          <w:lang w:val="pt-BR"/>
        </w:rPr>
        <w:t xml:space="preserve">FCTE </w:t>
      </w:r>
      <w:r w:rsidRPr="3EF1DB86" w:rsidR="64E96E78">
        <w:rPr>
          <w:rFonts w:ascii="Times New Roman" w:hAnsi="Times New Roman" w:eastAsia="Times New Roman" w:cs="Times New Roman"/>
          <w:b w:val="1"/>
          <w:bCs w:val="1"/>
          <w:sz w:val="24"/>
          <w:szCs w:val="24"/>
          <w:lang w:val="pt-BR"/>
        </w:rPr>
        <w:t xml:space="preserve">(Clientes): </w:t>
      </w:r>
      <w:r w:rsidRPr="3EF1DB86" w:rsidR="64E96E78">
        <w:rPr>
          <w:rFonts w:ascii="Times New Roman" w:hAnsi="Times New Roman" w:eastAsia="Times New Roman" w:cs="Times New Roman"/>
          <w:sz w:val="24"/>
          <w:szCs w:val="24"/>
          <w:lang w:val="pt-BR"/>
        </w:rPr>
        <w:t>Responsáveis pela infraestrutura do campus que precisam de relatórios de uso para justificar manutenções ou novos investimentos nos espaços esportivos.</w:t>
      </w:r>
    </w:p>
    <w:p w:rsidR="5D526E45" w:rsidP="3EF1DB86" w:rsidRDefault="5D526E45" w14:paraId="3232361E" w14:textId="24AA519F">
      <w:pPr>
        <w:pStyle w:val="Corpodetexto"/>
        <w:rPr>
          <w:rFonts w:ascii="Times New Roman" w:hAnsi="Times New Roman" w:eastAsia="Times New Roman" w:cs="Times New Roman"/>
          <w:sz w:val="24"/>
          <w:szCs w:val="24"/>
          <w:lang w:val="pt-BR"/>
        </w:rPr>
      </w:pPr>
    </w:p>
    <w:p w:rsidRPr="004C723F" w:rsidR="00703BAD" w:rsidP="3EF1DB86" w:rsidRDefault="00703BAD" w14:paraId="79E481CC" w14:textId="1F43BFFF">
      <w:pPr>
        <w:pStyle w:val="InfoBlue"/>
        <w:numPr>
          <w:ilvl w:val="0"/>
          <w:numId w:val="8"/>
        </w:numPr>
        <w:spacing w:line="240" w:lineRule="auto"/>
        <w:jc w:val="both"/>
        <w:rPr>
          <w:rFonts w:ascii="Times New Roman" w:hAnsi="Times New Roman" w:eastAsia="Times New Roman" w:cs="Times New Roman"/>
          <w:i w:val="1"/>
          <w:iCs w:val="1"/>
          <w:sz w:val="24"/>
          <w:szCs w:val="24"/>
          <w:lang w:val="pt-BR"/>
        </w:rPr>
      </w:pPr>
      <w:r w:rsidRPr="3EF1DB86" w:rsidR="2232E1FB">
        <w:rPr>
          <w:rFonts w:ascii="Times New Roman" w:hAnsi="Times New Roman" w:eastAsia="Times New Roman" w:cs="Times New Roman"/>
          <w:i w:val="1"/>
          <w:iCs w:val="1"/>
          <w:sz w:val="24"/>
          <w:szCs w:val="24"/>
          <w:lang w:val="pt-BR"/>
        </w:rPr>
        <w:t>Por que os clientes deveriam utilizar / comprar este produto?</w:t>
      </w:r>
    </w:p>
    <w:p w:rsidRPr="004C723F" w:rsidR="00C541A4" w:rsidP="3EF1DB86" w:rsidRDefault="00C541A4" w14:paraId="1A573306" w14:textId="0FBEE21B">
      <w:pPr>
        <w:pStyle w:val="InfoBlue"/>
        <w:spacing w:line="240" w:lineRule="auto"/>
        <w:ind w:left="567"/>
        <w:jc w:val="both"/>
        <w:rPr>
          <w:rFonts w:ascii="Times New Roman" w:hAnsi="Times New Roman" w:eastAsia="Times New Roman" w:cs="Times New Roman"/>
          <w:i w:val="1"/>
          <w:iCs w:val="1"/>
          <w:sz w:val="24"/>
          <w:szCs w:val="24"/>
          <w:lang w:val="pt-BR"/>
        </w:rPr>
      </w:pPr>
      <w:r w:rsidRPr="3EF1DB86" w:rsidR="71C2A58D">
        <w:rPr>
          <w:rFonts w:ascii="Times New Roman" w:hAnsi="Times New Roman" w:eastAsia="Times New Roman" w:cs="Times New Roman"/>
          <w:i w:val="1"/>
          <w:iCs w:val="1"/>
          <w:sz w:val="24"/>
          <w:szCs w:val="24"/>
          <w:lang w:val="pt-BR"/>
        </w:rPr>
        <w:t xml:space="preserve">Uma ideia e colocar tais informações em um </w:t>
      </w:r>
      <w:r w:rsidRPr="3EF1DB86" w:rsidR="34ADDE97">
        <w:rPr>
          <w:rFonts w:ascii="Times New Roman" w:hAnsi="Times New Roman" w:eastAsia="Times New Roman" w:cs="Times New Roman"/>
          <w:i w:val="1"/>
          <w:iCs w:val="1"/>
          <w:sz w:val="24"/>
          <w:szCs w:val="24"/>
          <w:lang w:val="pt-BR"/>
        </w:rPr>
        <w:t>quadro</w:t>
      </w:r>
      <w:r w:rsidRPr="3EF1DB86" w:rsidR="71C2A58D">
        <w:rPr>
          <w:rFonts w:ascii="Times New Roman" w:hAnsi="Times New Roman" w:eastAsia="Times New Roman" w:cs="Times New Roman"/>
          <w:i w:val="1"/>
          <w:iCs w:val="1"/>
          <w:sz w:val="24"/>
          <w:szCs w:val="24"/>
          <w:lang w:val="pt-BR"/>
        </w:rPr>
        <w:t xml:space="preserve">, </w:t>
      </w:r>
      <w:r w:rsidRPr="3EF1DB86" w:rsidR="71C2A58D">
        <w:rPr>
          <w:rFonts w:ascii="Times New Roman" w:hAnsi="Times New Roman" w:eastAsia="Times New Roman" w:cs="Times New Roman"/>
          <w:b w:val="1"/>
          <w:bCs w:val="1"/>
          <w:i w:val="1"/>
          <w:iCs w:val="1"/>
          <w:sz w:val="24"/>
          <w:szCs w:val="24"/>
          <w:lang w:val="pt-BR"/>
        </w:rPr>
        <w:t>LEMBRANDO</w:t>
      </w:r>
      <w:r w:rsidRPr="3EF1DB86" w:rsidR="71C2A58D">
        <w:rPr>
          <w:rFonts w:ascii="Times New Roman" w:hAnsi="Times New Roman" w:eastAsia="Times New Roman" w:cs="Times New Roman"/>
          <w:i w:val="1"/>
          <w:iCs w:val="1"/>
          <w:sz w:val="24"/>
          <w:szCs w:val="24"/>
          <w:lang w:val="pt-BR"/>
        </w:rPr>
        <w:t xml:space="preserve"> que quadros sem comentários (explicações) não dizem nada e são inúteis. Além disso quadros, tabelas, figuras e similares devem ser numerados </w:t>
      </w:r>
      <w:r w:rsidRPr="3EF1DB86" w:rsidR="34ADDE97">
        <w:rPr>
          <w:rFonts w:ascii="Times New Roman" w:hAnsi="Times New Roman" w:eastAsia="Times New Roman" w:cs="Times New Roman"/>
          <w:i w:val="1"/>
          <w:iCs w:val="1"/>
          <w:sz w:val="24"/>
          <w:szCs w:val="24"/>
          <w:lang w:val="pt-BR"/>
        </w:rPr>
        <w:t>conforme o padrão adotado (ABNT).</w:t>
      </w:r>
    </w:p>
    <w:tbl>
      <w:tblPr>
        <w:tblW w:w="9147" w:type="dxa"/>
        <w:tblInd w:w="-15" w:type="dxa"/>
        <w:tblLayout w:type="fixed"/>
        <w:tblLook w:val="0000" w:firstRow="0" w:lastRow="0" w:firstColumn="0" w:lastColumn="0" w:noHBand="0" w:noVBand="0"/>
      </w:tblPr>
      <w:tblGrid>
        <w:gridCol w:w="2127"/>
        <w:gridCol w:w="7020"/>
      </w:tblGrid>
      <w:tr w:rsidRPr="004C723F" w:rsidR="00B268F1" w:rsidTr="3EF1DB86" w14:paraId="0902F690" w14:textId="77777777">
        <w:trPr>
          <w:trHeight w:val="690"/>
        </w:trPr>
        <w:tc>
          <w:tcPr>
            <w:tcW w:w="2127" w:type="dxa"/>
            <w:tcBorders>
              <w:top w:val="single" w:color="auto" w:sz="12" w:space="0"/>
              <w:left w:val="single" w:color="auto" w:sz="12" w:space="0"/>
              <w:bottom w:val="single" w:color="auto" w:sz="6" w:space="0"/>
              <w:right w:val="single" w:color="auto" w:sz="12" w:space="0"/>
            </w:tcBorders>
            <w:shd w:val="clear" w:color="auto" w:fill="auto"/>
            <w:tcMar/>
            <w:vAlign w:val="top"/>
          </w:tcPr>
          <w:p w:rsidRPr="004C723F" w:rsidR="00B268F1" w:rsidP="3EF1DB86" w:rsidRDefault="00B268F1" w14:paraId="7DDCC206" w14:textId="63569B97">
            <w:pPr>
              <w:pStyle w:val="Corpodetexto"/>
              <w:keepNext w:val="1"/>
              <w:spacing w:after="0" w:afterAutospacing="off"/>
              <w:ind w:left="72"/>
              <w:jc w:val="right"/>
              <w:rPr>
                <w:rFonts w:ascii="Times New Roman" w:hAnsi="Times New Roman" w:eastAsia="Times New Roman" w:cs="Times New Roman"/>
                <w:b w:val="1"/>
                <w:bCs w:val="1"/>
                <w:color w:val="auto"/>
                <w:sz w:val="24"/>
                <w:szCs w:val="24"/>
              </w:rPr>
            </w:pPr>
            <w:r w:rsidRPr="3EF1DB86" w:rsidR="6F8469A9">
              <w:rPr>
                <w:rFonts w:ascii="Times New Roman" w:hAnsi="Times New Roman" w:eastAsia="Times New Roman" w:cs="Times New Roman"/>
                <w:b w:val="1"/>
                <w:bCs w:val="1"/>
                <w:color w:val="auto"/>
                <w:sz w:val="24"/>
                <w:szCs w:val="24"/>
              </w:rPr>
              <w:t>Para</w:t>
            </w:r>
            <w:r w:rsidRPr="3EF1DB86" w:rsidR="34ADDE97">
              <w:rPr>
                <w:rFonts w:ascii="Times New Roman" w:hAnsi="Times New Roman" w:eastAsia="Times New Roman" w:cs="Times New Roman"/>
                <w:b w:val="1"/>
                <w:bCs w:val="1"/>
                <w:color w:val="auto"/>
                <w:sz w:val="24"/>
                <w:szCs w:val="24"/>
              </w:rPr>
              <w:t>:</w:t>
            </w:r>
          </w:p>
        </w:tc>
        <w:tc>
          <w:tcPr>
            <w:tcW w:w="7020" w:type="dxa"/>
            <w:tcBorders>
              <w:top w:val="single" w:color="auto" w:sz="12" w:space="0"/>
              <w:bottom w:val="single" w:color="auto" w:sz="6" w:space="0"/>
              <w:right w:val="single" w:color="auto" w:sz="12" w:space="0"/>
            </w:tcBorders>
            <w:tcMar/>
            <w:vAlign w:val="top"/>
          </w:tcPr>
          <w:p w:rsidRPr="004C723F" w:rsidR="00B268F1" w:rsidP="3EF1DB86" w:rsidRDefault="00B268F1" w14:paraId="190C5419" w14:textId="682A7A10">
            <w:pPr>
              <w:pStyle w:val="InfoBlue"/>
              <w:spacing w:before="0" w:beforeAutospacing="off" w:after="0" w:afterAutospacing="off" w:line="240" w:lineRule="auto"/>
              <w:ind w:left="0"/>
              <w:jc w:val="left"/>
              <w:rPr>
                <w:rFonts w:ascii="Times New Roman" w:hAnsi="Times New Roman" w:eastAsia="Times New Roman" w:cs="Times New Roman"/>
                <w:b w:val="1"/>
                <w:bCs w:val="1"/>
                <w:noProof w:val="0"/>
                <w:color w:val="auto"/>
                <w:sz w:val="24"/>
                <w:szCs w:val="24"/>
                <w:lang w:val="pt-BR"/>
              </w:rPr>
            </w:pPr>
            <w:r w:rsidRPr="3EF1DB86" w:rsidR="74DDAFF6">
              <w:rPr>
                <w:rFonts w:ascii="Times New Roman" w:hAnsi="Times New Roman" w:eastAsia="Times New Roman" w:cs="Times New Roman"/>
                <w:b w:val="1"/>
                <w:bCs w:val="1"/>
                <w:noProof w:val="0"/>
                <w:color w:val="auto"/>
                <w:sz w:val="24"/>
                <w:szCs w:val="24"/>
                <w:lang w:val="pt-BR"/>
              </w:rPr>
              <w:t>Alunos da FCTE (Participantes)</w:t>
            </w:r>
          </w:p>
        </w:tc>
      </w:tr>
      <w:tr w:rsidRPr="004C723F" w:rsidR="00B268F1" w:rsidTr="3EF1DB86" w14:paraId="3FB8C465" w14:textId="77777777">
        <w:trPr>
          <w:trHeight w:val="690"/>
        </w:trPr>
        <w:tc>
          <w:tcPr>
            <w:tcW w:w="2127" w:type="dxa"/>
            <w:tcBorders>
              <w:top w:val="single" w:color="auto" w:sz="6" w:space="0"/>
              <w:left w:val="single" w:color="auto" w:sz="12" w:space="0"/>
              <w:bottom w:val="single" w:color="auto" w:sz="6" w:space="0"/>
              <w:right w:val="single" w:color="auto" w:sz="12" w:space="0"/>
            </w:tcBorders>
            <w:shd w:val="clear" w:color="auto" w:fill="auto"/>
            <w:tcMar/>
            <w:vAlign w:val="top"/>
          </w:tcPr>
          <w:p w:rsidRPr="004C723F" w:rsidR="00B268F1" w:rsidP="3EF1DB86" w:rsidRDefault="00A1059F" w14:paraId="51B99D9F" w14:textId="706AF0B7">
            <w:pPr>
              <w:pStyle w:val="Corpodetexto"/>
              <w:keepNext w:val="1"/>
              <w:spacing w:after="0" w:afterAutospacing="off"/>
              <w:ind w:left="72"/>
              <w:jc w:val="right"/>
              <w:rPr>
                <w:rFonts w:ascii="Times New Roman" w:hAnsi="Times New Roman" w:eastAsia="Times New Roman" w:cs="Times New Roman"/>
                <w:b w:val="1"/>
                <w:bCs w:val="1"/>
                <w:color w:val="auto"/>
                <w:sz w:val="24"/>
                <w:szCs w:val="24"/>
              </w:rPr>
            </w:pPr>
            <w:r w:rsidRPr="3EF1DB86" w:rsidR="34ADDE97">
              <w:rPr>
                <w:rFonts w:ascii="Times New Roman" w:hAnsi="Times New Roman" w:eastAsia="Times New Roman" w:cs="Times New Roman"/>
                <w:b w:val="1"/>
                <w:bCs w:val="1"/>
                <w:color w:val="auto"/>
                <w:sz w:val="24"/>
                <w:szCs w:val="24"/>
              </w:rPr>
              <w:t>Necessidade:</w:t>
            </w:r>
          </w:p>
        </w:tc>
        <w:tc>
          <w:tcPr>
            <w:tcW w:w="7020" w:type="dxa"/>
            <w:tcBorders>
              <w:top w:val="single" w:color="auto" w:sz="6" w:space="0"/>
              <w:bottom w:val="single" w:color="auto" w:sz="6" w:space="0"/>
              <w:right w:val="single" w:color="auto" w:sz="12" w:space="0"/>
            </w:tcBorders>
            <w:tcMar/>
            <w:vAlign w:val="top"/>
          </w:tcPr>
          <w:p w:rsidRPr="004C723F" w:rsidR="00B268F1" w:rsidP="3EF1DB86" w:rsidRDefault="00B268F1" w14:paraId="58E0B626" w14:textId="0AD6279C">
            <w:pPr>
              <w:pStyle w:val="Corpodetexto"/>
              <w:spacing w:before="0" w:beforeAutospacing="off" w:after="0" w:afterAutospacing="off"/>
              <w:jc w:val="left"/>
              <w:rPr>
                <w:rFonts w:ascii="Times New Roman" w:hAnsi="Times New Roman" w:eastAsia="Times New Roman" w:cs="Times New Roman"/>
                <w:noProof w:val="0"/>
                <w:color w:val="auto"/>
                <w:sz w:val="24"/>
                <w:szCs w:val="24"/>
                <w:lang w:val="pt-BR"/>
              </w:rPr>
            </w:pPr>
            <w:r w:rsidRPr="3EF1DB86" w:rsidR="09556218">
              <w:rPr>
                <w:rFonts w:ascii="Times New Roman" w:hAnsi="Times New Roman" w:eastAsia="Times New Roman" w:cs="Times New Roman"/>
                <w:noProof w:val="0"/>
                <w:color w:val="auto"/>
                <w:sz w:val="24"/>
                <w:szCs w:val="24"/>
                <w:lang w:val="pt-BR"/>
              </w:rPr>
              <w:t>Encontrar eventos esportivos de forma rápida, visualizar horários livres da quadra para lazer e realizar inscrições sem burocracia.</w:t>
            </w:r>
          </w:p>
        </w:tc>
      </w:tr>
      <w:tr w:rsidRPr="004C723F" w:rsidR="00B268F1" w:rsidTr="3EF1DB86" w14:paraId="01BC4C37" w14:textId="77777777">
        <w:trPr>
          <w:trHeight w:val="690"/>
        </w:trPr>
        <w:tc>
          <w:tcPr>
            <w:tcW w:w="2127" w:type="dxa"/>
            <w:tcBorders>
              <w:top w:val="single" w:color="auto" w:sz="6" w:space="0"/>
              <w:left w:val="single" w:color="auto" w:sz="12" w:space="0"/>
              <w:bottom w:val="single" w:color="auto" w:sz="6" w:space="0"/>
              <w:right w:val="single" w:color="auto" w:sz="12" w:space="0"/>
            </w:tcBorders>
            <w:shd w:val="clear" w:color="auto" w:fill="auto"/>
            <w:tcMar/>
            <w:vAlign w:val="top"/>
          </w:tcPr>
          <w:p w:rsidRPr="004C723F" w:rsidR="00B268F1" w:rsidP="3EF1DB86" w:rsidRDefault="00B268F1" w14:paraId="2E532272" w14:textId="208B49D0">
            <w:pPr>
              <w:pStyle w:val="Corpodetexto"/>
              <w:keepNext w:val="1"/>
              <w:spacing w:after="0" w:afterAutospacing="off"/>
              <w:ind w:left="72"/>
              <w:jc w:val="right"/>
              <w:rPr>
                <w:rFonts w:ascii="Times New Roman" w:hAnsi="Times New Roman" w:eastAsia="Times New Roman" w:cs="Times New Roman"/>
                <w:b w:val="1"/>
                <w:bCs w:val="1"/>
                <w:color w:val="auto"/>
                <w:sz w:val="24"/>
                <w:szCs w:val="24"/>
              </w:rPr>
            </w:pPr>
            <w:r w:rsidRPr="3EF1DB86" w:rsidR="6F8469A9">
              <w:rPr>
                <w:rFonts w:ascii="Times New Roman" w:hAnsi="Times New Roman" w:eastAsia="Times New Roman" w:cs="Times New Roman"/>
                <w:b w:val="1"/>
                <w:bCs w:val="1"/>
                <w:color w:val="auto"/>
                <w:sz w:val="24"/>
                <w:szCs w:val="24"/>
              </w:rPr>
              <w:t xml:space="preserve">O </w:t>
            </w:r>
            <w:r w:rsidRPr="3EF1DB86" w:rsidR="31D13FBC">
              <w:rPr>
                <w:rFonts w:ascii="Times New Roman" w:hAnsi="Times New Roman" w:eastAsia="Times New Roman" w:cs="Times New Roman"/>
                <w:b w:val="1"/>
                <w:bCs w:val="1"/>
                <w:color w:val="auto"/>
                <w:sz w:val="24"/>
                <w:szCs w:val="24"/>
              </w:rPr>
              <w:t>S</w:t>
            </w:r>
            <w:r w:rsidRPr="3EF1DB86" w:rsidR="533156F0">
              <w:rPr>
                <w:rFonts w:ascii="Times New Roman" w:hAnsi="Times New Roman" w:eastAsia="Times New Roman" w:cs="Times New Roman"/>
                <w:b w:val="1"/>
                <w:bCs w:val="1"/>
                <w:color w:val="auto"/>
                <w:sz w:val="24"/>
                <w:szCs w:val="24"/>
              </w:rPr>
              <w:t>IG</w:t>
            </w:r>
            <w:r w:rsidRPr="3EF1DB86" w:rsidR="31D13FBC">
              <w:rPr>
                <w:rFonts w:ascii="Times New Roman" w:hAnsi="Times New Roman" w:eastAsia="Times New Roman" w:cs="Times New Roman"/>
                <w:b w:val="1"/>
                <w:bCs w:val="1"/>
                <w:color w:val="auto"/>
                <w:sz w:val="24"/>
                <w:szCs w:val="24"/>
              </w:rPr>
              <w:t>Esporte</w:t>
            </w:r>
            <w:r w:rsidRPr="3EF1DB86" w:rsidR="34ADDE97">
              <w:rPr>
                <w:rFonts w:ascii="Times New Roman" w:hAnsi="Times New Roman" w:eastAsia="Times New Roman" w:cs="Times New Roman"/>
                <w:b w:val="1"/>
                <w:bCs w:val="1"/>
                <w:color w:val="auto"/>
                <w:sz w:val="24"/>
                <w:szCs w:val="24"/>
              </w:rPr>
              <w:t xml:space="preserve"> </w:t>
            </w:r>
            <w:r w:rsidRPr="3EF1DB86" w:rsidR="0024D4AA">
              <w:rPr>
                <w:rFonts w:ascii="Times New Roman" w:hAnsi="Times New Roman" w:eastAsia="Times New Roman" w:cs="Times New Roman"/>
                <w:b w:val="1"/>
                <w:bCs w:val="1"/>
                <w:color w:val="auto"/>
                <w:sz w:val="24"/>
                <w:szCs w:val="24"/>
              </w:rPr>
              <w:t>é:</w:t>
            </w:r>
          </w:p>
        </w:tc>
        <w:tc>
          <w:tcPr>
            <w:tcW w:w="7020" w:type="dxa"/>
            <w:tcBorders>
              <w:top w:val="single" w:color="auto" w:sz="6" w:space="0"/>
              <w:bottom w:val="single" w:color="auto" w:sz="6" w:space="0"/>
              <w:right w:val="single" w:color="auto" w:sz="12" w:space="0"/>
            </w:tcBorders>
            <w:tcMar/>
            <w:vAlign w:val="top"/>
          </w:tcPr>
          <w:p w:rsidRPr="004C723F" w:rsidR="00B268F1" w:rsidP="3EF1DB86" w:rsidRDefault="00B268F1" w14:paraId="465D3B64" w14:textId="60C7FD2E">
            <w:pPr>
              <w:pStyle w:val="InfoBlue"/>
              <w:spacing w:before="0" w:beforeAutospacing="off" w:after="0" w:afterAutospacing="off" w:line="240" w:lineRule="auto"/>
              <w:ind w:left="-57"/>
              <w:jc w:val="left"/>
              <w:rPr>
                <w:rFonts w:ascii="Times New Roman" w:hAnsi="Times New Roman" w:eastAsia="Times New Roman" w:cs="Times New Roman"/>
                <w:color w:val="auto"/>
                <w:sz w:val="24"/>
                <w:szCs w:val="24"/>
                <w:lang w:val="pt-BR"/>
              </w:rPr>
            </w:pPr>
            <w:r w:rsidRPr="3EF1DB86" w:rsidR="6F8469A9">
              <w:rPr>
                <w:rFonts w:ascii="Times New Roman" w:hAnsi="Times New Roman" w:eastAsia="Times New Roman" w:cs="Times New Roman"/>
                <w:color w:val="auto"/>
                <w:sz w:val="24"/>
                <w:szCs w:val="24"/>
                <w:lang w:val="pt-BR"/>
              </w:rPr>
              <w:t xml:space="preserve">uma </w:t>
            </w:r>
            <w:r w:rsidRPr="3EF1DB86" w:rsidR="446C97B4">
              <w:rPr>
                <w:rFonts w:ascii="Times New Roman" w:hAnsi="Times New Roman" w:eastAsia="Times New Roman" w:cs="Times New Roman"/>
                <w:color w:val="auto"/>
                <w:sz w:val="24"/>
                <w:szCs w:val="24"/>
                <w:lang w:val="pt-BR"/>
              </w:rPr>
              <w:t>a</w:t>
            </w:r>
            <w:r w:rsidRPr="3EF1DB86" w:rsidR="34ADDE97">
              <w:rPr>
                <w:rFonts w:ascii="Times New Roman" w:hAnsi="Times New Roman" w:eastAsia="Times New Roman" w:cs="Times New Roman"/>
                <w:color w:val="auto"/>
                <w:sz w:val="24"/>
                <w:szCs w:val="24"/>
                <w:lang w:val="pt-BR"/>
              </w:rPr>
              <w:t>plicação WEB</w:t>
            </w:r>
          </w:p>
        </w:tc>
      </w:tr>
      <w:tr w:rsidRPr="004C723F" w:rsidR="00B268F1" w:rsidTr="3EF1DB86" w14:paraId="315AB781" w14:textId="77777777">
        <w:trPr>
          <w:trHeight w:val="690"/>
        </w:trPr>
        <w:tc>
          <w:tcPr>
            <w:tcW w:w="2127" w:type="dxa"/>
            <w:tcBorders>
              <w:top w:val="single" w:color="auto" w:sz="6" w:space="0"/>
              <w:left w:val="single" w:color="auto" w:sz="12" w:space="0"/>
              <w:bottom w:val="single" w:color="auto" w:sz="6" w:space="0"/>
              <w:right w:val="single" w:color="auto" w:sz="12" w:space="0"/>
            </w:tcBorders>
            <w:shd w:val="clear" w:color="auto" w:fill="auto"/>
            <w:tcMar/>
            <w:vAlign w:val="top"/>
          </w:tcPr>
          <w:p w:rsidRPr="004C723F" w:rsidR="00B268F1" w:rsidP="3EF1DB86" w:rsidRDefault="006E1B72" w14:paraId="2FC48823" w14:textId="0544DEAF">
            <w:pPr>
              <w:pStyle w:val="Corpodetexto"/>
              <w:keepNext w:val="1"/>
              <w:spacing w:after="0" w:afterAutospacing="off"/>
              <w:ind w:left="72"/>
              <w:jc w:val="right"/>
              <w:rPr>
                <w:rFonts w:ascii="Times New Roman" w:hAnsi="Times New Roman" w:eastAsia="Times New Roman" w:cs="Times New Roman"/>
                <w:b w:val="1"/>
                <w:bCs w:val="1"/>
                <w:color w:val="auto"/>
                <w:sz w:val="24"/>
                <w:szCs w:val="24"/>
              </w:rPr>
            </w:pPr>
            <w:r w:rsidRPr="3EF1DB86" w:rsidR="62FA9C68">
              <w:rPr>
                <w:rFonts w:ascii="Times New Roman" w:hAnsi="Times New Roman" w:eastAsia="Times New Roman" w:cs="Times New Roman"/>
                <w:b w:val="1"/>
                <w:bCs w:val="1"/>
                <w:color w:val="auto"/>
                <w:sz w:val="24"/>
                <w:szCs w:val="24"/>
              </w:rPr>
              <w:t>Q</w:t>
            </w:r>
            <w:r w:rsidRPr="3EF1DB86" w:rsidR="6F8469A9">
              <w:rPr>
                <w:rFonts w:ascii="Times New Roman" w:hAnsi="Times New Roman" w:eastAsia="Times New Roman" w:cs="Times New Roman"/>
                <w:b w:val="1"/>
                <w:bCs w:val="1"/>
                <w:color w:val="auto"/>
                <w:sz w:val="24"/>
                <w:szCs w:val="24"/>
              </w:rPr>
              <w:t>ue</w:t>
            </w:r>
            <w:r w:rsidRPr="3EF1DB86" w:rsidR="34ADDE97">
              <w:rPr>
                <w:rFonts w:ascii="Times New Roman" w:hAnsi="Times New Roman" w:eastAsia="Times New Roman" w:cs="Times New Roman"/>
                <w:b w:val="1"/>
                <w:bCs w:val="1"/>
                <w:color w:val="auto"/>
                <w:sz w:val="24"/>
                <w:szCs w:val="24"/>
              </w:rPr>
              <w:t>:</w:t>
            </w:r>
          </w:p>
        </w:tc>
        <w:tc>
          <w:tcPr>
            <w:tcW w:w="7020" w:type="dxa"/>
            <w:tcBorders>
              <w:top w:val="single" w:color="auto" w:sz="6" w:space="0"/>
              <w:bottom w:val="single" w:color="auto" w:sz="6" w:space="0"/>
              <w:right w:val="single" w:color="auto" w:sz="12" w:space="0"/>
            </w:tcBorders>
            <w:tcMar/>
            <w:vAlign w:val="top"/>
          </w:tcPr>
          <w:p w:rsidRPr="004C723F" w:rsidR="00B268F1" w:rsidP="3EF1DB86" w:rsidRDefault="00B268F1" w14:paraId="21A77C5D" w14:textId="74853F4D">
            <w:pPr>
              <w:pStyle w:val="Corpodetexto"/>
              <w:spacing w:before="0" w:beforeAutospacing="off" w:after="0" w:afterAutospacing="off" w:line="240" w:lineRule="auto"/>
              <w:ind/>
              <w:jc w:val="left"/>
              <w:rPr>
                <w:rFonts w:ascii="Times New Roman" w:hAnsi="Times New Roman" w:eastAsia="Times New Roman" w:cs="Times New Roman"/>
                <w:noProof w:val="0"/>
                <w:color w:val="auto"/>
                <w:sz w:val="24"/>
                <w:szCs w:val="24"/>
                <w:lang w:val="pt-BR"/>
              </w:rPr>
            </w:pPr>
            <w:r w:rsidRPr="3EF1DB86" w:rsidR="54B6F601">
              <w:rPr>
                <w:rFonts w:ascii="Times New Roman" w:hAnsi="Times New Roman" w:eastAsia="Times New Roman" w:cs="Times New Roman"/>
                <w:noProof w:val="0"/>
                <w:color w:val="auto"/>
                <w:sz w:val="24"/>
                <w:szCs w:val="24"/>
                <w:lang w:val="pt-BR"/>
              </w:rPr>
              <w:t>Oferece uma vitrine única de eventos e um calendário de disponibilidade em tempo real.</w:t>
            </w:r>
          </w:p>
        </w:tc>
      </w:tr>
      <w:tr w:rsidRPr="004C723F" w:rsidR="00B268F1" w:rsidTr="3EF1DB86" w14:paraId="28E27637" w14:textId="77777777">
        <w:trPr>
          <w:trHeight w:val="690"/>
        </w:trPr>
        <w:tc>
          <w:tcPr>
            <w:tcW w:w="2127" w:type="dxa"/>
            <w:tcBorders>
              <w:top w:val="single" w:color="auto" w:sz="6" w:space="0"/>
              <w:left w:val="single" w:color="auto" w:sz="12" w:space="0"/>
              <w:bottom w:val="single" w:color="auto" w:sz="6" w:space="0"/>
              <w:right w:val="single" w:color="auto" w:sz="12" w:space="0"/>
            </w:tcBorders>
            <w:shd w:val="clear" w:color="auto" w:fill="auto"/>
            <w:tcMar/>
            <w:vAlign w:val="top"/>
          </w:tcPr>
          <w:p w:rsidRPr="004C723F" w:rsidR="00B268F1" w:rsidP="3EF1DB86" w:rsidRDefault="00B268F1" w14:paraId="003EA0CA" w14:textId="46DDFF4F">
            <w:pPr>
              <w:pStyle w:val="Corpodetexto"/>
              <w:keepNext w:val="1"/>
              <w:spacing w:after="0" w:afterAutospacing="off"/>
              <w:ind w:left="72"/>
              <w:jc w:val="right"/>
              <w:rPr>
                <w:rFonts w:ascii="Times New Roman" w:hAnsi="Times New Roman" w:eastAsia="Times New Roman" w:cs="Times New Roman"/>
                <w:b w:val="1"/>
                <w:bCs w:val="1"/>
                <w:color w:val="auto"/>
                <w:sz w:val="24"/>
                <w:szCs w:val="24"/>
              </w:rPr>
            </w:pPr>
            <w:r w:rsidRPr="3EF1DB86" w:rsidR="6F8469A9">
              <w:rPr>
                <w:rFonts w:ascii="Times New Roman" w:hAnsi="Times New Roman" w:eastAsia="Times New Roman" w:cs="Times New Roman"/>
                <w:b w:val="1"/>
                <w:bCs w:val="1"/>
                <w:color w:val="auto"/>
                <w:sz w:val="24"/>
                <w:szCs w:val="24"/>
              </w:rPr>
              <w:t>Ao contrário</w:t>
            </w:r>
            <w:r w:rsidRPr="3EF1DB86" w:rsidR="310611F2">
              <w:rPr>
                <w:rFonts w:ascii="Times New Roman" w:hAnsi="Times New Roman" w:eastAsia="Times New Roman" w:cs="Times New Roman"/>
                <w:b w:val="1"/>
                <w:bCs w:val="1"/>
                <w:color w:val="auto"/>
                <w:sz w:val="24"/>
                <w:szCs w:val="24"/>
              </w:rPr>
              <w:t xml:space="preserve"> de</w:t>
            </w:r>
            <w:r w:rsidRPr="3EF1DB86" w:rsidR="34ADDE97">
              <w:rPr>
                <w:rFonts w:ascii="Times New Roman" w:hAnsi="Times New Roman" w:eastAsia="Times New Roman" w:cs="Times New Roman"/>
                <w:b w:val="1"/>
                <w:bCs w:val="1"/>
                <w:color w:val="auto"/>
                <w:sz w:val="24"/>
                <w:szCs w:val="24"/>
              </w:rPr>
              <w:t>:</w:t>
            </w:r>
          </w:p>
        </w:tc>
        <w:tc>
          <w:tcPr>
            <w:tcW w:w="7020" w:type="dxa"/>
            <w:tcBorders>
              <w:top w:val="single" w:color="auto" w:sz="6" w:space="0"/>
              <w:bottom w:val="single" w:color="auto" w:sz="6" w:space="0"/>
              <w:right w:val="single" w:color="auto" w:sz="12" w:space="0"/>
            </w:tcBorders>
            <w:tcMar/>
            <w:vAlign w:val="top"/>
          </w:tcPr>
          <w:p w:rsidRPr="004C723F" w:rsidR="00B268F1" w:rsidP="3EF1DB86" w:rsidRDefault="00B268F1" w14:paraId="7DAB1F73" w14:textId="0C78BF36">
            <w:pPr>
              <w:pStyle w:val="Corpodetexto"/>
              <w:spacing w:before="0" w:beforeAutospacing="off" w:after="0" w:afterAutospacing="off" w:line="240" w:lineRule="auto"/>
              <w:ind/>
              <w:jc w:val="left"/>
              <w:rPr>
                <w:rFonts w:ascii="Times New Roman" w:hAnsi="Times New Roman" w:eastAsia="Times New Roman" w:cs="Times New Roman"/>
                <w:noProof w:val="0"/>
                <w:color w:val="auto"/>
                <w:sz w:val="24"/>
                <w:szCs w:val="24"/>
                <w:lang w:val="pt-BR"/>
              </w:rPr>
            </w:pPr>
            <w:r w:rsidRPr="3EF1DB86" w:rsidR="7A601008">
              <w:rPr>
                <w:rFonts w:ascii="Times New Roman" w:hAnsi="Times New Roman" w:eastAsia="Times New Roman" w:cs="Times New Roman"/>
                <w:noProof w:val="0"/>
                <w:color w:val="auto"/>
                <w:sz w:val="24"/>
                <w:szCs w:val="24"/>
                <w:lang w:val="pt-BR"/>
              </w:rPr>
              <w:t>Grupos de WhatsApp e comunicados em murais físicos</w:t>
            </w:r>
            <w:r w:rsidRPr="3EF1DB86" w:rsidR="4AEAD685">
              <w:rPr>
                <w:rFonts w:ascii="Times New Roman" w:hAnsi="Times New Roman" w:eastAsia="Times New Roman" w:cs="Times New Roman"/>
                <w:noProof w:val="0"/>
                <w:color w:val="auto"/>
                <w:sz w:val="24"/>
                <w:szCs w:val="24"/>
                <w:lang w:val="pt-BR"/>
              </w:rPr>
              <w:t>, que possuem um alcance limitado</w:t>
            </w:r>
            <w:r w:rsidRPr="3EF1DB86" w:rsidR="4DAFBBF8">
              <w:rPr>
                <w:rFonts w:ascii="Times New Roman" w:hAnsi="Times New Roman" w:eastAsia="Times New Roman" w:cs="Times New Roman"/>
                <w:noProof w:val="0"/>
                <w:color w:val="auto"/>
                <w:sz w:val="24"/>
                <w:szCs w:val="24"/>
                <w:lang w:val="pt-BR"/>
              </w:rPr>
              <w:t>.</w:t>
            </w:r>
          </w:p>
        </w:tc>
      </w:tr>
      <w:tr w:rsidRPr="004C723F" w:rsidR="00B268F1" w:rsidTr="3EF1DB86" w14:paraId="359D91C9" w14:textId="77777777">
        <w:trPr>
          <w:trHeight w:val="690"/>
        </w:trPr>
        <w:tc>
          <w:tcPr>
            <w:tcW w:w="2127" w:type="dxa"/>
            <w:tcBorders>
              <w:top w:val="single" w:color="auto" w:sz="6" w:space="0"/>
              <w:left w:val="single" w:color="auto" w:sz="12" w:space="0"/>
              <w:bottom w:val="single" w:color="auto" w:sz="12" w:space="0"/>
              <w:right w:val="single" w:color="auto" w:sz="12" w:space="0"/>
            </w:tcBorders>
            <w:shd w:val="clear" w:color="auto" w:fill="auto"/>
            <w:tcMar/>
            <w:vAlign w:val="top"/>
          </w:tcPr>
          <w:p w:rsidRPr="004C723F" w:rsidR="00B268F1" w:rsidP="3EF1DB86" w:rsidRDefault="00B268F1" w14:paraId="12DDF260" w14:textId="236F7D5F">
            <w:pPr>
              <w:pStyle w:val="Corpodetexto"/>
              <w:spacing w:after="0" w:afterAutospacing="off"/>
              <w:ind w:left="72"/>
              <w:jc w:val="right"/>
              <w:rPr>
                <w:rFonts w:ascii="Times New Roman" w:hAnsi="Times New Roman" w:eastAsia="Times New Roman" w:cs="Times New Roman"/>
                <w:b w:val="1"/>
                <w:bCs w:val="1"/>
                <w:color w:val="auto"/>
                <w:sz w:val="24"/>
                <w:szCs w:val="24"/>
              </w:rPr>
            </w:pPr>
            <w:r w:rsidRPr="3EF1DB86" w:rsidR="6F8469A9">
              <w:rPr>
                <w:rFonts w:ascii="Times New Roman" w:hAnsi="Times New Roman" w:eastAsia="Times New Roman" w:cs="Times New Roman"/>
                <w:b w:val="1"/>
                <w:bCs w:val="1"/>
                <w:color w:val="auto"/>
                <w:sz w:val="24"/>
                <w:szCs w:val="24"/>
              </w:rPr>
              <w:t>Nosso produto</w:t>
            </w:r>
            <w:r w:rsidRPr="3EF1DB86" w:rsidR="34ADDE97">
              <w:rPr>
                <w:rFonts w:ascii="Times New Roman" w:hAnsi="Times New Roman" w:eastAsia="Times New Roman" w:cs="Times New Roman"/>
                <w:b w:val="1"/>
                <w:bCs w:val="1"/>
                <w:color w:val="auto"/>
                <w:sz w:val="24"/>
                <w:szCs w:val="24"/>
              </w:rPr>
              <w:t>:</w:t>
            </w:r>
          </w:p>
        </w:tc>
        <w:tc>
          <w:tcPr>
            <w:tcW w:w="7020" w:type="dxa"/>
            <w:tcBorders>
              <w:top w:val="single" w:color="auto" w:sz="6" w:space="0"/>
              <w:bottom w:val="single" w:color="auto" w:sz="12" w:space="0"/>
              <w:right w:val="single" w:color="auto" w:sz="12" w:space="0"/>
            </w:tcBorders>
            <w:tcMar/>
            <w:vAlign w:val="top"/>
          </w:tcPr>
          <w:p w:rsidRPr="004C723F" w:rsidR="00B268F1" w:rsidP="3EF1DB86" w:rsidRDefault="00B268F1" w14:paraId="67A810E8" w14:textId="6D826C7F">
            <w:pPr>
              <w:pStyle w:val="Normal"/>
              <w:spacing w:before="0" w:beforeAutospacing="off" w:after="0" w:afterAutospacing="off" w:line="240" w:lineRule="auto"/>
              <w:ind/>
              <w:jc w:val="left"/>
              <w:rPr>
                <w:rFonts w:ascii="Times New Roman" w:hAnsi="Times New Roman" w:eastAsia="Times New Roman" w:cs="Times New Roman"/>
                <w:noProof w:val="0"/>
                <w:color w:val="auto"/>
                <w:sz w:val="24"/>
                <w:szCs w:val="24"/>
                <w:lang w:val="pt-BR"/>
              </w:rPr>
            </w:pPr>
            <w:r w:rsidRPr="3EF1DB86" w:rsidR="332C25D1">
              <w:rPr>
                <w:rFonts w:ascii="Times New Roman" w:hAnsi="Times New Roman" w:eastAsia="Times New Roman" w:cs="Times New Roman"/>
                <w:noProof w:val="0"/>
                <w:color w:val="auto"/>
                <w:sz w:val="24"/>
                <w:szCs w:val="24"/>
                <w:lang w:val="pt-BR"/>
              </w:rPr>
              <w:t>permite que o aluno visualize apenas o que é relevante: "O que tem hoje?", "Onde me inscrevo?".</w:t>
            </w:r>
          </w:p>
        </w:tc>
      </w:tr>
    </w:tbl>
    <w:p w:rsidR="3EF1DB86" w:rsidP="3EF1DB86" w:rsidRDefault="3EF1DB86" w14:paraId="243CC32F" w14:textId="7BE32883">
      <w:pPr>
        <w:rPr>
          <w:rFonts w:ascii="Times New Roman" w:hAnsi="Times New Roman" w:eastAsia="Times New Roman" w:cs="Times New Roman"/>
          <w:sz w:val="24"/>
          <w:szCs w:val="24"/>
        </w:rPr>
      </w:pPr>
    </w:p>
    <w:p w:rsidRPr="004C723F" w:rsidR="00BD618C" w:rsidP="3EF1DB86" w:rsidRDefault="00BD618C" w14:paraId="6D618C8A" w14:textId="1AF35E30">
      <w:pPr>
        <w:pStyle w:val="Ttulo2"/>
        <w:numPr>
          <w:ilvl w:val="0"/>
          <w:numId w:val="0"/>
        </w:numPr>
        <w:spacing w:before="240" w:after="120"/>
        <w:ind w:left="576"/>
        <w:rPr>
          <w:rFonts w:ascii="Times New Roman" w:hAnsi="Times New Roman" w:eastAsia="Times New Roman" w:cs="Times New Roman"/>
          <w:sz w:val="24"/>
          <w:szCs w:val="24"/>
        </w:rPr>
      </w:pPr>
    </w:p>
    <w:p w:rsidRPr="004C723F" w:rsidR="00BD618C" w:rsidP="3EF1DB86" w:rsidRDefault="00BD618C" w14:paraId="6DD481E7" w14:textId="66EB74B7">
      <w:pPr>
        <w:numPr>
          <w:ilvl w:val="0"/>
          <w:numId w:val="0"/>
        </w:numPr>
        <w:spacing w:before="240" w:after="120"/>
        <w:rPr>
          <w:rFonts w:ascii="Times New Roman" w:hAnsi="Times New Roman" w:eastAsia="Times New Roman" w:cs="Times New Roman"/>
          <w:sz w:val="24"/>
          <w:szCs w:val="24"/>
        </w:rPr>
      </w:pPr>
      <w:r w:rsidRPr="3EF1DB86">
        <w:rPr>
          <w:rFonts w:ascii="Times New Roman" w:hAnsi="Times New Roman" w:eastAsia="Times New Roman" w:cs="Times New Roman"/>
          <w:sz w:val="24"/>
          <w:szCs w:val="24"/>
        </w:rPr>
        <w:br w:type="page"/>
      </w:r>
    </w:p>
    <w:p w:rsidRPr="004C723F" w:rsidR="00BD618C" w:rsidP="3EF1DB86" w:rsidRDefault="00BD618C" w14:paraId="6C0A083C" w14:textId="0C6B603A">
      <w:pPr>
        <w:pStyle w:val="Ttulo2"/>
        <w:numPr>
          <w:ilvl w:val="0"/>
          <w:numId w:val="0"/>
        </w:numPr>
        <w:spacing w:before="240" w:after="120"/>
        <w:ind w:left="576"/>
        <w:rPr>
          <w:rFonts w:ascii="Times New Roman" w:hAnsi="Times New Roman" w:eastAsia="Times New Roman" w:cs="Times New Roman"/>
          <w:sz w:val="24"/>
          <w:szCs w:val="24"/>
        </w:rPr>
      </w:pPr>
    </w:p>
    <w:tbl>
      <w:tblPr>
        <w:tblW w:w="0" w:type="auto"/>
        <w:tblInd w:w="-15" w:type="dxa"/>
        <w:tblLook w:val="0000" w:firstRow="0" w:lastRow="0" w:firstColumn="0" w:lastColumn="0" w:noHBand="0" w:noVBand="0"/>
      </w:tblPr>
      <w:tblGrid>
        <w:gridCol w:w="2250"/>
        <w:gridCol w:w="6885"/>
      </w:tblGrid>
      <w:tr w:rsidR="3EF1DB86" w:rsidTr="3EF1DB86" w14:paraId="510EAEE3">
        <w:trPr>
          <w:trHeight w:val="870"/>
        </w:trPr>
        <w:tc>
          <w:tcPr>
            <w:tcW w:w="2250" w:type="dxa"/>
            <w:tcBorders>
              <w:top w:val="single" w:color="auto" w:sz="12"/>
              <w:left w:val="single" w:color="auto" w:sz="12"/>
              <w:bottom w:val="single" w:color="auto" w:sz="6"/>
              <w:right w:val="single" w:color="auto" w:sz="12"/>
            </w:tcBorders>
            <w:shd w:val="clear" w:color="auto" w:fill="auto"/>
            <w:tcMar/>
          </w:tcPr>
          <w:p w:rsidR="3EF1DB86" w:rsidP="3EF1DB86" w:rsidRDefault="3EF1DB86" w14:paraId="0CD46FA0" w14:textId="5EF87212">
            <w:pPr>
              <w:pStyle w:val="Corpodetexto"/>
              <w:keepNext w:val="1"/>
              <w:spacing w:before="0" w:beforeAutospacing="off" w:after="0" w:afterAutospacing="off"/>
              <w:ind w:left="72"/>
              <w:jc w:val="right"/>
              <w:rPr>
                <w:rFonts w:ascii="Times New Roman" w:hAnsi="Times New Roman" w:eastAsia="Times New Roman" w:cs="Times New Roman"/>
                <w:b w:val="1"/>
                <w:bCs w:val="1"/>
                <w:sz w:val="24"/>
                <w:szCs w:val="24"/>
              </w:rPr>
            </w:pPr>
            <w:r w:rsidRPr="3EF1DB86" w:rsidR="3EF1DB86">
              <w:rPr>
                <w:rFonts w:ascii="Times New Roman" w:hAnsi="Times New Roman" w:eastAsia="Times New Roman" w:cs="Times New Roman"/>
                <w:b w:val="1"/>
                <w:bCs w:val="1"/>
                <w:sz w:val="24"/>
                <w:szCs w:val="24"/>
              </w:rPr>
              <w:t>Para</w:t>
            </w:r>
            <w:r w:rsidRPr="3EF1DB86" w:rsidR="3EF1DB86">
              <w:rPr>
                <w:rFonts w:ascii="Times New Roman" w:hAnsi="Times New Roman" w:eastAsia="Times New Roman" w:cs="Times New Roman"/>
                <w:b w:val="1"/>
                <w:bCs w:val="1"/>
                <w:sz w:val="24"/>
                <w:szCs w:val="24"/>
              </w:rPr>
              <w:t xml:space="preserve">:  </w:t>
            </w:r>
          </w:p>
        </w:tc>
        <w:tc>
          <w:tcPr>
            <w:tcW w:w="6885" w:type="dxa"/>
            <w:tcBorders>
              <w:top w:val="single" w:color="auto" w:sz="12"/>
              <w:bottom w:val="single" w:color="auto" w:sz="6"/>
              <w:right w:val="single" w:color="auto" w:sz="12"/>
            </w:tcBorders>
            <w:tcMar/>
          </w:tcPr>
          <w:p w:rsidR="49C86F97" w:rsidP="3EF1DB86" w:rsidRDefault="49C86F97" w14:paraId="451E59F3" w14:textId="5847B388">
            <w:pPr>
              <w:pStyle w:val="Corpodetexto"/>
              <w:spacing w:before="0" w:beforeAutospacing="off" w:after="0" w:afterAutospacing="off"/>
              <w:rPr>
                <w:rFonts w:ascii="Times New Roman" w:hAnsi="Times New Roman" w:eastAsia="Times New Roman" w:cs="Times New Roman"/>
                <w:b w:val="1"/>
                <w:bCs w:val="1"/>
                <w:noProof w:val="0"/>
                <w:sz w:val="24"/>
                <w:szCs w:val="24"/>
                <w:lang w:val="pt-BR"/>
              </w:rPr>
            </w:pPr>
            <w:r w:rsidRPr="3EF1DB86" w:rsidR="49C86F97">
              <w:rPr>
                <w:rFonts w:ascii="Times New Roman" w:hAnsi="Times New Roman" w:eastAsia="Times New Roman" w:cs="Times New Roman"/>
                <w:b w:val="1"/>
                <w:bCs w:val="1"/>
                <w:noProof w:val="0"/>
                <w:sz w:val="24"/>
                <w:szCs w:val="24"/>
                <w:lang w:val="pt-BR"/>
              </w:rPr>
              <w:t xml:space="preserve">Atléticas e </w:t>
            </w:r>
            <w:r w:rsidRPr="3EF1DB86" w:rsidR="49C86F97">
              <w:rPr>
                <w:rFonts w:ascii="Times New Roman" w:hAnsi="Times New Roman" w:eastAsia="Times New Roman" w:cs="Times New Roman"/>
                <w:b w:val="1"/>
                <w:bCs w:val="1"/>
                <w:noProof w:val="0"/>
                <w:sz w:val="24"/>
                <w:szCs w:val="24"/>
                <w:lang w:val="pt-BR"/>
              </w:rPr>
              <w:t>CAs</w:t>
            </w:r>
            <w:r w:rsidRPr="3EF1DB86" w:rsidR="06A5D382">
              <w:rPr>
                <w:rFonts w:ascii="Times New Roman" w:hAnsi="Times New Roman" w:eastAsia="Times New Roman" w:cs="Times New Roman"/>
                <w:b w:val="1"/>
                <w:bCs w:val="1"/>
                <w:noProof w:val="0"/>
                <w:sz w:val="24"/>
                <w:szCs w:val="24"/>
                <w:lang w:val="pt-BR"/>
              </w:rPr>
              <w:t xml:space="preserve"> (Organizadores)</w:t>
            </w:r>
          </w:p>
        </w:tc>
      </w:tr>
      <w:tr w:rsidR="3EF1DB86" w:rsidTr="3EF1DB86" w14:paraId="5D8DD35A">
        <w:trPr>
          <w:trHeight w:val="870"/>
        </w:trPr>
        <w:tc>
          <w:tcPr>
            <w:tcW w:w="2250" w:type="dxa"/>
            <w:tcBorders>
              <w:top w:val="single" w:color="auto" w:sz="6"/>
              <w:left w:val="single" w:color="auto" w:sz="12"/>
              <w:bottom w:val="single" w:color="auto" w:sz="6"/>
              <w:right w:val="single" w:color="auto" w:sz="12"/>
            </w:tcBorders>
            <w:shd w:val="clear" w:color="auto" w:fill="auto"/>
            <w:tcMar/>
          </w:tcPr>
          <w:p w:rsidR="3EF1DB86" w:rsidP="3EF1DB86" w:rsidRDefault="3EF1DB86" w14:paraId="143D7580" w14:textId="16EA99B2">
            <w:pPr>
              <w:pStyle w:val="Corpodetexto"/>
              <w:keepNext w:val="1"/>
              <w:spacing w:before="0" w:beforeAutospacing="off" w:after="0" w:afterAutospacing="off"/>
              <w:ind w:left="72"/>
              <w:jc w:val="right"/>
              <w:rPr>
                <w:rFonts w:ascii="Times New Roman" w:hAnsi="Times New Roman" w:eastAsia="Times New Roman" w:cs="Times New Roman"/>
                <w:b w:val="1"/>
                <w:bCs w:val="1"/>
                <w:sz w:val="24"/>
                <w:szCs w:val="24"/>
              </w:rPr>
            </w:pPr>
            <w:r w:rsidRPr="3EF1DB86" w:rsidR="3EF1DB86">
              <w:rPr>
                <w:rFonts w:ascii="Times New Roman" w:hAnsi="Times New Roman" w:eastAsia="Times New Roman" w:cs="Times New Roman"/>
                <w:b w:val="1"/>
                <w:bCs w:val="1"/>
                <w:sz w:val="24"/>
                <w:szCs w:val="24"/>
              </w:rPr>
              <w:t xml:space="preserve">Necessidade:  </w:t>
            </w:r>
          </w:p>
        </w:tc>
        <w:tc>
          <w:tcPr>
            <w:tcW w:w="6885" w:type="dxa"/>
            <w:tcBorders>
              <w:top w:val="single" w:color="auto" w:sz="6"/>
              <w:bottom w:val="single" w:color="auto" w:sz="6"/>
              <w:right w:val="single" w:color="auto" w:sz="12"/>
            </w:tcBorders>
            <w:tcMar/>
          </w:tcPr>
          <w:p w:rsidR="247B4AA6" w:rsidP="3EF1DB86" w:rsidRDefault="247B4AA6" w14:paraId="09C1FEEC" w14:textId="71F81784">
            <w:pPr>
              <w:pStyle w:val="Corpodetexto"/>
              <w:spacing w:before="0" w:beforeAutospacing="off" w:after="0" w:afterAutospacing="off"/>
              <w:rPr>
                <w:rFonts w:ascii="Times New Roman" w:hAnsi="Times New Roman" w:eastAsia="Times New Roman" w:cs="Times New Roman"/>
                <w:noProof w:val="0"/>
                <w:sz w:val="24"/>
                <w:szCs w:val="24"/>
                <w:lang w:val="pt-BR"/>
              </w:rPr>
            </w:pPr>
            <w:r w:rsidRPr="3EF1DB86" w:rsidR="247B4AA6">
              <w:rPr>
                <w:rFonts w:ascii="Times New Roman" w:hAnsi="Times New Roman" w:eastAsia="Times New Roman" w:cs="Times New Roman"/>
                <w:noProof w:val="0"/>
                <w:sz w:val="24"/>
                <w:szCs w:val="24"/>
                <w:lang w:val="pt-BR"/>
              </w:rPr>
              <w:t>Divulgar campeonatos para todo o campus, gerenciar a lista de inscritos e reservar espaços oficiais para treinos e jogos.</w:t>
            </w:r>
          </w:p>
        </w:tc>
      </w:tr>
      <w:tr w:rsidR="3EF1DB86" w:rsidTr="3EF1DB86" w14:paraId="287E77A9">
        <w:trPr>
          <w:trHeight w:val="870"/>
        </w:trPr>
        <w:tc>
          <w:tcPr>
            <w:tcW w:w="2250" w:type="dxa"/>
            <w:tcBorders>
              <w:top w:val="single" w:color="auto" w:sz="6"/>
              <w:left w:val="single" w:color="auto" w:sz="12"/>
              <w:bottom w:val="single" w:color="auto" w:sz="6"/>
              <w:right w:val="single" w:color="auto" w:sz="12"/>
            </w:tcBorders>
            <w:shd w:val="clear" w:color="auto" w:fill="auto"/>
            <w:tcMar/>
          </w:tcPr>
          <w:p w:rsidR="3EF1DB86" w:rsidP="3EF1DB86" w:rsidRDefault="3EF1DB86" w14:paraId="696AED52" w14:textId="72E9760C">
            <w:pPr>
              <w:pStyle w:val="Corpodetexto"/>
              <w:keepNext w:val="1"/>
              <w:spacing w:before="0" w:beforeAutospacing="off" w:after="0" w:afterAutospacing="off"/>
              <w:ind w:left="72"/>
              <w:jc w:val="right"/>
              <w:rPr>
                <w:rFonts w:ascii="Times New Roman" w:hAnsi="Times New Roman" w:eastAsia="Times New Roman" w:cs="Times New Roman"/>
                <w:b w:val="1"/>
                <w:bCs w:val="1"/>
                <w:sz w:val="24"/>
                <w:szCs w:val="24"/>
              </w:rPr>
            </w:pPr>
            <w:r w:rsidRPr="3EF1DB86" w:rsidR="3EF1DB86">
              <w:rPr>
                <w:rFonts w:ascii="Times New Roman" w:hAnsi="Times New Roman" w:eastAsia="Times New Roman" w:cs="Times New Roman"/>
                <w:b w:val="1"/>
                <w:bCs w:val="1"/>
                <w:sz w:val="24"/>
                <w:szCs w:val="24"/>
              </w:rPr>
              <w:t xml:space="preserve">O </w:t>
            </w:r>
            <w:r w:rsidRPr="3EF1DB86" w:rsidR="3EF1DB86">
              <w:rPr>
                <w:rFonts w:ascii="Times New Roman" w:hAnsi="Times New Roman" w:eastAsia="Times New Roman" w:cs="Times New Roman"/>
                <w:b w:val="1"/>
                <w:bCs w:val="1"/>
                <w:sz w:val="24"/>
                <w:szCs w:val="24"/>
              </w:rPr>
              <w:t>S</w:t>
            </w:r>
            <w:r w:rsidRPr="3EF1DB86" w:rsidR="707DB8EE">
              <w:rPr>
                <w:rFonts w:ascii="Times New Roman" w:hAnsi="Times New Roman" w:eastAsia="Times New Roman" w:cs="Times New Roman"/>
                <w:b w:val="1"/>
                <w:bCs w:val="1"/>
                <w:sz w:val="24"/>
                <w:szCs w:val="24"/>
              </w:rPr>
              <w:t>IG</w:t>
            </w:r>
            <w:r w:rsidRPr="3EF1DB86" w:rsidR="3EF1DB86">
              <w:rPr>
                <w:rFonts w:ascii="Times New Roman" w:hAnsi="Times New Roman" w:eastAsia="Times New Roman" w:cs="Times New Roman"/>
                <w:b w:val="1"/>
                <w:bCs w:val="1"/>
                <w:sz w:val="24"/>
                <w:szCs w:val="24"/>
              </w:rPr>
              <w:t>Esporte</w:t>
            </w:r>
            <w:r w:rsidRPr="3EF1DB86" w:rsidR="3EF1DB86">
              <w:rPr>
                <w:rFonts w:ascii="Times New Roman" w:hAnsi="Times New Roman" w:eastAsia="Times New Roman" w:cs="Times New Roman"/>
                <w:b w:val="1"/>
                <w:bCs w:val="1"/>
                <w:sz w:val="24"/>
                <w:szCs w:val="24"/>
              </w:rPr>
              <w:t xml:space="preserve"> é:</w:t>
            </w:r>
          </w:p>
        </w:tc>
        <w:tc>
          <w:tcPr>
            <w:tcW w:w="6885" w:type="dxa"/>
            <w:tcBorders>
              <w:top w:val="single" w:color="auto" w:sz="6"/>
              <w:bottom w:val="single" w:color="auto" w:sz="6"/>
              <w:right w:val="single" w:color="auto" w:sz="12"/>
            </w:tcBorders>
            <w:tcMar/>
          </w:tcPr>
          <w:p w:rsidR="3EF1DB86" w:rsidP="3EF1DB86" w:rsidRDefault="3EF1DB86" w14:paraId="012515F8" w14:textId="60C7FD2E">
            <w:pPr>
              <w:pStyle w:val="InfoBlue"/>
              <w:spacing w:before="0" w:beforeAutospacing="off" w:after="0" w:afterAutospacing="off" w:line="240" w:lineRule="auto"/>
              <w:ind w:left="-57"/>
              <w:jc w:val="both"/>
              <w:rPr>
                <w:rFonts w:ascii="Times New Roman" w:hAnsi="Times New Roman" w:eastAsia="Times New Roman" w:cs="Times New Roman"/>
                <w:color w:val="auto"/>
                <w:sz w:val="24"/>
                <w:szCs w:val="24"/>
                <w:lang w:val="pt-BR"/>
              </w:rPr>
            </w:pPr>
            <w:r w:rsidRPr="3EF1DB86" w:rsidR="3EF1DB86">
              <w:rPr>
                <w:rFonts w:ascii="Times New Roman" w:hAnsi="Times New Roman" w:eastAsia="Times New Roman" w:cs="Times New Roman"/>
                <w:color w:val="auto"/>
                <w:sz w:val="24"/>
                <w:szCs w:val="24"/>
                <w:lang w:val="pt-BR"/>
              </w:rPr>
              <w:t xml:space="preserve">uma </w:t>
            </w:r>
            <w:r w:rsidRPr="3EF1DB86" w:rsidR="3EF1DB86">
              <w:rPr>
                <w:rFonts w:ascii="Times New Roman" w:hAnsi="Times New Roman" w:eastAsia="Times New Roman" w:cs="Times New Roman"/>
                <w:color w:val="auto"/>
                <w:sz w:val="24"/>
                <w:szCs w:val="24"/>
                <w:lang w:val="pt-BR"/>
              </w:rPr>
              <w:t>a</w:t>
            </w:r>
            <w:r w:rsidRPr="3EF1DB86" w:rsidR="3EF1DB86">
              <w:rPr>
                <w:rFonts w:ascii="Times New Roman" w:hAnsi="Times New Roman" w:eastAsia="Times New Roman" w:cs="Times New Roman"/>
                <w:color w:val="auto"/>
                <w:sz w:val="24"/>
                <w:szCs w:val="24"/>
                <w:lang w:val="pt-BR"/>
              </w:rPr>
              <w:t>plicação WEB</w:t>
            </w:r>
          </w:p>
        </w:tc>
      </w:tr>
      <w:tr w:rsidR="3EF1DB86" w:rsidTr="3EF1DB86" w14:paraId="62A77A72">
        <w:trPr>
          <w:trHeight w:val="870"/>
        </w:trPr>
        <w:tc>
          <w:tcPr>
            <w:tcW w:w="2250" w:type="dxa"/>
            <w:tcBorders>
              <w:top w:val="single" w:color="auto" w:sz="6"/>
              <w:left w:val="single" w:color="auto" w:sz="12"/>
              <w:bottom w:val="single" w:color="auto" w:sz="6"/>
              <w:right w:val="single" w:color="auto" w:sz="12"/>
            </w:tcBorders>
            <w:shd w:val="clear" w:color="auto" w:fill="auto"/>
            <w:tcMar/>
          </w:tcPr>
          <w:p w:rsidR="3EF1DB86" w:rsidP="3EF1DB86" w:rsidRDefault="3EF1DB86" w14:paraId="42536FF0" w14:textId="6C089FB3">
            <w:pPr>
              <w:pStyle w:val="Corpodetexto"/>
              <w:keepNext w:val="1"/>
              <w:spacing w:before="0" w:beforeAutospacing="off" w:after="0" w:afterAutospacing="off"/>
              <w:ind w:left="72"/>
              <w:jc w:val="right"/>
              <w:rPr>
                <w:rFonts w:ascii="Times New Roman" w:hAnsi="Times New Roman" w:eastAsia="Times New Roman" w:cs="Times New Roman"/>
                <w:b w:val="1"/>
                <w:bCs w:val="1"/>
                <w:sz w:val="24"/>
                <w:szCs w:val="24"/>
              </w:rPr>
            </w:pPr>
            <w:r w:rsidRPr="3EF1DB86" w:rsidR="3EF1DB86">
              <w:rPr>
                <w:rFonts w:ascii="Times New Roman" w:hAnsi="Times New Roman" w:eastAsia="Times New Roman" w:cs="Times New Roman"/>
                <w:b w:val="1"/>
                <w:bCs w:val="1"/>
                <w:sz w:val="24"/>
                <w:szCs w:val="24"/>
              </w:rPr>
              <w:t>Q</w:t>
            </w:r>
            <w:r w:rsidRPr="3EF1DB86" w:rsidR="3EF1DB86">
              <w:rPr>
                <w:rFonts w:ascii="Times New Roman" w:hAnsi="Times New Roman" w:eastAsia="Times New Roman" w:cs="Times New Roman"/>
                <w:b w:val="1"/>
                <w:bCs w:val="1"/>
                <w:sz w:val="24"/>
                <w:szCs w:val="24"/>
              </w:rPr>
              <w:t>ue</w:t>
            </w:r>
            <w:r w:rsidRPr="3EF1DB86" w:rsidR="3EF1DB86">
              <w:rPr>
                <w:rFonts w:ascii="Times New Roman" w:hAnsi="Times New Roman" w:eastAsia="Times New Roman" w:cs="Times New Roman"/>
                <w:b w:val="1"/>
                <w:bCs w:val="1"/>
                <w:sz w:val="24"/>
                <w:szCs w:val="24"/>
              </w:rPr>
              <w:t xml:space="preserve">:  </w:t>
            </w:r>
          </w:p>
        </w:tc>
        <w:tc>
          <w:tcPr>
            <w:tcW w:w="6885" w:type="dxa"/>
            <w:tcBorders>
              <w:top w:val="single" w:color="auto" w:sz="6"/>
              <w:bottom w:val="single" w:color="auto" w:sz="6"/>
              <w:right w:val="single" w:color="auto" w:sz="12"/>
            </w:tcBorders>
            <w:tcMar/>
          </w:tcPr>
          <w:p w:rsidR="225E55F3" w:rsidP="3EF1DB86" w:rsidRDefault="225E55F3" w14:paraId="282959E1" w14:textId="798CAAA4">
            <w:pPr>
              <w:pStyle w:val="Corpodetexto"/>
              <w:spacing w:before="0" w:beforeAutospacing="off" w:after="0" w:afterAutospacing="off"/>
              <w:rPr>
                <w:rFonts w:ascii="Times New Roman" w:hAnsi="Times New Roman" w:eastAsia="Times New Roman" w:cs="Times New Roman"/>
                <w:noProof w:val="0"/>
                <w:sz w:val="24"/>
                <w:szCs w:val="24"/>
                <w:lang w:val="pt-BR"/>
              </w:rPr>
            </w:pPr>
            <w:r w:rsidRPr="3EF1DB86" w:rsidR="225E55F3">
              <w:rPr>
                <w:rFonts w:ascii="Times New Roman" w:hAnsi="Times New Roman" w:eastAsia="Times New Roman" w:cs="Times New Roman"/>
                <w:noProof w:val="0"/>
                <w:sz w:val="24"/>
                <w:szCs w:val="24"/>
                <w:lang w:val="pt-BR"/>
              </w:rPr>
              <w:t>Automatiza a coleta de dados dos participantes e formaliza o pedido de reserva de espaço, gerando um histórico organizado.</w:t>
            </w:r>
          </w:p>
        </w:tc>
      </w:tr>
      <w:tr w:rsidR="3EF1DB86" w:rsidTr="3EF1DB86" w14:paraId="3DE9A8AF">
        <w:trPr>
          <w:trHeight w:val="870"/>
        </w:trPr>
        <w:tc>
          <w:tcPr>
            <w:tcW w:w="2250" w:type="dxa"/>
            <w:tcBorders>
              <w:top w:val="single" w:color="auto" w:sz="6"/>
              <w:left w:val="single" w:color="auto" w:sz="12"/>
              <w:bottom w:val="single" w:color="auto" w:sz="6"/>
              <w:right w:val="single" w:color="auto" w:sz="12"/>
            </w:tcBorders>
            <w:shd w:val="clear" w:color="auto" w:fill="auto"/>
            <w:tcMar/>
          </w:tcPr>
          <w:p w:rsidR="3EF1DB86" w:rsidP="3EF1DB86" w:rsidRDefault="3EF1DB86" w14:paraId="1B324973" w14:textId="5F47E8B6">
            <w:pPr>
              <w:pStyle w:val="Corpodetexto"/>
              <w:keepNext w:val="1"/>
              <w:spacing w:before="0" w:beforeAutospacing="off" w:after="0" w:afterAutospacing="off"/>
              <w:ind w:left="72"/>
              <w:jc w:val="right"/>
              <w:rPr>
                <w:rFonts w:ascii="Times New Roman" w:hAnsi="Times New Roman" w:eastAsia="Times New Roman" w:cs="Times New Roman"/>
                <w:b w:val="1"/>
                <w:bCs w:val="1"/>
                <w:sz w:val="24"/>
                <w:szCs w:val="24"/>
              </w:rPr>
            </w:pPr>
            <w:r w:rsidRPr="3EF1DB86" w:rsidR="3EF1DB86">
              <w:rPr>
                <w:rFonts w:ascii="Times New Roman" w:hAnsi="Times New Roman" w:eastAsia="Times New Roman" w:cs="Times New Roman"/>
                <w:b w:val="1"/>
                <w:bCs w:val="1"/>
                <w:sz w:val="24"/>
                <w:szCs w:val="24"/>
              </w:rPr>
              <w:t>Ao contrário</w:t>
            </w:r>
            <w:r w:rsidRPr="3EF1DB86" w:rsidR="5C9A220A">
              <w:rPr>
                <w:rFonts w:ascii="Times New Roman" w:hAnsi="Times New Roman" w:eastAsia="Times New Roman" w:cs="Times New Roman"/>
                <w:b w:val="1"/>
                <w:bCs w:val="1"/>
                <w:sz w:val="24"/>
                <w:szCs w:val="24"/>
              </w:rPr>
              <w:t xml:space="preserve"> de</w:t>
            </w:r>
            <w:r w:rsidRPr="3EF1DB86" w:rsidR="3EF1DB86">
              <w:rPr>
                <w:rFonts w:ascii="Times New Roman" w:hAnsi="Times New Roman" w:eastAsia="Times New Roman" w:cs="Times New Roman"/>
                <w:b w:val="1"/>
                <w:bCs w:val="1"/>
                <w:sz w:val="24"/>
                <w:szCs w:val="24"/>
              </w:rPr>
              <w:t xml:space="preserve">:  </w:t>
            </w:r>
          </w:p>
        </w:tc>
        <w:tc>
          <w:tcPr>
            <w:tcW w:w="6885" w:type="dxa"/>
            <w:tcBorders>
              <w:top w:val="single" w:color="auto" w:sz="6"/>
              <w:bottom w:val="single" w:color="auto" w:sz="6"/>
              <w:right w:val="single" w:color="auto" w:sz="12"/>
            </w:tcBorders>
            <w:tcMar/>
          </w:tcPr>
          <w:p w:rsidR="0276698E" w:rsidP="3EF1DB86" w:rsidRDefault="0276698E" w14:paraId="616BD23C" w14:textId="0C3CE251">
            <w:pPr>
              <w:pStyle w:val="Corpodetexto"/>
              <w:spacing w:before="0" w:beforeAutospacing="off" w:after="0" w:afterAutospacing="off"/>
              <w:rPr>
                <w:rFonts w:ascii="Times New Roman" w:hAnsi="Times New Roman" w:eastAsia="Times New Roman" w:cs="Times New Roman"/>
                <w:noProof w:val="0"/>
                <w:sz w:val="24"/>
                <w:szCs w:val="24"/>
                <w:lang w:val="pt-BR"/>
              </w:rPr>
            </w:pPr>
            <w:r w:rsidRPr="3EF1DB86" w:rsidR="0276698E">
              <w:rPr>
                <w:rFonts w:ascii="Times New Roman" w:hAnsi="Times New Roman" w:eastAsia="Times New Roman" w:cs="Times New Roman"/>
                <w:noProof w:val="0"/>
                <w:sz w:val="24"/>
                <w:szCs w:val="24"/>
                <w:lang w:val="pt-BR"/>
              </w:rPr>
              <w:t xml:space="preserve">Google </w:t>
            </w:r>
            <w:r w:rsidRPr="3EF1DB86" w:rsidR="0276698E">
              <w:rPr>
                <w:rFonts w:ascii="Times New Roman" w:hAnsi="Times New Roman" w:eastAsia="Times New Roman" w:cs="Times New Roman"/>
                <w:noProof w:val="0"/>
                <w:sz w:val="24"/>
                <w:szCs w:val="24"/>
                <w:lang w:val="pt-BR"/>
              </w:rPr>
              <w:t>Forms</w:t>
            </w:r>
            <w:r w:rsidRPr="3EF1DB86" w:rsidR="0276698E">
              <w:rPr>
                <w:rFonts w:ascii="Times New Roman" w:hAnsi="Times New Roman" w:eastAsia="Times New Roman" w:cs="Times New Roman"/>
                <w:noProof w:val="0"/>
                <w:sz w:val="24"/>
                <w:szCs w:val="24"/>
                <w:lang w:val="pt-BR"/>
              </w:rPr>
              <w:t xml:space="preserve"> e planilhas de Excel compartilhadas</w:t>
            </w:r>
            <w:r w:rsidRPr="3EF1DB86" w:rsidR="6DB55718">
              <w:rPr>
                <w:rFonts w:ascii="Times New Roman" w:hAnsi="Times New Roman" w:eastAsia="Times New Roman" w:cs="Times New Roman"/>
                <w:noProof w:val="0"/>
                <w:sz w:val="24"/>
                <w:szCs w:val="24"/>
                <w:lang w:val="pt-BR"/>
              </w:rPr>
              <w:t xml:space="preserve"> que fazem apenas coleta dados isolados.</w:t>
            </w:r>
          </w:p>
        </w:tc>
      </w:tr>
      <w:tr w:rsidR="3EF1DB86" w:rsidTr="3EF1DB86" w14:paraId="236450A0">
        <w:trPr>
          <w:trHeight w:val="870"/>
        </w:trPr>
        <w:tc>
          <w:tcPr>
            <w:tcW w:w="2250" w:type="dxa"/>
            <w:tcBorders>
              <w:top w:val="single" w:color="auto" w:sz="6"/>
              <w:left w:val="single" w:color="auto" w:sz="12"/>
              <w:bottom w:val="single" w:color="auto" w:sz="12"/>
              <w:right w:val="single" w:color="auto" w:sz="12"/>
            </w:tcBorders>
            <w:shd w:val="clear" w:color="auto" w:fill="auto"/>
            <w:tcMar/>
          </w:tcPr>
          <w:p w:rsidR="3EF1DB86" w:rsidP="3EF1DB86" w:rsidRDefault="3EF1DB86" w14:paraId="7B0E0B8D" w14:textId="356D073D">
            <w:pPr>
              <w:pStyle w:val="Corpodetexto"/>
              <w:spacing w:before="0" w:beforeAutospacing="off" w:after="0" w:afterAutospacing="off"/>
              <w:ind w:left="72"/>
              <w:jc w:val="right"/>
              <w:rPr>
                <w:rFonts w:ascii="Times New Roman" w:hAnsi="Times New Roman" w:eastAsia="Times New Roman" w:cs="Times New Roman"/>
                <w:b w:val="1"/>
                <w:bCs w:val="1"/>
                <w:sz w:val="24"/>
                <w:szCs w:val="24"/>
              </w:rPr>
            </w:pPr>
            <w:r w:rsidRPr="3EF1DB86" w:rsidR="3EF1DB86">
              <w:rPr>
                <w:rFonts w:ascii="Times New Roman" w:hAnsi="Times New Roman" w:eastAsia="Times New Roman" w:cs="Times New Roman"/>
                <w:b w:val="1"/>
                <w:bCs w:val="1"/>
                <w:sz w:val="24"/>
                <w:szCs w:val="24"/>
              </w:rPr>
              <w:t>Nosso produto</w:t>
            </w:r>
            <w:r w:rsidRPr="3EF1DB86" w:rsidR="3EF1DB86">
              <w:rPr>
                <w:rFonts w:ascii="Times New Roman" w:hAnsi="Times New Roman" w:eastAsia="Times New Roman" w:cs="Times New Roman"/>
                <w:b w:val="1"/>
                <w:bCs w:val="1"/>
                <w:sz w:val="24"/>
                <w:szCs w:val="24"/>
              </w:rPr>
              <w:t xml:space="preserve">:  </w:t>
            </w:r>
          </w:p>
        </w:tc>
        <w:tc>
          <w:tcPr>
            <w:tcW w:w="6885" w:type="dxa"/>
            <w:tcBorders>
              <w:top w:val="single" w:color="auto" w:sz="6"/>
              <w:bottom w:val="single" w:color="auto" w:sz="12"/>
              <w:right w:val="single" w:color="auto" w:sz="12"/>
            </w:tcBorders>
            <w:tcMar/>
          </w:tcPr>
          <w:p w:rsidR="15C31F4E" w:rsidP="3EF1DB86" w:rsidRDefault="15C31F4E" w14:paraId="43DE3DA1" w14:textId="18438F5C">
            <w:pPr>
              <w:pStyle w:val="Corpodetexto"/>
              <w:spacing w:before="0" w:beforeAutospacing="off" w:after="0" w:afterAutospacing="off"/>
              <w:rPr>
                <w:rFonts w:ascii="Times New Roman" w:hAnsi="Times New Roman" w:eastAsia="Times New Roman" w:cs="Times New Roman"/>
                <w:noProof w:val="0"/>
                <w:sz w:val="24"/>
                <w:szCs w:val="24"/>
                <w:lang w:val="pt-BR"/>
              </w:rPr>
            </w:pPr>
            <w:r w:rsidRPr="3EF1DB86" w:rsidR="15C31F4E">
              <w:rPr>
                <w:rFonts w:ascii="Times New Roman" w:hAnsi="Times New Roman" w:eastAsia="Times New Roman" w:cs="Times New Roman"/>
                <w:noProof w:val="0"/>
                <w:sz w:val="24"/>
                <w:szCs w:val="24"/>
                <w:lang w:val="pt-BR"/>
              </w:rPr>
              <w:t>V</w:t>
            </w:r>
            <w:r w:rsidRPr="3EF1DB86" w:rsidR="02B2DA64">
              <w:rPr>
                <w:rFonts w:ascii="Times New Roman" w:hAnsi="Times New Roman" w:eastAsia="Times New Roman" w:cs="Times New Roman"/>
                <w:noProof w:val="0"/>
                <w:sz w:val="24"/>
                <w:szCs w:val="24"/>
                <w:lang w:val="pt-BR"/>
              </w:rPr>
              <w:t>incula a inscrição ao evento e o evento ao espaço físico, criando uma jornada completa de organização em um só lugar.</w:t>
            </w:r>
          </w:p>
        </w:tc>
      </w:tr>
    </w:tbl>
    <w:p w:rsidRPr="004C723F" w:rsidR="00BD618C" w:rsidP="3EF1DB86" w:rsidRDefault="00BD618C" w14:paraId="54C21A05" w14:textId="1AF35E30">
      <w:pPr>
        <w:pStyle w:val="Ttulo2"/>
        <w:numPr>
          <w:ilvl w:val="0"/>
          <w:numId w:val="0"/>
        </w:numPr>
        <w:spacing w:before="240" w:after="120"/>
        <w:ind w:left="0"/>
        <w:rPr>
          <w:rFonts w:ascii="Times New Roman" w:hAnsi="Times New Roman" w:eastAsia="Times New Roman" w:cs="Times New Roman"/>
          <w:sz w:val="24"/>
          <w:szCs w:val="24"/>
        </w:rPr>
      </w:pPr>
    </w:p>
    <w:tbl>
      <w:tblPr>
        <w:tblW w:w="0" w:type="auto"/>
        <w:tblInd w:w="-15" w:type="dxa"/>
        <w:tblLook w:val="0000" w:firstRow="0" w:lastRow="0" w:firstColumn="0" w:lastColumn="0" w:noHBand="0" w:noVBand="0"/>
      </w:tblPr>
      <w:tblGrid>
        <w:gridCol w:w="2127"/>
        <w:gridCol w:w="7020"/>
      </w:tblGrid>
      <w:tr w:rsidR="3EF1DB86" w:rsidTr="3EF1DB86" w14:paraId="43207C7D">
        <w:trPr>
          <w:trHeight w:val="690"/>
        </w:trPr>
        <w:tc>
          <w:tcPr>
            <w:tcW w:w="2127" w:type="dxa"/>
            <w:tcBorders>
              <w:top w:val="single" w:color="auto" w:sz="12"/>
              <w:left w:val="single" w:color="auto" w:sz="12"/>
              <w:bottom w:val="single" w:color="auto" w:sz="6"/>
              <w:right w:val="single" w:color="auto" w:sz="12"/>
            </w:tcBorders>
            <w:shd w:val="clear" w:color="auto" w:fill="auto"/>
            <w:tcMar/>
            <w:vAlign w:val="top"/>
          </w:tcPr>
          <w:p w:rsidR="3EF1DB86" w:rsidP="3EF1DB86" w:rsidRDefault="3EF1DB86" w14:paraId="1CC18974" w14:textId="63569B97">
            <w:pPr>
              <w:pStyle w:val="Corpodetexto"/>
              <w:keepNext w:val="1"/>
              <w:spacing w:before="0" w:beforeAutospacing="off" w:after="0" w:afterAutospacing="off"/>
              <w:ind w:left="72"/>
              <w:jc w:val="right"/>
              <w:rPr>
                <w:rFonts w:ascii="Times New Roman" w:hAnsi="Times New Roman" w:eastAsia="Times New Roman" w:cs="Times New Roman"/>
                <w:b w:val="1"/>
                <w:bCs w:val="1"/>
                <w:color w:val="auto"/>
                <w:sz w:val="24"/>
                <w:szCs w:val="24"/>
              </w:rPr>
            </w:pPr>
            <w:r w:rsidRPr="3EF1DB86" w:rsidR="3EF1DB86">
              <w:rPr>
                <w:rFonts w:ascii="Times New Roman" w:hAnsi="Times New Roman" w:eastAsia="Times New Roman" w:cs="Times New Roman"/>
                <w:b w:val="1"/>
                <w:bCs w:val="1"/>
                <w:color w:val="auto"/>
                <w:sz w:val="24"/>
                <w:szCs w:val="24"/>
              </w:rPr>
              <w:t>Para</w:t>
            </w:r>
            <w:r w:rsidRPr="3EF1DB86" w:rsidR="3EF1DB86">
              <w:rPr>
                <w:rFonts w:ascii="Times New Roman" w:hAnsi="Times New Roman" w:eastAsia="Times New Roman" w:cs="Times New Roman"/>
                <w:b w:val="1"/>
                <w:bCs w:val="1"/>
                <w:color w:val="auto"/>
                <w:sz w:val="24"/>
                <w:szCs w:val="24"/>
              </w:rPr>
              <w:t>:</w:t>
            </w:r>
          </w:p>
        </w:tc>
        <w:tc>
          <w:tcPr>
            <w:tcW w:w="7020" w:type="dxa"/>
            <w:tcBorders>
              <w:top w:val="single" w:color="auto" w:sz="12"/>
              <w:bottom w:val="single" w:color="auto" w:sz="6"/>
              <w:right w:val="single" w:color="auto" w:sz="12"/>
            </w:tcBorders>
            <w:tcMar/>
            <w:vAlign w:val="top"/>
          </w:tcPr>
          <w:p w:rsidR="2C532734" w:rsidP="3EF1DB86" w:rsidRDefault="2C532734" w14:paraId="50E6A9D7" w14:textId="5F641050">
            <w:pPr>
              <w:pStyle w:val="Corpodetexto"/>
              <w:spacing w:before="0" w:beforeAutospacing="off" w:after="0" w:afterAutospacing="off"/>
              <w:rPr>
                <w:rFonts w:ascii="Times New Roman" w:hAnsi="Times New Roman" w:eastAsia="Times New Roman" w:cs="Times New Roman"/>
                <w:b w:val="1"/>
                <w:bCs w:val="1"/>
                <w:noProof w:val="0"/>
                <w:sz w:val="24"/>
                <w:szCs w:val="24"/>
                <w:lang w:val="pt-BR"/>
              </w:rPr>
            </w:pPr>
            <w:r w:rsidRPr="3EF1DB86" w:rsidR="2C532734">
              <w:rPr>
                <w:rFonts w:ascii="Times New Roman" w:hAnsi="Times New Roman" w:eastAsia="Times New Roman" w:cs="Times New Roman"/>
                <w:b w:val="1"/>
                <w:bCs w:val="1"/>
                <w:noProof w:val="0"/>
                <w:sz w:val="24"/>
                <w:szCs w:val="24"/>
                <w:lang w:val="pt-BR"/>
              </w:rPr>
              <w:t>Gestores da FCTE (Administração)</w:t>
            </w:r>
          </w:p>
        </w:tc>
      </w:tr>
      <w:tr w:rsidR="3EF1DB86" w:rsidTr="3EF1DB86" w14:paraId="7A8D00DB">
        <w:trPr>
          <w:trHeight w:val="690"/>
        </w:trPr>
        <w:tc>
          <w:tcPr>
            <w:tcW w:w="2127" w:type="dxa"/>
            <w:tcBorders>
              <w:top w:val="single" w:color="auto" w:sz="6"/>
              <w:left w:val="single" w:color="auto" w:sz="12"/>
              <w:bottom w:val="single" w:color="auto" w:sz="6"/>
              <w:right w:val="single" w:color="auto" w:sz="12"/>
            </w:tcBorders>
            <w:shd w:val="clear" w:color="auto" w:fill="auto"/>
            <w:tcMar/>
            <w:vAlign w:val="top"/>
          </w:tcPr>
          <w:p w:rsidR="3EF1DB86" w:rsidP="3EF1DB86" w:rsidRDefault="3EF1DB86" w14:paraId="2751A459" w14:textId="706AF0B7">
            <w:pPr>
              <w:pStyle w:val="Corpodetexto"/>
              <w:keepNext w:val="1"/>
              <w:spacing w:before="0" w:beforeAutospacing="off" w:after="0" w:afterAutospacing="off"/>
              <w:ind w:left="72"/>
              <w:jc w:val="right"/>
              <w:rPr>
                <w:rFonts w:ascii="Times New Roman" w:hAnsi="Times New Roman" w:eastAsia="Times New Roman" w:cs="Times New Roman"/>
                <w:b w:val="1"/>
                <w:bCs w:val="1"/>
                <w:color w:val="auto"/>
                <w:sz w:val="24"/>
                <w:szCs w:val="24"/>
              </w:rPr>
            </w:pPr>
            <w:r w:rsidRPr="3EF1DB86" w:rsidR="3EF1DB86">
              <w:rPr>
                <w:rFonts w:ascii="Times New Roman" w:hAnsi="Times New Roman" w:eastAsia="Times New Roman" w:cs="Times New Roman"/>
                <w:b w:val="1"/>
                <w:bCs w:val="1"/>
                <w:color w:val="auto"/>
                <w:sz w:val="24"/>
                <w:szCs w:val="24"/>
              </w:rPr>
              <w:t>Necessidade:</w:t>
            </w:r>
          </w:p>
        </w:tc>
        <w:tc>
          <w:tcPr>
            <w:tcW w:w="7020" w:type="dxa"/>
            <w:tcBorders>
              <w:top w:val="single" w:color="auto" w:sz="6"/>
              <w:bottom w:val="single" w:color="auto" w:sz="6"/>
              <w:right w:val="single" w:color="auto" w:sz="12"/>
            </w:tcBorders>
            <w:tcMar/>
            <w:vAlign w:val="top"/>
          </w:tcPr>
          <w:p w:rsidR="67107C45" w:rsidP="3EF1DB86" w:rsidRDefault="67107C45" w14:paraId="4447A71A" w14:textId="4A453E2F">
            <w:pPr>
              <w:pStyle w:val="Corpodetexto"/>
              <w:spacing w:before="0" w:beforeAutospacing="off" w:after="0" w:afterAutospacing="off"/>
              <w:jc w:val="left"/>
              <w:rPr>
                <w:rFonts w:ascii="Times New Roman" w:hAnsi="Times New Roman" w:eastAsia="Times New Roman" w:cs="Times New Roman"/>
                <w:noProof w:val="0"/>
                <w:sz w:val="24"/>
                <w:szCs w:val="24"/>
                <w:lang w:val="pt-BR"/>
              </w:rPr>
            </w:pPr>
            <w:r w:rsidRPr="3EF1DB86" w:rsidR="67107C45">
              <w:rPr>
                <w:rFonts w:ascii="Times New Roman" w:hAnsi="Times New Roman" w:eastAsia="Times New Roman" w:cs="Times New Roman"/>
                <w:noProof w:val="0"/>
                <w:sz w:val="24"/>
                <w:szCs w:val="24"/>
                <w:lang w:val="pt-BR"/>
              </w:rPr>
              <w:t>Controle sobre o uso das instalações físicas, mitigação de conflitos de agenda e dados estatísticos sobre a adesão esportiva no campus.</w:t>
            </w:r>
          </w:p>
        </w:tc>
      </w:tr>
      <w:tr w:rsidR="3EF1DB86" w:rsidTr="3EF1DB86" w14:paraId="26C5EE51">
        <w:trPr>
          <w:trHeight w:val="690"/>
        </w:trPr>
        <w:tc>
          <w:tcPr>
            <w:tcW w:w="2127" w:type="dxa"/>
            <w:tcBorders>
              <w:top w:val="single" w:color="auto" w:sz="6"/>
              <w:left w:val="single" w:color="auto" w:sz="12"/>
              <w:bottom w:val="single" w:color="auto" w:sz="6"/>
              <w:right w:val="single" w:color="auto" w:sz="12"/>
            </w:tcBorders>
            <w:shd w:val="clear" w:color="auto" w:fill="auto"/>
            <w:tcMar/>
            <w:vAlign w:val="top"/>
          </w:tcPr>
          <w:p w:rsidR="3EF1DB86" w:rsidP="3EF1DB86" w:rsidRDefault="3EF1DB86" w14:paraId="00386C5E" w14:textId="208B49D0">
            <w:pPr>
              <w:pStyle w:val="Corpodetexto"/>
              <w:keepNext w:val="1"/>
              <w:spacing w:before="0" w:beforeAutospacing="off" w:after="0" w:afterAutospacing="off"/>
              <w:ind w:left="72"/>
              <w:jc w:val="right"/>
              <w:rPr>
                <w:rFonts w:ascii="Times New Roman" w:hAnsi="Times New Roman" w:eastAsia="Times New Roman" w:cs="Times New Roman"/>
                <w:b w:val="1"/>
                <w:bCs w:val="1"/>
                <w:color w:val="auto"/>
                <w:sz w:val="24"/>
                <w:szCs w:val="24"/>
              </w:rPr>
            </w:pPr>
            <w:r w:rsidRPr="3EF1DB86" w:rsidR="3EF1DB86">
              <w:rPr>
                <w:rFonts w:ascii="Times New Roman" w:hAnsi="Times New Roman" w:eastAsia="Times New Roman" w:cs="Times New Roman"/>
                <w:b w:val="1"/>
                <w:bCs w:val="1"/>
                <w:color w:val="auto"/>
                <w:sz w:val="24"/>
                <w:szCs w:val="24"/>
              </w:rPr>
              <w:t xml:space="preserve">O </w:t>
            </w:r>
            <w:r w:rsidRPr="3EF1DB86" w:rsidR="3EF1DB86">
              <w:rPr>
                <w:rFonts w:ascii="Times New Roman" w:hAnsi="Times New Roman" w:eastAsia="Times New Roman" w:cs="Times New Roman"/>
                <w:b w:val="1"/>
                <w:bCs w:val="1"/>
                <w:color w:val="auto"/>
                <w:sz w:val="24"/>
                <w:szCs w:val="24"/>
              </w:rPr>
              <w:t>S</w:t>
            </w:r>
            <w:r w:rsidRPr="3EF1DB86" w:rsidR="3EF1DB86">
              <w:rPr>
                <w:rFonts w:ascii="Times New Roman" w:hAnsi="Times New Roman" w:eastAsia="Times New Roman" w:cs="Times New Roman"/>
                <w:b w:val="1"/>
                <w:bCs w:val="1"/>
                <w:color w:val="auto"/>
                <w:sz w:val="24"/>
                <w:szCs w:val="24"/>
              </w:rPr>
              <w:t>IG</w:t>
            </w:r>
            <w:r w:rsidRPr="3EF1DB86" w:rsidR="3EF1DB86">
              <w:rPr>
                <w:rFonts w:ascii="Times New Roman" w:hAnsi="Times New Roman" w:eastAsia="Times New Roman" w:cs="Times New Roman"/>
                <w:b w:val="1"/>
                <w:bCs w:val="1"/>
                <w:color w:val="auto"/>
                <w:sz w:val="24"/>
                <w:szCs w:val="24"/>
              </w:rPr>
              <w:t>Esporte</w:t>
            </w:r>
            <w:r w:rsidRPr="3EF1DB86" w:rsidR="3EF1DB86">
              <w:rPr>
                <w:rFonts w:ascii="Times New Roman" w:hAnsi="Times New Roman" w:eastAsia="Times New Roman" w:cs="Times New Roman"/>
                <w:b w:val="1"/>
                <w:bCs w:val="1"/>
                <w:color w:val="auto"/>
                <w:sz w:val="24"/>
                <w:szCs w:val="24"/>
              </w:rPr>
              <w:t xml:space="preserve"> </w:t>
            </w:r>
            <w:r w:rsidRPr="3EF1DB86" w:rsidR="3EF1DB86">
              <w:rPr>
                <w:rFonts w:ascii="Times New Roman" w:hAnsi="Times New Roman" w:eastAsia="Times New Roman" w:cs="Times New Roman"/>
                <w:b w:val="1"/>
                <w:bCs w:val="1"/>
                <w:color w:val="auto"/>
                <w:sz w:val="24"/>
                <w:szCs w:val="24"/>
              </w:rPr>
              <w:t>é:</w:t>
            </w:r>
          </w:p>
        </w:tc>
        <w:tc>
          <w:tcPr>
            <w:tcW w:w="7020" w:type="dxa"/>
            <w:tcBorders>
              <w:top w:val="single" w:color="auto" w:sz="6"/>
              <w:bottom w:val="single" w:color="auto" w:sz="6"/>
              <w:right w:val="single" w:color="auto" w:sz="12"/>
            </w:tcBorders>
            <w:tcMar/>
            <w:vAlign w:val="top"/>
          </w:tcPr>
          <w:p w:rsidR="3EF1DB86" w:rsidP="3EF1DB86" w:rsidRDefault="3EF1DB86" w14:paraId="6B888B6B" w14:textId="60C7FD2E">
            <w:pPr>
              <w:pStyle w:val="InfoBlue"/>
              <w:spacing w:before="0" w:beforeAutospacing="off" w:after="0" w:afterAutospacing="off" w:line="240" w:lineRule="auto"/>
              <w:ind w:left="-57"/>
              <w:jc w:val="left"/>
              <w:rPr>
                <w:rFonts w:ascii="Times New Roman" w:hAnsi="Times New Roman" w:eastAsia="Times New Roman" w:cs="Times New Roman"/>
                <w:color w:val="auto"/>
                <w:sz w:val="24"/>
                <w:szCs w:val="24"/>
                <w:lang w:val="pt-BR"/>
              </w:rPr>
            </w:pPr>
            <w:r w:rsidRPr="3EF1DB86" w:rsidR="3EF1DB86">
              <w:rPr>
                <w:rFonts w:ascii="Times New Roman" w:hAnsi="Times New Roman" w:eastAsia="Times New Roman" w:cs="Times New Roman"/>
                <w:color w:val="auto"/>
                <w:sz w:val="24"/>
                <w:szCs w:val="24"/>
                <w:lang w:val="pt-BR"/>
              </w:rPr>
              <w:t xml:space="preserve">uma </w:t>
            </w:r>
            <w:r w:rsidRPr="3EF1DB86" w:rsidR="3EF1DB86">
              <w:rPr>
                <w:rFonts w:ascii="Times New Roman" w:hAnsi="Times New Roman" w:eastAsia="Times New Roman" w:cs="Times New Roman"/>
                <w:color w:val="auto"/>
                <w:sz w:val="24"/>
                <w:szCs w:val="24"/>
                <w:lang w:val="pt-BR"/>
              </w:rPr>
              <w:t>a</w:t>
            </w:r>
            <w:r w:rsidRPr="3EF1DB86" w:rsidR="3EF1DB86">
              <w:rPr>
                <w:rFonts w:ascii="Times New Roman" w:hAnsi="Times New Roman" w:eastAsia="Times New Roman" w:cs="Times New Roman"/>
                <w:color w:val="auto"/>
                <w:sz w:val="24"/>
                <w:szCs w:val="24"/>
                <w:lang w:val="pt-BR"/>
              </w:rPr>
              <w:t>plicação WEB</w:t>
            </w:r>
          </w:p>
        </w:tc>
      </w:tr>
      <w:tr w:rsidR="3EF1DB86" w:rsidTr="3EF1DB86" w14:paraId="276A1650">
        <w:trPr>
          <w:trHeight w:val="690"/>
        </w:trPr>
        <w:tc>
          <w:tcPr>
            <w:tcW w:w="2127" w:type="dxa"/>
            <w:tcBorders>
              <w:top w:val="single" w:color="auto" w:sz="6"/>
              <w:left w:val="single" w:color="auto" w:sz="12"/>
              <w:bottom w:val="single" w:color="auto" w:sz="6"/>
              <w:right w:val="single" w:color="auto" w:sz="12"/>
            </w:tcBorders>
            <w:shd w:val="clear" w:color="auto" w:fill="auto"/>
            <w:tcMar/>
            <w:vAlign w:val="top"/>
          </w:tcPr>
          <w:p w:rsidR="3EF1DB86" w:rsidP="3EF1DB86" w:rsidRDefault="3EF1DB86" w14:paraId="6D380843" w14:textId="0544DEAF">
            <w:pPr>
              <w:pStyle w:val="Corpodetexto"/>
              <w:keepNext w:val="1"/>
              <w:spacing w:before="0" w:beforeAutospacing="off" w:after="0" w:afterAutospacing="off"/>
              <w:ind w:left="72"/>
              <w:jc w:val="right"/>
              <w:rPr>
                <w:rFonts w:ascii="Times New Roman" w:hAnsi="Times New Roman" w:eastAsia="Times New Roman" w:cs="Times New Roman"/>
                <w:b w:val="1"/>
                <w:bCs w:val="1"/>
                <w:color w:val="auto"/>
                <w:sz w:val="24"/>
                <w:szCs w:val="24"/>
              </w:rPr>
            </w:pPr>
            <w:r w:rsidRPr="3EF1DB86" w:rsidR="3EF1DB86">
              <w:rPr>
                <w:rFonts w:ascii="Times New Roman" w:hAnsi="Times New Roman" w:eastAsia="Times New Roman" w:cs="Times New Roman"/>
                <w:b w:val="1"/>
                <w:bCs w:val="1"/>
                <w:color w:val="auto"/>
                <w:sz w:val="24"/>
                <w:szCs w:val="24"/>
              </w:rPr>
              <w:t>Q</w:t>
            </w:r>
            <w:r w:rsidRPr="3EF1DB86" w:rsidR="3EF1DB86">
              <w:rPr>
                <w:rFonts w:ascii="Times New Roman" w:hAnsi="Times New Roman" w:eastAsia="Times New Roman" w:cs="Times New Roman"/>
                <w:b w:val="1"/>
                <w:bCs w:val="1"/>
                <w:color w:val="auto"/>
                <w:sz w:val="24"/>
                <w:szCs w:val="24"/>
              </w:rPr>
              <w:t>ue</w:t>
            </w:r>
            <w:r w:rsidRPr="3EF1DB86" w:rsidR="3EF1DB86">
              <w:rPr>
                <w:rFonts w:ascii="Times New Roman" w:hAnsi="Times New Roman" w:eastAsia="Times New Roman" w:cs="Times New Roman"/>
                <w:b w:val="1"/>
                <w:bCs w:val="1"/>
                <w:color w:val="auto"/>
                <w:sz w:val="24"/>
                <w:szCs w:val="24"/>
              </w:rPr>
              <w:t>:</w:t>
            </w:r>
          </w:p>
        </w:tc>
        <w:tc>
          <w:tcPr>
            <w:tcW w:w="7020" w:type="dxa"/>
            <w:tcBorders>
              <w:top w:val="single" w:color="auto" w:sz="6"/>
              <w:bottom w:val="single" w:color="auto" w:sz="6"/>
              <w:right w:val="single" w:color="auto" w:sz="12"/>
            </w:tcBorders>
            <w:tcMar/>
            <w:vAlign w:val="top"/>
          </w:tcPr>
          <w:p w:rsidR="50758F73" w:rsidP="3EF1DB86" w:rsidRDefault="50758F73" w14:paraId="2393FF4F" w14:textId="6F89A2F7">
            <w:pPr>
              <w:pStyle w:val="Corpodetexto"/>
              <w:spacing w:before="0" w:beforeAutospacing="off" w:after="0" w:afterAutospacing="off"/>
              <w:jc w:val="left"/>
              <w:rPr>
                <w:rFonts w:ascii="Times New Roman" w:hAnsi="Times New Roman" w:eastAsia="Times New Roman" w:cs="Times New Roman"/>
                <w:noProof w:val="0"/>
                <w:sz w:val="24"/>
                <w:szCs w:val="24"/>
                <w:lang w:val="pt-BR"/>
              </w:rPr>
            </w:pPr>
            <w:r w:rsidRPr="3EF1DB86" w:rsidR="50758F73">
              <w:rPr>
                <w:rFonts w:ascii="Times New Roman" w:hAnsi="Times New Roman" w:eastAsia="Times New Roman" w:cs="Times New Roman"/>
                <w:noProof w:val="0"/>
                <w:sz w:val="24"/>
                <w:szCs w:val="24"/>
                <w:lang w:val="pt-BR"/>
              </w:rPr>
              <w:t>Fornece um painel de controle para aprovação de reservas e relatórios de ocupação dos espaços (subaproveitamento vs. superpopulação).</w:t>
            </w:r>
          </w:p>
        </w:tc>
      </w:tr>
      <w:tr w:rsidR="3EF1DB86" w:rsidTr="3EF1DB86" w14:paraId="2C08DBCF">
        <w:trPr>
          <w:trHeight w:val="690"/>
        </w:trPr>
        <w:tc>
          <w:tcPr>
            <w:tcW w:w="2127" w:type="dxa"/>
            <w:tcBorders>
              <w:top w:val="single" w:color="auto" w:sz="6"/>
              <w:left w:val="single" w:color="auto" w:sz="12"/>
              <w:bottom w:val="single" w:color="auto" w:sz="6"/>
              <w:right w:val="single" w:color="auto" w:sz="12"/>
            </w:tcBorders>
            <w:shd w:val="clear" w:color="auto" w:fill="auto"/>
            <w:tcMar/>
            <w:vAlign w:val="top"/>
          </w:tcPr>
          <w:p w:rsidR="3EF1DB86" w:rsidP="3EF1DB86" w:rsidRDefault="3EF1DB86" w14:paraId="7E05FC18" w14:textId="46DDFF4F">
            <w:pPr>
              <w:pStyle w:val="Corpodetexto"/>
              <w:keepNext w:val="1"/>
              <w:spacing w:before="0" w:beforeAutospacing="off" w:after="0" w:afterAutospacing="off"/>
              <w:ind w:left="72"/>
              <w:jc w:val="right"/>
              <w:rPr>
                <w:rFonts w:ascii="Times New Roman" w:hAnsi="Times New Roman" w:eastAsia="Times New Roman" w:cs="Times New Roman"/>
                <w:b w:val="1"/>
                <w:bCs w:val="1"/>
                <w:color w:val="auto"/>
                <w:sz w:val="24"/>
                <w:szCs w:val="24"/>
              </w:rPr>
            </w:pPr>
            <w:r w:rsidRPr="3EF1DB86" w:rsidR="3EF1DB86">
              <w:rPr>
                <w:rFonts w:ascii="Times New Roman" w:hAnsi="Times New Roman" w:eastAsia="Times New Roman" w:cs="Times New Roman"/>
                <w:b w:val="1"/>
                <w:bCs w:val="1"/>
                <w:color w:val="auto"/>
                <w:sz w:val="24"/>
                <w:szCs w:val="24"/>
              </w:rPr>
              <w:t>Ao contrário</w:t>
            </w:r>
            <w:r w:rsidRPr="3EF1DB86" w:rsidR="3EF1DB86">
              <w:rPr>
                <w:rFonts w:ascii="Times New Roman" w:hAnsi="Times New Roman" w:eastAsia="Times New Roman" w:cs="Times New Roman"/>
                <w:b w:val="1"/>
                <w:bCs w:val="1"/>
                <w:color w:val="auto"/>
                <w:sz w:val="24"/>
                <w:szCs w:val="24"/>
              </w:rPr>
              <w:t xml:space="preserve"> de</w:t>
            </w:r>
            <w:r w:rsidRPr="3EF1DB86" w:rsidR="3EF1DB86">
              <w:rPr>
                <w:rFonts w:ascii="Times New Roman" w:hAnsi="Times New Roman" w:eastAsia="Times New Roman" w:cs="Times New Roman"/>
                <w:b w:val="1"/>
                <w:bCs w:val="1"/>
                <w:color w:val="auto"/>
                <w:sz w:val="24"/>
                <w:szCs w:val="24"/>
              </w:rPr>
              <w:t>:</w:t>
            </w:r>
          </w:p>
        </w:tc>
        <w:tc>
          <w:tcPr>
            <w:tcW w:w="7020" w:type="dxa"/>
            <w:tcBorders>
              <w:top w:val="single" w:color="auto" w:sz="6"/>
              <w:bottom w:val="single" w:color="auto" w:sz="6"/>
              <w:right w:val="single" w:color="auto" w:sz="12"/>
            </w:tcBorders>
            <w:tcMar/>
            <w:vAlign w:val="top"/>
          </w:tcPr>
          <w:p w:rsidR="097555E6" w:rsidP="3EF1DB86" w:rsidRDefault="097555E6" w14:paraId="05B079AD" w14:textId="1AA6B2C8">
            <w:pPr>
              <w:pStyle w:val="Corpodetexto"/>
              <w:spacing w:before="0" w:beforeAutospacing="off" w:after="0" w:afterAutospacing="off"/>
              <w:jc w:val="left"/>
              <w:rPr>
                <w:rFonts w:ascii="Times New Roman" w:hAnsi="Times New Roman" w:eastAsia="Times New Roman" w:cs="Times New Roman"/>
                <w:noProof w:val="0"/>
                <w:sz w:val="24"/>
                <w:szCs w:val="24"/>
                <w:lang w:val="pt-BR"/>
              </w:rPr>
            </w:pPr>
            <w:r w:rsidRPr="3EF1DB86" w:rsidR="097555E6">
              <w:rPr>
                <w:rFonts w:ascii="Times New Roman" w:hAnsi="Times New Roman" w:eastAsia="Times New Roman" w:cs="Times New Roman"/>
                <w:noProof w:val="0"/>
                <w:sz w:val="24"/>
                <w:szCs w:val="24"/>
                <w:lang w:val="pt-BR"/>
              </w:rPr>
              <w:t>Agendamento manual (e-mail ou contato direto com a prefeitura do campus).</w:t>
            </w:r>
          </w:p>
        </w:tc>
      </w:tr>
      <w:tr w:rsidR="3EF1DB86" w:rsidTr="3EF1DB86" w14:paraId="725B3E22">
        <w:trPr>
          <w:trHeight w:val="690"/>
        </w:trPr>
        <w:tc>
          <w:tcPr>
            <w:tcW w:w="2127" w:type="dxa"/>
            <w:tcBorders>
              <w:top w:val="single" w:color="auto" w:sz="6"/>
              <w:left w:val="single" w:color="auto" w:sz="12"/>
              <w:bottom w:val="single" w:color="auto" w:sz="12"/>
              <w:right w:val="single" w:color="auto" w:sz="12"/>
            </w:tcBorders>
            <w:shd w:val="clear" w:color="auto" w:fill="auto"/>
            <w:tcMar/>
            <w:vAlign w:val="top"/>
          </w:tcPr>
          <w:p w:rsidR="3EF1DB86" w:rsidP="3EF1DB86" w:rsidRDefault="3EF1DB86" w14:paraId="1A0540E8" w14:textId="236F7D5F">
            <w:pPr>
              <w:pStyle w:val="Corpodetexto"/>
              <w:spacing w:before="0" w:beforeAutospacing="off" w:after="0" w:afterAutospacing="off"/>
              <w:ind w:left="72"/>
              <w:jc w:val="right"/>
              <w:rPr>
                <w:rFonts w:ascii="Times New Roman" w:hAnsi="Times New Roman" w:eastAsia="Times New Roman" w:cs="Times New Roman"/>
                <w:b w:val="1"/>
                <w:bCs w:val="1"/>
                <w:color w:val="auto"/>
                <w:sz w:val="24"/>
                <w:szCs w:val="24"/>
              </w:rPr>
            </w:pPr>
            <w:r w:rsidRPr="3EF1DB86" w:rsidR="3EF1DB86">
              <w:rPr>
                <w:rFonts w:ascii="Times New Roman" w:hAnsi="Times New Roman" w:eastAsia="Times New Roman" w:cs="Times New Roman"/>
                <w:b w:val="1"/>
                <w:bCs w:val="1"/>
                <w:color w:val="auto"/>
                <w:sz w:val="24"/>
                <w:szCs w:val="24"/>
              </w:rPr>
              <w:t>Nosso produto</w:t>
            </w:r>
            <w:r w:rsidRPr="3EF1DB86" w:rsidR="3EF1DB86">
              <w:rPr>
                <w:rFonts w:ascii="Times New Roman" w:hAnsi="Times New Roman" w:eastAsia="Times New Roman" w:cs="Times New Roman"/>
                <w:b w:val="1"/>
                <w:bCs w:val="1"/>
                <w:color w:val="auto"/>
                <w:sz w:val="24"/>
                <w:szCs w:val="24"/>
              </w:rPr>
              <w:t>:</w:t>
            </w:r>
          </w:p>
        </w:tc>
        <w:tc>
          <w:tcPr>
            <w:tcW w:w="7020" w:type="dxa"/>
            <w:tcBorders>
              <w:top w:val="single" w:color="auto" w:sz="6"/>
              <w:bottom w:val="single" w:color="auto" w:sz="12"/>
              <w:right w:val="single" w:color="auto" w:sz="12"/>
            </w:tcBorders>
            <w:tcMar/>
            <w:vAlign w:val="top"/>
          </w:tcPr>
          <w:p w:rsidR="6A2B1CDD" w:rsidP="3EF1DB86" w:rsidRDefault="6A2B1CDD" w14:paraId="047F22F1" w14:textId="3DD86108">
            <w:pPr>
              <w:pStyle w:val="Normal"/>
              <w:spacing w:before="0" w:beforeAutospacing="off" w:after="0" w:afterAutospacing="off"/>
              <w:jc w:val="left"/>
              <w:rPr>
                <w:rFonts w:ascii="Times New Roman" w:hAnsi="Times New Roman" w:eastAsia="Times New Roman" w:cs="Times New Roman"/>
                <w:noProof w:val="0"/>
                <w:sz w:val="24"/>
                <w:szCs w:val="24"/>
                <w:lang w:val="pt-BR"/>
              </w:rPr>
            </w:pPr>
            <w:r w:rsidRPr="3EF1DB86" w:rsidR="6A2B1CDD">
              <w:rPr>
                <w:rFonts w:ascii="Times New Roman" w:hAnsi="Times New Roman" w:eastAsia="Times New Roman" w:cs="Times New Roman"/>
                <w:noProof w:val="0"/>
                <w:sz w:val="24"/>
                <w:szCs w:val="24"/>
                <w:lang w:val="pt-BR"/>
              </w:rPr>
              <w:t>Transforma uma gestão baseada em "quem pediu primeiro no privado" em uma gestão transparente e baseada em dados, permitindo decisões melhores sobre a manutenção e ampliação dos espaços esportivos.</w:t>
            </w:r>
          </w:p>
        </w:tc>
      </w:tr>
    </w:tbl>
    <w:p w:rsidRPr="004C723F" w:rsidR="00BD618C" w:rsidP="3EF1DB86" w:rsidRDefault="00BD618C" w14:paraId="6E11CC41" w14:textId="51B5C00F">
      <w:pPr>
        <w:pStyle w:val="Normal"/>
        <w:rPr>
          <w:rFonts w:ascii="Times New Roman" w:hAnsi="Times New Roman" w:eastAsia="Times New Roman" w:cs="Times New Roman"/>
          <w:sz w:val="24"/>
          <w:szCs w:val="24"/>
        </w:rPr>
      </w:pPr>
    </w:p>
    <w:p w:rsidRPr="004C723F" w:rsidR="00BD618C" w:rsidP="3EF1DB86" w:rsidRDefault="00BD618C" w14:paraId="7E5AE4AE" w14:textId="7BBEE51C">
      <w:pPr>
        <w:pStyle w:val="Normal"/>
        <w:rPr>
          <w:rFonts w:ascii="Times New Roman" w:hAnsi="Times New Roman" w:eastAsia="Times New Roman" w:cs="Times New Roman"/>
          <w:sz w:val="24"/>
          <w:szCs w:val="24"/>
        </w:rPr>
      </w:pPr>
    </w:p>
    <w:p w:rsidRPr="004C723F" w:rsidR="00BD618C" w:rsidP="3EF1DB86" w:rsidRDefault="00BD618C" w14:paraId="74CA3A8D" w14:textId="6282BFD3">
      <w:pPr>
        <w:numPr>
          <w:ilvl w:val="0"/>
          <w:numId w:val="0"/>
        </w:numPr>
        <w:spacing w:before="240" w:after="120"/>
        <w:rPr>
          <w:rFonts w:ascii="Times New Roman" w:hAnsi="Times New Roman" w:eastAsia="Times New Roman" w:cs="Times New Roman"/>
          <w:sz w:val="24"/>
          <w:szCs w:val="24"/>
        </w:rPr>
      </w:pPr>
      <w:r w:rsidRPr="3EF1DB86">
        <w:rPr>
          <w:rFonts w:ascii="Times New Roman" w:hAnsi="Times New Roman" w:eastAsia="Times New Roman" w:cs="Times New Roman"/>
          <w:sz w:val="24"/>
          <w:szCs w:val="24"/>
        </w:rPr>
        <w:br w:type="page"/>
      </w:r>
    </w:p>
    <w:p w:rsidRPr="004C723F" w:rsidR="00BD618C" w:rsidP="3EF1DB86" w:rsidRDefault="00BD618C" w14:paraId="32D2B7D1" w14:textId="3A37F4DE">
      <w:pPr>
        <w:pStyle w:val="Ttulo2"/>
        <w:spacing w:before="240" w:after="120"/>
        <w:rPr>
          <w:rFonts w:ascii="Times New Roman" w:hAnsi="Times New Roman" w:eastAsia="Times New Roman" w:cs="Times New Roman"/>
          <w:sz w:val="24"/>
          <w:szCs w:val="24"/>
        </w:rPr>
      </w:pPr>
      <w:bookmarkStart w:name="_Toc221373663" w:id="4"/>
      <w:bookmarkStart w:name="_Toc275957129" w:id="5"/>
      <w:bookmarkStart w:name="_Toc275961640" w:id="6"/>
      <w:r w:rsidRPr="3EF1DB86" w:rsidR="15A7382F">
        <w:rPr>
          <w:rFonts w:ascii="Times New Roman" w:hAnsi="Times New Roman" w:eastAsia="Times New Roman" w:cs="Times New Roman"/>
          <w:sz w:val="24"/>
          <w:szCs w:val="24"/>
        </w:rPr>
        <w:t>Objetivos do Produto</w:t>
      </w:r>
      <w:bookmarkEnd w:id="4"/>
    </w:p>
    <w:p w:rsidRPr="004C723F" w:rsidR="00BD618C" w:rsidP="3EF1DB86" w:rsidRDefault="00BD618C" w14:paraId="58E292FC" w14:textId="2810DBEF">
      <w:pPr>
        <w:pStyle w:val="InfoBlue"/>
        <w:spacing w:line="240" w:lineRule="auto"/>
        <w:ind w:left="567"/>
        <w:jc w:val="both"/>
        <w:rPr>
          <w:rFonts w:ascii="Times New Roman" w:hAnsi="Times New Roman" w:eastAsia="Times New Roman" w:cs="Times New Roman"/>
          <w:i w:val="1"/>
          <w:iCs w:val="1"/>
          <w:sz w:val="24"/>
          <w:szCs w:val="24"/>
          <w:lang w:val="pt-BR"/>
        </w:rPr>
      </w:pPr>
      <w:r w:rsidRPr="3EF1DB86" w:rsidR="15A7382F">
        <w:rPr>
          <w:rFonts w:ascii="Times New Roman" w:hAnsi="Times New Roman" w:eastAsia="Times New Roman" w:cs="Times New Roman"/>
          <w:i w:val="1"/>
          <w:iCs w:val="1"/>
          <w:sz w:val="24"/>
          <w:szCs w:val="24"/>
          <w:lang w:val="pt-BR"/>
        </w:rPr>
        <w:t xml:space="preserve">[Forneça o objetivo principal do projeto, e objetivos secundários (caso </w:t>
      </w:r>
      <w:r w:rsidRPr="3EF1DB86" w:rsidR="430E35EF">
        <w:rPr>
          <w:rFonts w:ascii="Times New Roman" w:hAnsi="Times New Roman" w:eastAsia="Times New Roman" w:cs="Times New Roman"/>
          <w:i w:val="1"/>
          <w:iCs w:val="1"/>
          <w:sz w:val="24"/>
          <w:szCs w:val="24"/>
          <w:lang w:val="pt-BR"/>
        </w:rPr>
        <w:t>existam. Se existirem criem uma lista</w:t>
      </w:r>
      <w:r w:rsidRPr="3EF1DB86" w:rsidR="15A7382F">
        <w:rPr>
          <w:rFonts w:ascii="Times New Roman" w:hAnsi="Times New Roman" w:eastAsia="Times New Roman" w:cs="Times New Roman"/>
          <w:i w:val="1"/>
          <w:iCs w:val="1"/>
          <w:sz w:val="24"/>
          <w:szCs w:val="24"/>
          <w:lang w:val="pt-BR"/>
        </w:rPr>
        <w:t>)]</w:t>
      </w:r>
      <w:r w:rsidRPr="3EF1DB86" w:rsidR="430E35EF">
        <w:rPr>
          <w:rFonts w:ascii="Times New Roman" w:hAnsi="Times New Roman" w:eastAsia="Times New Roman" w:cs="Times New Roman"/>
          <w:i w:val="1"/>
          <w:iCs w:val="1"/>
          <w:sz w:val="24"/>
          <w:szCs w:val="24"/>
          <w:lang w:val="pt-BR"/>
        </w:rPr>
        <w:t>. Além disso o objetivo deve ser explicado pelo grupo</w:t>
      </w:r>
      <w:r w:rsidRPr="3EF1DB86" w:rsidR="6860C105">
        <w:rPr>
          <w:rFonts w:ascii="Times New Roman" w:hAnsi="Times New Roman" w:eastAsia="Times New Roman" w:cs="Times New Roman"/>
          <w:i w:val="1"/>
          <w:iCs w:val="1"/>
          <w:sz w:val="24"/>
          <w:szCs w:val="24"/>
          <w:lang w:val="pt-BR"/>
        </w:rPr>
        <w:t xml:space="preserve"> ao longo do texto.</w:t>
      </w:r>
      <w:r>
        <w:br/>
      </w:r>
    </w:p>
    <w:p w:rsidR="44D242CA" w:rsidP="3EF1DB86" w:rsidRDefault="44D242CA" w14:paraId="2A854890" w14:textId="4D84F797">
      <w:pPr>
        <w:pStyle w:val="Corpodetexto"/>
        <w:ind w:firstLine="720"/>
        <w:rPr>
          <w:rFonts w:ascii="Times New Roman" w:hAnsi="Times New Roman" w:eastAsia="Times New Roman" w:cs="Times New Roman"/>
          <w:i w:val="0"/>
          <w:iCs w:val="0"/>
          <w:sz w:val="24"/>
          <w:szCs w:val="24"/>
          <w:lang w:val="pt-BR"/>
        </w:rPr>
      </w:pPr>
      <w:r w:rsidRPr="3EF1DB86" w:rsidR="44D242CA">
        <w:rPr>
          <w:rFonts w:ascii="Times New Roman" w:hAnsi="Times New Roman" w:eastAsia="Times New Roman" w:cs="Times New Roman"/>
          <w:i w:val="0"/>
          <w:iCs w:val="0"/>
          <w:sz w:val="24"/>
          <w:szCs w:val="24"/>
          <w:lang w:val="pt-BR"/>
        </w:rPr>
        <w:t xml:space="preserve">O </w:t>
      </w:r>
      <w:r w:rsidRPr="3EF1DB86" w:rsidR="44D242CA">
        <w:rPr>
          <w:rFonts w:ascii="Times New Roman" w:hAnsi="Times New Roman" w:eastAsia="Times New Roman" w:cs="Times New Roman"/>
          <w:b w:val="1"/>
          <w:bCs w:val="1"/>
          <w:i w:val="0"/>
          <w:iCs w:val="0"/>
          <w:sz w:val="24"/>
          <w:szCs w:val="24"/>
          <w:lang w:val="pt-BR"/>
        </w:rPr>
        <w:t>SIGEsporte</w:t>
      </w:r>
      <w:r w:rsidRPr="3EF1DB86" w:rsidR="44D242CA">
        <w:rPr>
          <w:rFonts w:ascii="Times New Roman" w:hAnsi="Times New Roman" w:eastAsia="Times New Roman" w:cs="Times New Roman"/>
          <w:b w:val="1"/>
          <w:bCs w:val="1"/>
          <w:i w:val="0"/>
          <w:iCs w:val="0"/>
          <w:sz w:val="24"/>
          <w:szCs w:val="24"/>
          <w:lang w:val="pt-BR"/>
        </w:rPr>
        <w:t xml:space="preserve"> </w:t>
      </w:r>
      <w:r w:rsidRPr="3EF1DB86" w:rsidR="44D242CA">
        <w:rPr>
          <w:rFonts w:ascii="Times New Roman" w:hAnsi="Times New Roman" w:eastAsia="Times New Roman" w:cs="Times New Roman"/>
          <w:i w:val="0"/>
          <w:iCs w:val="0"/>
          <w:sz w:val="24"/>
          <w:szCs w:val="24"/>
          <w:lang w:val="pt-BR"/>
        </w:rPr>
        <w:t>tem o propósito de transformar a cultura esportiva da FCTE através da tecnologia, substituindo processos informais por uma plataforma de governança e engajamento.</w:t>
      </w:r>
    </w:p>
    <w:p w:rsidR="3EF1DB86" w:rsidP="3EF1DB86" w:rsidRDefault="3EF1DB86" w14:paraId="38F0E0FD" w14:textId="4DE96713">
      <w:pPr>
        <w:pStyle w:val="Corpodetexto"/>
        <w:ind w:firstLine="567"/>
        <w:rPr>
          <w:rFonts w:ascii="Times New Roman" w:hAnsi="Times New Roman" w:eastAsia="Times New Roman" w:cs="Times New Roman"/>
          <w:i w:val="0"/>
          <w:iCs w:val="0"/>
          <w:sz w:val="24"/>
          <w:szCs w:val="24"/>
          <w:lang w:val="pt-BR"/>
        </w:rPr>
      </w:pPr>
    </w:p>
    <w:p w:rsidR="44D242CA" w:rsidP="3EF1DB86" w:rsidRDefault="44D242CA" w14:paraId="60E2E06D" w14:textId="3937C012">
      <w:pPr>
        <w:pStyle w:val="Ttulo3"/>
        <w:rPr>
          <w:rFonts w:ascii="Times New Roman" w:hAnsi="Times New Roman" w:eastAsia="Times New Roman" w:cs="Times New Roman"/>
          <w:b w:val="1"/>
          <w:bCs w:val="1"/>
          <w:noProof w:val="0"/>
          <w:sz w:val="24"/>
          <w:szCs w:val="24"/>
          <w:lang w:val="pt-BR"/>
        </w:rPr>
      </w:pPr>
      <w:r w:rsidRPr="3EF1DB86" w:rsidR="44D242CA">
        <w:rPr>
          <w:rFonts w:ascii="Times New Roman" w:hAnsi="Times New Roman" w:eastAsia="Times New Roman" w:cs="Times New Roman"/>
          <w:noProof w:val="0"/>
          <w:sz w:val="24"/>
          <w:szCs w:val="24"/>
          <w:lang w:val="pt-BR"/>
        </w:rPr>
        <w:t>Obj</w:t>
      </w:r>
      <w:r w:rsidRPr="3EF1DB86" w:rsidR="44D242CA">
        <w:rPr>
          <w:rFonts w:ascii="Times New Roman" w:hAnsi="Times New Roman" w:eastAsia="Times New Roman" w:cs="Times New Roman"/>
          <w:noProof w:val="0"/>
          <w:sz w:val="24"/>
          <w:szCs w:val="24"/>
          <w:lang w:val="pt-BR"/>
        </w:rPr>
        <w:t>etivo Principal</w:t>
      </w:r>
    </w:p>
    <w:p w:rsidR="44D242CA" w:rsidP="3EF1DB86" w:rsidRDefault="44D242CA" w14:paraId="5FD7DCBA" w14:textId="020E1222">
      <w:pPr>
        <w:spacing w:before="240" w:beforeAutospacing="off" w:after="240" w:afterAutospacing="off"/>
        <w:ind w:firstLine="720"/>
        <w:rPr>
          <w:rFonts w:ascii="Times New Roman" w:hAnsi="Times New Roman" w:eastAsia="Times New Roman" w:cs="Times New Roman"/>
          <w:noProof w:val="0"/>
          <w:sz w:val="24"/>
          <w:szCs w:val="24"/>
          <w:lang w:val="pt-BR"/>
        </w:rPr>
      </w:pPr>
      <w:r w:rsidRPr="3EF1DB86" w:rsidR="44D242CA">
        <w:rPr>
          <w:rFonts w:ascii="Times New Roman" w:hAnsi="Times New Roman" w:eastAsia="Times New Roman" w:cs="Times New Roman"/>
          <w:noProof w:val="0"/>
          <w:sz w:val="24"/>
          <w:szCs w:val="24"/>
          <w:lang w:val="pt-BR"/>
        </w:rPr>
        <w:t xml:space="preserve">Desenvolver e implementar um sistema web integrado para a </w:t>
      </w:r>
      <w:r w:rsidRPr="3EF1DB86" w:rsidR="44D242CA">
        <w:rPr>
          <w:rFonts w:ascii="Times New Roman" w:hAnsi="Times New Roman" w:eastAsia="Times New Roman" w:cs="Times New Roman"/>
          <w:b w:val="1"/>
          <w:bCs w:val="1"/>
          <w:noProof w:val="0"/>
          <w:sz w:val="24"/>
          <w:szCs w:val="24"/>
          <w:lang w:val="pt-BR"/>
        </w:rPr>
        <w:t>gestão centralizada de eventos e espaços esportivos</w:t>
      </w:r>
      <w:r w:rsidRPr="3EF1DB86" w:rsidR="44D242CA">
        <w:rPr>
          <w:rFonts w:ascii="Times New Roman" w:hAnsi="Times New Roman" w:eastAsia="Times New Roman" w:cs="Times New Roman"/>
          <w:noProof w:val="0"/>
          <w:sz w:val="24"/>
          <w:szCs w:val="24"/>
          <w:lang w:val="pt-BR"/>
        </w:rPr>
        <w:t xml:space="preserve"> da Faculdade de Ciências e Tecnologias em Engenharia (FCTE/UnB), visando otimizar a ocupação das instalações e facilitar a participação da comunidade acadêmica em atividades físicas e competitivas.</w:t>
      </w:r>
    </w:p>
    <w:p w:rsidR="3EF1DB86" w:rsidP="3EF1DB86" w:rsidRDefault="3EF1DB86" w14:paraId="11403103" w14:textId="39A8D340">
      <w:pPr>
        <w:spacing w:before="240" w:beforeAutospacing="off" w:after="240" w:afterAutospacing="off"/>
        <w:ind w:firstLine="567"/>
        <w:rPr>
          <w:rFonts w:ascii="Times New Roman" w:hAnsi="Times New Roman" w:eastAsia="Times New Roman" w:cs="Times New Roman"/>
          <w:noProof w:val="0"/>
          <w:sz w:val="24"/>
          <w:szCs w:val="24"/>
          <w:lang w:val="pt-BR"/>
        </w:rPr>
      </w:pPr>
    </w:p>
    <w:p w:rsidR="752AA78D" w:rsidP="3EF1DB86" w:rsidRDefault="752AA78D" w14:paraId="635E3B17" w14:textId="2D2179F2">
      <w:pPr>
        <w:pStyle w:val="Ttulo3"/>
        <w:spacing w:before="281" w:beforeAutospacing="off" w:after="281" w:afterAutospacing="off"/>
        <w:rPr>
          <w:rFonts w:ascii="Times New Roman" w:hAnsi="Times New Roman" w:eastAsia="Times New Roman" w:cs="Times New Roman"/>
          <w:b w:val="1"/>
          <w:bCs w:val="1"/>
          <w:noProof w:val="0"/>
          <w:sz w:val="24"/>
          <w:szCs w:val="24"/>
          <w:lang w:val="pt-BR"/>
        </w:rPr>
      </w:pPr>
      <w:r w:rsidRPr="3EF1DB86" w:rsidR="752AA78D">
        <w:rPr>
          <w:rFonts w:ascii="Times New Roman" w:hAnsi="Times New Roman" w:eastAsia="Times New Roman" w:cs="Times New Roman"/>
          <w:b w:val="1"/>
          <w:bCs w:val="1"/>
          <w:noProof w:val="0"/>
          <w:sz w:val="24"/>
          <w:szCs w:val="24"/>
          <w:lang w:val="pt-BR"/>
        </w:rPr>
        <w:t>Objetivos Secundários</w:t>
      </w:r>
    </w:p>
    <w:p w:rsidR="752AA78D" w:rsidP="3EF1DB86" w:rsidRDefault="752AA78D" w14:paraId="0CAD2608" w14:textId="5514910B">
      <w:pPr>
        <w:spacing w:before="240" w:beforeAutospacing="off" w:after="240" w:afterAutospacing="off"/>
        <w:ind w:firstLine="720"/>
        <w:rPr>
          <w:rFonts w:ascii="Times New Roman" w:hAnsi="Times New Roman" w:eastAsia="Times New Roman" w:cs="Times New Roman"/>
          <w:noProof w:val="0"/>
          <w:sz w:val="24"/>
          <w:szCs w:val="24"/>
          <w:lang w:val="pt-BR"/>
        </w:rPr>
      </w:pPr>
      <w:r w:rsidRPr="3EF1DB86" w:rsidR="752AA78D">
        <w:rPr>
          <w:rFonts w:ascii="Times New Roman" w:hAnsi="Times New Roman" w:eastAsia="Times New Roman" w:cs="Times New Roman"/>
          <w:noProof w:val="0"/>
          <w:sz w:val="24"/>
          <w:szCs w:val="24"/>
          <w:lang w:val="pt-BR"/>
        </w:rPr>
        <w:t>Para alcançar o objetivo principal, o projeto desdobra-se nas seguintes metas específicas:</w:t>
      </w:r>
    </w:p>
    <w:p w:rsidR="752AA78D" w:rsidP="3EF1DB86" w:rsidRDefault="752AA78D" w14:paraId="191C5A72" w14:textId="03C27F7F">
      <w:pPr>
        <w:pStyle w:val="PargrafodaLista"/>
        <w:numPr>
          <w:ilvl w:val="0"/>
          <w:numId w:val="36"/>
        </w:numPr>
        <w:spacing w:before="240" w:beforeAutospacing="off" w:after="240" w:afterAutospacing="off"/>
        <w:rPr>
          <w:rFonts w:ascii="Times New Roman" w:hAnsi="Times New Roman" w:eastAsia="Times New Roman" w:cs="Times New Roman"/>
          <w:noProof w:val="0"/>
          <w:sz w:val="24"/>
          <w:szCs w:val="24"/>
          <w:lang w:val="pt-BR"/>
        </w:rPr>
      </w:pPr>
      <w:r w:rsidRPr="3EF1DB86" w:rsidR="752AA78D">
        <w:rPr>
          <w:rFonts w:ascii="Times New Roman" w:hAnsi="Times New Roman" w:eastAsia="Times New Roman" w:cs="Times New Roman"/>
          <w:b w:val="1"/>
          <w:bCs w:val="1"/>
          <w:noProof w:val="0"/>
          <w:sz w:val="24"/>
          <w:szCs w:val="24"/>
          <w:lang w:val="pt-BR"/>
        </w:rPr>
        <w:t>Automatizar o Agendamento:</w:t>
      </w:r>
      <w:r w:rsidRPr="3EF1DB86" w:rsidR="752AA78D">
        <w:rPr>
          <w:rFonts w:ascii="Times New Roman" w:hAnsi="Times New Roman" w:eastAsia="Times New Roman" w:cs="Times New Roman"/>
          <w:noProof w:val="0"/>
          <w:sz w:val="24"/>
          <w:szCs w:val="24"/>
          <w:lang w:val="pt-BR"/>
        </w:rPr>
        <w:t xml:space="preserve"> Substituir o fluxo de reservas via WhatsApp por um sistema de calendário dinâmico, eliminando conflitos de horários e reservas duplicadas.</w:t>
      </w:r>
    </w:p>
    <w:p w:rsidR="752AA78D" w:rsidP="3EF1DB86" w:rsidRDefault="752AA78D" w14:paraId="2E3DE3F5" w14:textId="7B498207">
      <w:pPr>
        <w:pStyle w:val="PargrafodaLista"/>
        <w:numPr>
          <w:ilvl w:val="0"/>
          <w:numId w:val="36"/>
        </w:numPr>
        <w:spacing w:before="240" w:beforeAutospacing="off" w:after="240" w:afterAutospacing="off"/>
        <w:rPr>
          <w:rFonts w:ascii="Times New Roman" w:hAnsi="Times New Roman" w:eastAsia="Times New Roman" w:cs="Times New Roman"/>
          <w:noProof w:val="0"/>
          <w:sz w:val="24"/>
          <w:szCs w:val="24"/>
          <w:lang w:val="pt-BR"/>
        </w:rPr>
      </w:pPr>
      <w:r w:rsidRPr="3EF1DB86" w:rsidR="752AA78D">
        <w:rPr>
          <w:rFonts w:ascii="Times New Roman" w:hAnsi="Times New Roman" w:eastAsia="Times New Roman" w:cs="Times New Roman"/>
          <w:b w:val="1"/>
          <w:bCs w:val="1"/>
          <w:noProof w:val="0"/>
          <w:sz w:val="24"/>
          <w:szCs w:val="24"/>
          <w:lang w:val="pt-BR"/>
        </w:rPr>
        <w:t>Centralizar a Comunicação:</w:t>
      </w:r>
      <w:r w:rsidRPr="3EF1DB86" w:rsidR="752AA78D">
        <w:rPr>
          <w:rFonts w:ascii="Times New Roman" w:hAnsi="Times New Roman" w:eastAsia="Times New Roman" w:cs="Times New Roman"/>
          <w:noProof w:val="0"/>
          <w:sz w:val="24"/>
          <w:szCs w:val="24"/>
          <w:lang w:val="pt-BR"/>
        </w:rPr>
        <w:t xml:space="preserve"> Criar um portal único de divulgação onde qualquer aluno possa visualizar o cronograma completo de eventos esportivos do campus em tempo real.</w:t>
      </w:r>
    </w:p>
    <w:p w:rsidR="752AA78D" w:rsidP="3EF1DB86" w:rsidRDefault="752AA78D" w14:paraId="4558D1BC" w14:textId="6FFB8D32">
      <w:pPr>
        <w:pStyle w:val="PargrafodaLista"/>
        <w:numPr>
          <w:ilvl w:val="0"/>
          <w:numId w:val="36"/>
        </w:numPr>
        <w:spacing w:before="240" w:beforeAutospacing="off" w:after="240" w:afterAutospacing="off"/>
        <w:rPr>
          <w:rFonts w:ascii="Times New Roman" w:hAnsi="Times New Roman" w:eastAsia="Times New Roman" w:cs="Times New Roman"/>
          <w:noProof w:val="0"/>
          <w:sz w:val="24"/>
          <w:szCs w:val="24"/>
          <w:lang w:val="pt-BR"/>
        </w:rPr>
      </w:pPr>
      <w:r w:rsidRPr="3EF1DB86" w:rsidR="752AA78D">
        <w:rPr>
          <w:rFonts w:ascii="Times New Roman" w:hAnsi="Times New Roman" w:eastAsia="Times New Roman" w:cs="Times New Roman"/>
          <w:b w:val="1"/>
          <w:bCs w:val="1"/>
          <w:noProof w:val="0"/>
          <w:sz w:val="24"/>
          <w:szCs w:val="24"/>
          <w:lang w:val="pt-BR"/>
        </w:rPr>
        <w:t>Facilitar a Gestão de Organizadores:</w:t>
      </w:r>
      <w:r w:rsidRPr="3EF1DB86" w:rsidR="752AA78D">
        <w:rPr>
          <w:rFonts w:ascii="Times New Roman" w:hAnsi="Times New Roman" w:eastAsia="Times New Roman" w:cs="Times New Roman"/>
          <w:noProof w:val="0"/>
          <w:sz w:val="24"/>
          <w:szCs w:val="24"/>
          <w:lang w:val="pt-BR"/>
        </w:rPr>
        <w:t xml:space="preserve"> Prover ferramentas para que Atléticas e CAs possam cadastrar eventos e gerenciar listas de participantes de forma estruturada, sem a necessidade de múltiplas planilhas externas.</w:t>
      </w:r>
    </w:p>
    <w:p w:rsidR="752AA78D" w:rsidP="3EF1DB86" w:rsidRDefault="752AA78D" w14:paraId="2C3E7ABB" w14:textId="432FFBC2">
      <w:pPr>
        <w:pStyle w:val="PargrafodaLista"/>
        <w:numPr>
          <w:ilvl w:val="0"/>
          <w:numId w:val="36"/>
        </w:numPr>
        <w:spacing w:before="240" w:beforeAutospacing="off" w:after="240" w:afterAutospacing="off"/>
        <w:rPr>
          <w:rFonts w:ascii="Times New Roman" w:hAnsi="Times New Roman" w:eastAsia="Times New Roman" w:cs="Times New Roman"/>
          <w:noProof w:val="0"/>
          <w:sz w:val="24"/>
          <w:szCs w:val="24"/>
          <w:lang w:val="pt-BR"/>
        </w:rPr>
      </w:pPr>
      <w:r w:rsidRPr="3EF1DB86" w:rsidR="752AA78D">
        <w:rPr>
          <w:rFonts w:ascii="Times New Roman" w:hAnsi="Times New Roman" w:eastAsia="Times New Roman" w:cs="Times New Roman"/>
          <w:b w:val="1"/>
          <w:bCs w:val="1"/>
          <w:noProof w:val="0"/>
          <w:sz w:val="24"/>
          <w:szCs w:val="24"/>
          <w:lang w:val="pt-BR"/>
        </w:rPr>
        <w:t>Mapear o Aproveitamento de Espaços:</w:t>
      </w:r>
      <w:r w:rsidRPr="3EF1DB86" w:rsidR="752AA78D">
        <w:rPr>
          <w:rFonts w:ascii="Times New Roman" w:hAnsi="Times New Roman" w:eastAsia="Times New Roman" w:cs="Times New Roman"/>
          <w:noProof w:val="0"/>
          <w:sz w:val="24"/>
          <w:szCs w:val="24"/>
          <w:lang w:val="pt-BR"/>
        </w:rPr>
        <w:t xml:space="preserve"> Gerar dados que permitam à administração da FCTE identificar horários de subaproveitamento e picos de demanda na quadra e demais áreas esportivas.</w:t>
      </w:r>
    </w:p>
    <w:p w:rsidR="752AA78D" w:rsidP="3EF1DB86" w:rsidRDefault="752AA78D" w14:paraId="23BF6555" w14:textId="7008E1D6">
      <w:pPr>
        <w:pStyle w:val="PargrafodaLista"/>
        <w:numPr>
          <w:ilvl w:val="0"/>
          <w:numId w:val="36"/>
        </w:numPr>
        <w:spacing w:before="240" w:beforeAutospacing="off" w:after="240" w:afterAutospacing="off"/>
        <w:rPr>
          <w:rFonts w:ascii="Times New Roman" w:hAnsi="Times New Roman" w:eastAsia="Times New Roman" w:cs="Times New Roman"/>
          <w:noProof w:val="0"/>
          <w:sz w:val="24"/>
          <w:szCs w:val="24"/>
          <w:lang w:val="pt-BR"/>
        </w:rPr>
      </w:pPr>
      <w:r w:rsidRPr="3EF1DB86" w:rsidR="752AA78D">
        <w:rPr>
          <w:rFonts w:ascii="Times New Roman" w:hAnsi="Times New Roman" w:eastAsia="Times New Roman" w:cs="Times New Roman"/>
          <w:b w:val="1"/>
          <w:bCs w:val="1"/>
          <w:noProof w:val="0"/>
          <w:sz w:val="24"/>
          <w:szCs w:val="24"/>
          <w:lang w:val="pt-BR"/>
        </w:rPr>
        <w:t>Fomentar a Inclusão Esportiva:</w:t>
      </w:r>
      <w:r w:rsidRPr="3EF1DB86" w:rsidR="752AA78D">
        <w:rPr>
          <w:rFonts w:ascii="Times New Roman" w:hAnsi="Times New Roman" w:eastAsia="Times New Roman" w:cs="Times New Roman"/>
          <w:noProof w:val="0"/>
          <w:sz w:val="24"/>
          <w:szCs w:val="24"/>
          <w:lang w:val="pt-BR"/>
        </w:rPr>
        <w:t xml:space="preserve"> Reduzir a barreira de entrada para alunos não federados ou não pertencentes a atléticas, permitindo que encontrem atividades de lazer de forma intuitiva.</w:t>
      </w:r>
    </w:p>
    <w:p w:rsidR="752AA78D" w:rsidP="3EF1DB86" w:rsidRDefault="752AA78D" w14:paraId="66F4A502" w14:textId="17F13420">
      <w:pPr>
        <w:pStyle w:val="PargrafodaLista"/>
        <w:numPr>
          <w:ilvl w:val="0"/>
          <w:numId w:val="36"/>
        </w:numPr>
        <w:spacing w:before="240" w:beforeAutospacing="off" w:after="240" w:afterAutospacing="off"/>
        <w:rPr>
          <w:rFonts w:ascii="Times New Roman" w:hAnsi="Times New Roman" w:eastAsia="Times New Roman" w:cs="Times New Roman"/>
          <w:noProof w:val="0"/>
          <w:sz w:val="24"/>
          <w:szCs w:val="24"/>
          <w:lang w:val="pt-BR"/>
        </w:rPr>
      </w:pPr>
      <w:r w:rsidRPr="3EF1DB86" w:rsidR="752AA78D">
        <w:rPr>
          <w:rFonts w:ascii="Times New Roman" w:hAnsi="Times New Roman" w:eastAsia="Times New Roman" w:cs="Times New Roman"/>
          <w:b w:val="1"/>
          <w:bCs w:val="1"/>
          <w:noProof w:val="0"/>
          <w:sz w:val="24"/>
          <w:szCs w:val="24"/>
          <w:lang w:val="pt-BR"/>
        </w:rPr>
        <w:t>Promover a Transparência:</w:t>
      </w:r>
      <w:r w:rsidRPr="3EF1DB86" w:rsidR="752AA78D">
        <w:rPr>
          <w:rFonts w:ascii="Times New Roman" w:hAnsi="Times New Roman" w:eastAsia="Times New Roman" w:cs="Times New Roman"/>
          <w:noProof w:val="0"/>
          <w:sz w:val="24"/>
          <w:szCs w:val="24"/>
          <w:lang w:val="pt-BR"/>
        </w:rPr>
        <w:t xml:space="preserve"> Estabelecer um fluxo de aprovação de reservas que seja visível para todos os interessados, garantindo a equidade no uso dos bens públicos da universidade.</w:t>
      </w:r>
    </w:p>
    <w:p w:rsidR="3EF1DB86" w:rsidP="3EF1DB86" w:rsidRDefault="3EF1DB86" w14:paraId="52336CF7" w14:textId="59C8C274">
      <w:pPr>
        <w:spacing w:before="240" w:beforeAutospacing="off" w:after="240" w:afterAutospacing="off"/>
        <w:ind w:firstLine="0"/>
        <w:rPr>
          <w:rFonts w:ascii="Times New Roman" w:hAnsi="Times New Roman" w:eastAsia="Times New Roman" w:cs="Times New Roman"/>
          <w:noProof w:val="0"/>
          <w:sz w:val="24"/>
          <w:szCs w:val="24"/>
          <w:lang w:val="pt-BR"/>
        </w:rPr>
      </w:pPr>
    </w:p>
    <w:p w:rsidR="3EF1DB86" w:rsidP="3EF1DB86" w:rsidRDefault="3EF1DB86" w14:paraId="3FBA5573" w14:textId="68360BC9">
      <w:pPr>
        <w:pStyle w:val="Corpodetexto"/>
        <w:ind w:firstLine="567"/>
        <w:rPr>
          <w:rFonts w:ascii="Times New Roman" w:hAnsi="Times New Roman" w:eastAsia="Times New Roman" w:cs="Times New Roman"/>
          <w:i w:val="0"/>
          <w:iCs w:val="0"/>
          <w:sz w:val="24"/>
          <w:szCs w:val="24"/>
          <w:lang w:val="pt-BR"/>
        </w:rPr>
      </w:pPr>
    </w:p>
    <w:p w:rsidRPr="004C723F" w:rsidR="00AC12EA" w:rsidP="3EF1DB86" w:rsidRDefault="00AC12EA" w14:paraId="0AE65DF0" w14:textId="36998711">
      <w:pPr>
        <w:pStyle w:val="Ttulo2"/>
        <w:spacing w:before="240" w:after="120"/>
        <w:rPr>
          <w:rFonts w:ascii="Times New Roman" w:hAnsi="Times New Roman" w:eastAsia="Times New Roman" w:cs="Times New Roman"/>
          <w:sz w:val="24"/>
          <w:szCs w:val="24"/>
        </w:rPr>
      </w:pPr>
      <w:bookmarkStart w:name="_Toc221373664" w:id="7"/>
      <w:r w:rsidRPr="3EF1DB86" w:rsidR="6816D940">
        <w:rPr>
          <w:rFonts w:ascii="Times New Roman" w:hAnsi="Times New Roman" w:eastAsia="Times New Roman" w:cs="Times New Roman"/>
          <w:sz w:val="24"/>
          <w:szCs w:val="24"/>
        </w:rPr>
        <w:t>Tecnologias a Serem Utilizadas</w:t>
      </w:r>
      <w:bookmarkEnd w:id="7"/>
    </w:p>
    <w:p w:rsidRPr="004C723F" w:rsidR="000A7A0B" w:rsidP="3EF1DB86" w:rsidRDefault="00AC12EA" w14:paraId="095A33F2" w14:textId="2E32EA09">
      <w:pPr>
        <w:pStyle w:val="InfoBlue"/>
        <w:spacing w:line="240" w:lineRule="auto"/>
        <w:ind w:left="567"/>
        <w:jc w:val="both"/>
        <w:rPr>
          <w:rFonts w:ascii="Times New Roman" w:hAnsi="Times New Roman" w:eastAsia="Times New Roman" w:cs="Times New Roman"/>
          <w:i w:val="1"/>
          <w:iCs w:val="1"/>
          <w:sz w:val="24"/>
          <w:szCs w:val="24"/>
          <w:lang w:val="pt-BR"/>
        </w:rPr>
      </w:pPr>
      <w:r w:rsidRPr="3EF1DB86" w:rsidR="6816D940">
        <w:rPr>
          <w:rFonts w:ascii="Times New Roman" w:hAnsi="Times New Roman" w:eastAsia="Times New Roman" w:cs="Times New Roman"/>
          <w:i w:val="1"/>
          <w:iCs w:val="1"/>
          <w:sz w:val="24"/>
          <w:szCs w:val="24"/>
          <w:lang w:val="pt-BR"/>
        </w:rPr>
        <w:t xml:space="preserve">[Forneça </w:t>
      </w:r>
      <w:r w:rsidRPr="3EF1DB86" w:rsidR="430E35EF">
        <w:rPr>
          <w:rFonts w:ascii="Times New Roman" w:hAnsi="Times New Roman" w:eastAsia="Times New Roman" w:cs="Times New Roman"/>
          <w:i w:val="1"/>
          <w:iCs w:val="1"/>
          <w:sz w:val="24"/>
          <w:szCs w:val="24"/>
          <w:lang w:val="pt-BR"/>
        </w:rPr>
        <w:t>uma lista das tecnologias adotadas no desenvolvimento. Aqui valem: linguagens de programação, ambiente, métodos, técnicas, ferramentas adotada</w:t>
      </w:r>
      <w:r w:rsidRPr="3EF1DB86" w:rsidR="005F7152">
        <w:rPr>
          <w:rFonts w:ascii="Times New Roman" w:hAnsi="Times New Roman" w:eastAsia="Times New Roman" w:cs="Times New Roman"/>
          <w:i w:val="1"/>
          <w:iCs w:val="1"/>
          <w:sz w:val="24"/>
          <w:szCs w:val="24"/>
          <w:lang w:val="pt-BR"/>
        </w:rPr>
        <w:t>s</w:t>
      </w:r>
      <w:r w:rsidRPr="3EF1DB86" w:rsidR="430E35EF">
        <w:rPr>
          <w:rFonts w:ascii="Times New Roman" w:hAnsi="Times New Roman" w:eastAsia="Times New Roman" w:cs="Times New Roman"/>
          <w:i w:val="1"/>
          <w:iCs w:val="1"/>
          <w:sz w:val="24"/>
          <w:szCs w:val="24"/>
          <w:lang w:val="pt-BR"/>
        </w:rPr>
        <w:t xml:space="preserve"> </w:t>
      </w:r>
      <w:r w:rsidRPr="3EF1DB86" w:rsidR="430E35EF">
        <w:rPr>
          <w:rFonts w:ascii="Times New Roman" w:hAnsi="Times New Roman" w:eastAsia="Times New Roman" w:cs="Times New Roman"/>
          <w:i w:val="1"/>
          <w:iCs w:val="1"/>
          <w:sz w:val="24"/>
          <w:szCs w:val="24"/>
          <w:lang w:val="pt-BR"/>
        </w:rPr>
        <w:t>etc</w:t>
      </w:r>
      <w:r w:rsidRPr="3EF1DB86" w:rsidR="430E35EF">
        <w:rPr>
          <w:rFonts w:ascii="Times New Roman" w:hAnsi="Times New Roman" w:eastAsia="Times New Roman" w:cs="Times New Roman"/>
          <w:i w:val="1"/>
          <w:iCs w:val="1"/>
          <w:sz w:val="24"/>
          <w:szCs w:val="24"/>
          <w:lang w:val="pt-BR"/>
        </w:rPr>
        <w:t>]. Detalhamentos posteriores poderão ser necessários ao longo do tempo</w:t>
      </w:r>
      <w:r w:rsidRPr="3EF1DB86" w:rsidR="441CA372">
        <w:rPr>
          <w:rFonts w:ascii="Times New Roman" w:hAnsi="Times New Roman" w:eastAsia="Times New Roman" w:cs="Times New Roman"/>
          <w:i w:val="1"/>
          <w:iCs w:val="1"/>
          <w:sz w:val="24"/>
          <w:szCs w:val="24"/>
          <w:lang w:val="pt-BR"/>
        </w:rPr>
        <w:t xml:space="preserve">. </w:t>
      </w:r>
      <w:r w:rsidRPr="3EF1DB86" w:rsidR="207C7829">
        <w:rPr>
          <w:rFonts w:ascii="Times New Roman" w:hAnsi="Times New Roman" w:eastAsia="Times New Roman" w:cs="Times New Roman"/>
          <w:i w:val="1"/>
          <w:iCs w:val="1"/>
          <w:sz w:val="24"/>
          <w:szCs w:val="24"/>
          <w:lang w:val="pt-BR"/>
        </w:rPr>
        <w:t>Eles serão o alvo do documento de</w:t>
      </w:r>
      <w:r w:rsidRPr="3EF1DB86" w:rsidR="441CA372">
        <w:rPr>
          <w:rFonts w:ascii="Times New Roman" w:hAnsi="Times New Roman" w:eastAsia="Times New Roman" w:cs="Times New Roman"/>
          <w:i w:val="1"/>
          <w:iCs w:val="1"/>
          <w:sz w:val="24"/>
          <w:szCs w:val="24"/>
          <w:lang w:val="pt-BR"/>
        </w:rPr>
        <w:t xml:space="preserve"> arquitetura do software </w:t>
      </w:r>
      <w:r w:rsidRPr="3EF1DB86" w:rsidR="207C7829">
        <w:rPr>
          <w:rFonts w:ascii="Times New Roman" w:hAnsi="Times New Roman" w:eastAsia="Times New Roman" w:cs="Times New Roman"/>
          <w:i w:val="1"/>
          <w:iCs w:val="1"/>
          <w:sz w:val="24"/>
          <w:szCs w:val="24"/>
          <w:lang w:val="pt-BR"/>
        </w:rPr>
        <w:t xml:space="preserve">que </w:t>
      </w:r>
      <w:r w:rsidRPr="3EF1DB86" w:rsidR="441CA372">
        <w:rPr>
          <w:rFonts w:ascii="Times New Roman" w:hAnsi="Times New Roman" w:eastAsia="Times New Roman" w:cs="Times New Roman"/>
          <w:i w:val="1"/>
          <w:iCs w:val="1"/>
          <w:sz w:val="24"/>
          <w:szCs w:val="24"/>
          <w:lang w:val="pt-BR"/>
        </w:rPr>
        <w:t>desenvolverá como essas tecnologias serão aplicadas no desenvolvimento</w:t>
      </w:r>
      <w:r w:rsidRPr="3EF1DB86" w:rsidR="430E35EF">
        <w:rPr>
          <w:rFonts w:ascii="Times New Roman" w:hAnsi="Times New Roman" w:eastAsia="Times New Roman" w:cs="Times New Roman"/>
          <w:i w:val="1"/>
          <w:iCs w:val="1"/>
          <w:sz w:val="24"/>
          <w:szCs w:val="24"/>
          <w:lang w:val="pt-BR"/>
        </w:rPr>
        <w:t xml:space="preserve">]. </w:t>
      </w:r>
    </w:p>
    <w:p w:rsidR="30365738" w:rsidP="3EF1DB86" w:rsidRDefault="30365738" w14:paraId="2A67D1DF" w14:textId="09C99832">
      <w:pPr>
        <w:pStyle w:val="Corpodetexto"/>
        <w:ind w:firstLine="567"/>
        <w:rPr>
          <w:rFonts w:ascii="Times New Roman" w:hAnsi="Times New Roman" w:eastAsia="Times New Roman" w:cs="Times New Roman"/>
          <w:noProof w:val="0"/>
          <w:sz w:val="24"/>
          <w:szCs w:val="24"/>
          <w:lang w:val="pt-BR"/>
        </w:rPr>
      </w:pPr>
      <w:r w:rsidRPr="3EF1DB86" w:rsidR="30365738">
        <w:rPr>
          <w:rFonts w:ascii="Times New Roman" w:hAnsi="Times New Roman" w:eastAsia="Times New Roman" w:cs="Times New Roman"/>
          <w:noProof w:val="0"/>
          <w:sz w:val="24"/>
          <w:szCs w:val="24"/>
          <w:lang w:val="pt-BR"/>
        </w:rPr>
        <w:t xml:space="preserve">A stack tecnológica do </w:t>
      </w:r>
      <w:r w:rsidRPr="3EF1DB86" w:rsidR="30365738">
        <w:rPr>
          <w:rFonts w:ascii="Times New Roman" w:hAnsi="Times New Roman" w:eastAsia="Times New Roman" w:cs="Times New Roman"/>
          <w:b w:val="1"/>
          <w:bCs w:val="1"/>
          <w:noProof w:val="0"/>
          <w:sz w:val="24"/>
          <w:szCs w:val="24"/>
          <w:lang w:val="pt-BR"/>
        </w:rPr>
        <w:t>SIGEsporte</w:t>
      </w:r>
      <w:r w:rsidRPr="3EF1DB86" w:rsidR="30365738">
        <w:rPr>
          <w:rFonts w:ascii="Times New Roman" w:hAnsi="Times New Roman" w:eastAsia="Times New Roman" w:cs="Times New Roman"/>
          <w:noProof w:val="0"/>
          <w:sz w:val="24"/>
          <w:szCs w:val="24"/>
          <w:lang w:val="pt-BR"/>
        </w:rPr>
        <w:t xml:space="preserve"> foi selecionada para garantir um desenvolvimento ágil, focado em entregas incrementais e facilidade de manutenção.</w:t>
      </w:r>
    </w:p>
    <w:p w:rsidR="3EF1DB86" w:rsidP="3EF1DB86" w:rsidRDefault="3EF1DB86" w14:paraId="39768FA7" w14:textId="34D725CC">
      <w:pPr>
        <w:pStyle w:val="Corpodetexto"/>
        <w:ind w:firstLine="567"/>
        <w:rPr>
          <w:rFonts w:ascii="Times New Roman" w:hAnsi="Times New Roman" w:eastAsia="Times New Roman" w:cs="Times New Roman"/>
          <w:noProof w:val="0"/>
          <w:sz w:val="24"/>
          <w:szCs w:val="24"/>
          <w:lang w:val="pt-BR"/>
        </w:rPr>
      </w:pPr>
    </w:p>
    <w:p w:rsidR="30365738" w:rsidP="3EF1DB86" w:rsidRDefault="30365738" w14:paraId="5B67C953" w14:textId="0D8CE0FB">
      <w:pPr>
        <w:pStyle w:val="Corpodetexto"/>
        <w:ind w:firstLine="0"/>
        <w:rPr>
          <w:rFonts w:ascii="Times New Roman" w:hAnsi="Times New Roman" w:eastAsia="Times New Roman" w:cs="Times New Roman"/>
          <w:b w:val="1"/>
          <w:bCs w:val="1"/>
          <w:noProof w:val="0"/>
          <w:sz w:val="24"/>
          <w:szCs w:val="24"/>
          <w:lang w:val="pt-BR"/>
        </w:rPr>
      </w:pPr>
      <w:r w:rsidRPr="3EF1DB86" w:rsidR="30365738">
        <w:rPr>
          <w:rFonts w:ascii="Times New Roman" w:hAnsi="Times New Roman" w:eastAsia="Times New Roman" w:cs="Times New Roman"/>
          <w:b w:val="1"/>
          <w:bCs w:val="1"/>
          <w:noProof w:val="0"/>
          <w:sz w:val="24"/>
          <w:szCs w:val="24"/>
          <w:lang w:val="pt-BR"/>
        </w:rPr>
        <w:t>Linguagem e Framework (Back-</w:t>
      </w:r>
      <w:r w:rsidRPr="3EF1DB86" w:rsidR="30365738">
        <w:rPr>
          <w:rFonts w:ascii="Times New Roman" w:hAnsi="Times New Roman" w:eastAsia="Times New Roman" w:cs="Times New Roman"/>
          <w:b w:val="1"/>
          <w:bCs w:val="1"/>
          <w:noProof w:val="0"/>
          <w:sz w:val="24"/>
          <w:szCs w:val="24"/>
          <w:lang w:val="pt-BR"/>
        </w:rPr>
        <w:t>end</w:t>
      </w:r>
      <w:r w:rsidRPr="3EF1DB86" w:rsidR="30365738">
        <w:rPr>
          <w:rFonts w:ascii="Times New Roman" w:hAnsi="Times New Roman" w:eastAsia="Times New Roman" w:cs="Times New Roman"/>
          <w:b w:val="1"/>
          <w:bCs w:val="1"/>
          <w:noProof w:val="0"/>
          <w:sz w:val="24"/>
          <w:szCs w:val="24"/>
          <w:lang w:val="pt-BR"/>
        </w:rPr>
        <w:t>/</w:t>
      </w:r>
      <w:r w:rsidRPr="3EF1DB86" w:rsidR="30365738">
        <w:rPr>
          <w:rFonts w:ascii="Times New Roman" w:hAnsi="Times New Roman" w:eastAsia="Times New Roman" w:cs="Times New Roman"/>
          <w:b w:val="1"/>
          <w:bCs w:val="1"/>
          <w:noProof w:val="0"/>
          <w:sz w:val="24"/>
          <w:szCs w:val="24"/>
          <w:lang w:val="pt-BR"/>
        </w:rPr>
        <w:t>Full-stack</w:t>
      </w:r>
      <w:r w:rsidRPr="3EF1DB86" w:rsidR="30365738">
        <w:rPr>
          <w:rFonts w:ascii="Times New Roman" w:hAnsi="Times New Roman" w:eastAsia="Times New Roman" w:cs="Times New Roman"/>
          <w:b w:val="1"/>
          <w:bCs w:val="1"/>
          <w:noProof w:val="0"/>
          <w:sz w:val="24"/>
          <w:szCs w:val="24"/>
          <w:lang w:val="pt-BR"/>
        </w:rPr>
        <w:t>):</w:t>
      </w:r>
    </w:p>
    <w:p w:rsidR="30365738" w:rsidP="3EF1DB86" w:rsidRDefault="30365738" w14:paraId="313232A6" w14:textId="1B011DF7">
      <w:pPr>
        <w:pStyle w:val="Corpodetexto"/>
        <w:numPr>
          <w:ilvl w:val="0"/>
          <w:numId w:val="37"/>
        </w:numPr>
        <w:rPr>
          <w:rFonts w:ascii="Times New Roman" w:hAnsi="Times New Roman" w:eastAsia="Times New Roman" w:cs="Times New Roman"/>
          <w:noProof w:val="0"/>
          <w:sz w:val="24"/>
          <w:szCs w:val="24"/>
          <w:lang w:val="pt-BR"/>
        </w:rPr>
      </w:pPr>
      <w:r w:rsidRPr="3EF1DB86" w:rsidR="30365738">
        <w:rPr>
          <w:rFonts w:ascii="Times New Roman" w:hAnsi="Times New Roman" w:eastAsia="Times New Roman" w:cs="Times New Roman"/>
          <w:b w:val="1"/>
          <w:bCs w:val="1"/>
          <w:noProof w:val="0"/>
          <w:sz w:val="24"/>
          <w:szCs w:val="24"/>
          <w:lang w:val="pt-BR"/>
        </w:rPr>
        <w:t>Python:</w:t>
      </w:r>
      <w:r w:rsidRPr="3EF1DB86" w:rsidR="30365738">
        <w:rPr>
          <w:rFonts w:ascii="Times New Roman" w:hAnsi="Times New Roman" w:eastAsia="Times New Roman" w:cs="Times New Roman"/>
          <w:noProof w:val="0"/>
          <w:sz w:val="24"/>
          <w:szCs w:val="24"/>
          <w:lang w:val="pt-BR"/>
        </w:rPr>
        <w:t xml:space="preserve"> Escolhido pela sua sintaxe clara e vasta biblioteca padrão, o que acelera o desenvolvimento em um ambiente acadêmico.</w:t>
      </w:r>
      <w:r w:rsidRPr="3EF1DB86" w:rsidR="30365738">
        <w:rPr>
          <w:rFonts w:ascii="Times New Roman" w:hAnsi="Times New Roman" w:eastAsia="Times New Roman" w:cs="Times New Roman"/>
          <w:noProof w:val="0"/>
          <w:sz w:val="24"/>
          <w:szCs w:val="24"/>
          <w:lang w:val="pt-BR"/>
        </w:rPr>
        <w:t xml:space="preserve"> </w:t>
      </w:r>
    </w:p>
    <w:p w:rsidR="30365738" w:rsidP="3EF1DB86" w:rsidRDefault="30365738" w14:paraId="41021B1E" w14:textId="478FA629">
      <w:pPr>
        <w:pStyle w:val="Corpodetexto"/>
        <w:numPr>
          <w:ilvl w:val="0"/>
          <w:numId w:val="37"/>
        </w:numPr>
        <w:rPr>
          <w:rFonts w:ascii="Times New Roman" w:hAnsi="Times New Roman" w:eastAsia="Times New Roman" w:cs="Times New Roman"/>
          <w:noProof w:val="0"/>
          <w:sz w:val="24"/>
          <w:szCs w:val="24"/>
          <w:lang w:val="pt-BR"/>
        </w:rPr>
      </w:pPr>
      <w:r w:rsidRPr="3EF1DB86" w:rsidR="30365738">
        <w:rPr>
          <w:rFonts w:ascii="Times New Roman" w:hAnsi="Times New Roman" w:eastAsia="Times New Roman" w:cs="Times New Roman"/>
          <w:b w:val="1"/>
          <w:bCs w:val="1"/>
          <w:noProof w:val="0"/>
          <w:sz w:val="24"/>
          <w:szCs w:val="24"/>
          <w:lang w:val="pt-BR"/>
        </w:rPr>
        <w:t>Django:</w:t>
      </w:r>
      <w:r w:rsidRPr="3EF1DB86" w:rsidR="30365738">
        <w:rPr>
          <w:rFonts w:ascii="Times New Roman" w:hAnsi="Times New Roman" w:eastAsia="Times New Roman" w:cs="Times New Roman"/>
          <w:noProof w:val="0"/>
          <w:sz w:val="24"/>
          <w:szCs w:val="24"/>
          <w:lang w:val="pt-BR"/>
        </w:rPr>
        <w:t xml:space="preserve"> Framework web de "alto nível" que segue o padrão MVT (Model-</w:t>
      </w:r>
      <w:r w:rsidRPr="3EF1DB86" w:rsidR="30365738">
        <w:rPr>
          <w:rFonts w:ascii="Times New Roman" w:hAnsi="Times New Roman" w:eastAsia="Times New Roman" w:cs="Times New Roman"/>
          <w:noProof w:val="0"/>
          <w:sz w:val="24"/>
          <w:szCs w:val="24"/>
          <w:lang w:val="pt-BR"/>
        </w:rPr>
        <w:t>View</w:t>
      </w:r>
      <w:r w:rsidRPr="3EF1DB86" w:rsidR="30365738">
        <w:rPr>
          <w:rFonts w:ascii="Times New Roman" w:hAnsi="Times New Roman" w:eastAsia="Times New Roman" w:cs="Times New Roman"/>
          <w:noProof w:val="0"/>
          <w:sz w:val="24"/>
          <w:szCs w:val="24"/>
          <w:lang w:val="pt-BR"/>
        </w:rPr>
        <w:t>-</w:t>
      </w:r>
      <w:r w:rsidRPr="3EF1DB86" w:rsidR="30365738">
        <w:rPr>
          <w:rFonts w:ascii="Times New Roman" w:hAnsi="Times New Roman" w:eastAsia="Times New Roman" w:cs="Times New Roman"/>
          <w:noProof w:val="0"/>
          <w:sz w:val="24"/>
          <w:szCs w:val="24"/>
          <w:lang w:val="pt-BR"/>
        </w:rPr>
        <w:t>Template</w:t>
      </w:r>
      <w:r w:rsidRPr="3EF1DB86" w:rsidR="30365738">
        <w:rPr>
          <w:rFonts w:ascii="Times New Roman" w:hAnsi="Times New Roman" w:eastAsia="Times New Roman" w:cs="Times New Roman"/>
          <w:noProof w:val="0"/>
          <w:sz w:val="24"/>
          <w:szCs w:val="24"/>
          <w:lang w:val="pt-BR"/>
        </w:rPr>
        <w:t>).</w:t>
      </w:r>
    </w:p>
    <w:p w:rsidR="3EF1DB86" w:rsidP="3EF1DB86" w:rsidRDefault="3EF1DB86" w14:paraId="5DA457E9" w14:textId="1DEFEC40">
      <w:pPr>
        <w:pStyle w:val="Corpodetexto"/>
        <w:ind w:left="0"/>
        <w:rPr>
          <w:rFonts w:ascii="Times New Roman" w:hAnsi="Times New Roman" w:eastAsia="Times New Roman" w:cs="Times New Roman"/>
          <w:b w:val="1"/>
          <w:bCs w:val="1"/>
          <w:noProof w:val="0"/>
          <w:sz w:val="24"/>
          <w:szCs w:val="24"/>
          <w:lang w:val="pt-BR"/>
        </w:rPr>
      </w:pPr>
    </w:p>
    <w:p w:rsidR="6B520F1F" w:rsidP="3EF1DB86" w:rsidRDefault="6B520F1F" w14:paraId="29D661E3" w14:textId="18002F5A">
      <w:pPr>
        <w:pStyle w:val="Corpodetexto"/>
        <w:ind w:left="0"/>
        <w:rPr>
          <w:rFonts w:ascii="Times New Roman" w:hAnsi="Times New Roman" w:eastAsia="Times New Roman" w:cs="Times New Roman"/>
          <w:b w:val="1"/>
          <w:bCs w:val="1"/>
          <w:noProof w:val="0"/>
          <w:sz w:val="24"/>
          <w:szCs w:val="24"/>
          <w:lang w:val="pt-BR"/>
        </w:rPr>
      </w:pPr>
      <w:r w:rsidRPr="3EF1DB86" w:rsidR="6B520F1F">
        <w:rPr>
          <w:rFonts w:ascii="Times New Roman" w:hAnsi="Times New Roman" w:eastAsia="Times New Roman" w:cs="Times New Roman"/>
          <w:b w:val="1"/>
          <w:bCs w:val="1"/>
          <w:noProof w:val="0"/>
          <w:sz w:val="24"/>
          <w:szCs w:val="24"/>
          <w:lang w:val="pt-BR"/>
        </w:rPr>
        <w:t>Persistência de Dados:</w:t>
      </w:r>
    </w:p>
    <w:p w:rsidR="6B520F1F" w:rsidP="3EF1DB86" w:rsidRDefault="6B520F1F" w14:paraId="18949FC2" w14:textId="03032B09">
      <w:pPr>
        <w:pStyle w:val="Corpodetexto"/>
        <w:numPr>
          <w:ilvl w:val="0"/>
          <w:numId w:val="38"/>
        </w:numPr>
        <w:rPr>
          <w:rFonts w:ascii="Times New Roman" w:hAnsi="Times New Roman" w:eastAsia="Times New Roman" w:cs="Times New Roman"/>
          <w:noProof w:val="0"/>
          <w:sz w:val="24"/>
          <w:szCs w:val="24"/>
          <w:lang w:val="pt-BR"/>
        </w:rPr>
      </w:pPr>
      <w:r w:rsidRPr="3EF1DB86" w:rsidR="6B520F1F">
        <w:rPr>
          <w:rFonts w:ascii="Times New Roman" w:hAnsi="Times New Roman" w:eastAsia="Times New Roman" w:cs="Times New Roman"/>
          <w:b w:val="1"/>
          <w:bCs w:val="1"/>
          <w:noProof w:val="0"/>
          <w:sz w:val="24"/>
          <w:szCs w:val="24"/>
          <w:lang w:val="pt-BR"/>
        </w:rPr>
        <w:t>SQLite:</w:t>
      </w:r>
      <w:r w:rsidRPr="3EF1DB86" w:rsidR="6B520F1F">
        <w:rPr>
          <w:rFonts w:ascii="Times New Roman" w:hAnsi="Times New Roman" w:eastAsia="Times New Roman" w:cs="Times New Roman"/>
          <w:noProof w:val="0"/>
          <w:sz w:val="24"/>
          <w:szCs w:val="24"/>
          <w:lang w:val="pt-BR"/>
        </w:rPr>
        <w:t xml:space="preserve"> Banco de dados relacional leve que não requer um servidor separado. É a escolha ideal para a fase de desenvolvimento e prototipagem em MDS, permitindo que a equipe foque na lógica de negócio antes de escalar para sistemas como PostgreSQL.</w:t>
      </w:r>
    </w:p>
    <w:p w:rsidR="6B520F1F" w:rsidP="3EF1DB86" w:rsidRDefault="6B520F1F" w14:paraId="4EB811FB" w14:textId="22B94A1F">
      <w:pPr>
        <w:pStyle w:val="Corpodetexto"/>
        <w:ind w:left="0"/>
        <w:rPr>
          <w:rFonts w:ascii="Times New Roman" w:hAnsi="Times New Roman" w:eastAsia="Times New Roman" w:cs="Times New Roman"/>
          <w:noProof w:val="0"/>
          <w:sz w:val="24"/>
          <w:szCs w:val="24"/>
          <w:lang w:val="pt-BR"/>
        </w:rPr>
      </w:pPr>
      <w:r w:rsidRPr="3EF1DB86" w:rsidR="6B520F1F">
        <w:rPr>
          <w:rFonts w:ascii="Times New Roman" w:hAnsi="Times New Roman" w:eastAsia="Times New Roman" w:cs="Times New Roman"/>
          <w:noProof w:val="0"/>
          <w:sz w:val="24"/>
          <w:szCs w:val="24"/>
          <w:lang w:val="pt-BR"/>
        </w:rPr>
        <w:t xml:space="preserve"> </w:t>
      </w:r>
    </w:p>
    <w:p w:rsidR="6B520F1F" w:rsidP="3EF1DB86" w:rsidRDefault="6B520F1F" w14:paraId="3E33CF3C" w14:textId="58B072A2">
      <w:pPr>
        <w:pStyle w:val="Corpodetexto"/>
        <w:ind w:left="0"/>
        <w:rPr>
          <w:rFonts w:ascii="Times New Roman" w:hAnsi="Times New Roman" w:eastAsia="Times New Roman" w:cs="Times New Roman"/>
          <w:b w:val="1"/>
          <w:bCs w:val="1"/>
          <w:noProof w:val="0"/>
          <w:sz w:val="24"/>
          <w:szCs w:val="24"/>
          <w:lang w:val="pt-BR"/>
        </w:rPr>
      </w:pPr>
      <w:r w:rsidRPr="3EF1DB86" w:rsidR="6B520F1F">
        <w:rPr>
          <w:rFonts w:ascii="Times New Roman" w:hAnsi="Times New Roman" w:eastAsia="Times New Roman" w:cs="Times New Roman"/>
          <w:b w:val="1"/>
          <w:bCs w:val="1"/>
          <w:noProof w:val="0"/>
          <w:sz w:val="24"/>
          <w:szCs w:val="24"/>
          <w:lang w:val="pt-BR"/>
        </w:rPr>
        <w:t>Ambiente e Infraestrutura:</w:t>
      </w:r>
    </w:p>
    <w:p w:rsidR="6B520F1F" w:rsidP="3EF1DB86" w:rsidRDefault="6B520F1F" w14:paraId="77E363E1" w14:textId="2CF2C97B">
      <w:pPr>
        <w:pStyle w:val="Corpodetexto"/>
        <w:numPr>
          <w:ilvl w:val="0"/>
          <w:numId w:val="39"/>
        </w:numPr>
        <w:rPr>
          <w:rFonts w:ascii="Times New Roman" w:hAnsi="Times New Roman" w:eastAsia="Times New Roman" w:cs="Times New Roman"/>
          <w:noProof w:val="0"/>
          <w:sz w:val="24"/>
          <w:szCs w:val="24"/>
          <w:lang w:val="pt-BR"/>
        </w:rPr>
      </w:pPr>
      <w:r w:rsidRPr="3EF1DB86" w:rsidR="6B520F1F">
        <w:rPr>
          <w:rFonts w:ascii="Times New Roman" w:hAnsi="Times New Roman" w:eastAsia="Times New Roman" w:cs="Times New Roman"/>
          <w:b w:val="1"/>
          <w:bCs w:val="1"/>
          <w:noProof w:val="0"/>
          <w:sz w:val="24"/>
          <w:szCs w:val="24"/>
          <w:lang w:val="pt-BR"/>
        </w:rPr>
        <w:t xml:space="preserve">VS </w:t>
      </w:r>
      <w:r w:rsidRPr="3EF1DB86" w:rsidR="6B520F1F">
        <w:rPr>
          <w:rFonts w:ascii="Times New Roman" w:hAnsi="Times New Roman" w:eastAsia="Times New Roman" w:cs="Times New Roman"/>
          <w:b w:val="1"/>
          <w:bCs w:val="1"/>
          <w:noProof w:val="0"/>
          <w:sz w:val="24"/>
          <w:szCs w:val="24"/>
          <w:lang w:val="pt-BR"/>
        </w:rPr>
        <w:t>Code</w:t>
      </w:r>
      <w:r w:rsidRPr="3EF1DB86" w:rsidR="6B520F1F">
        <w:rPr>
          <w:rFonts w:ascii="Times New Roman" w:hAnsi="Times New Roman" w:eastAsia="Times New Roman" w:cs="Times New Roman"/>
          <w:b w:val="1"/>
          <w:bCs w:val="1"/>
          <w:noProof w:val="0"/>
          <w:sz w:val="24"/>
          <w:szCs w:val="24"/>
          <w:lang w:val="pt-BR"/>
        </w:rPr>
        <w:t>:</w:t>
      </w:r>
      <w:r w:rsidRPr="3EF1DB86" w:rsidR="6B520F1F">
        <w:rPr>
          <w:rFonts w:ascii="Times New Roman" w:hAnsi="Times New Roman" w:eastAsia="Times New Roman" w:cs="Times New Roman"/>
          <w:noProof w:val="0"/>
          <w:sz w:val="24"/>
          <w:szCs w:val="24"/>
          <w:lang w:val="pt-BR"/>
        </w:rPr>
        <w:t xml:space="preserve"> Ambiente de Desenvolvimento Integrado (IDE) principal, utilizado por sua extensibilidade e integração nativa com o </w:t>
      </w:r>
      <w:r w:rsidRPr="3EF1DB86" w:rsidR="6B520F1F">
        <w:rPr>
          <w:rFonts w:ascii="Times New Roman" w:hAnsi="Times New Roman" w:eastAsia="Times New Roman" w:cs="Times New Roman"/>
          <w:noProof w:val="0"/>
          <w:sz w:val="24"/>
          <w:szCs w:val="24"/>
          <w:lang w:val="pt-BR"/>
        </w:rPr>
        <w:t>Git</w:t>
      </w:r>
      <w:r w:rsidRPr="3EF1DB86" w:rsidR="6B520F1F">
        <w:rPr>
          <w:rFonts w:ascii="Times New Roman" w:hAnsi="Times New Roman" w:eastAsia="Times New Roman" w:cs="Times New Roman"/>
          <w:noProof w:val="0"/>
          <w:sz w:val="24"/>
          <w:szCs w:val="24"/>
          <w:lang w:val="pt-BR"/>
        </w:rPr>
        <w:t xml:space="preserve"> e Python.</w:t>
      </w:r>
      <w:r w:rsidRPr="3EF1DB86" w:rsidR="6B520F1F">
        <w:rPr>
          <w:rFonts w:ascii="Times New Roman" w:hAnsi="Times New Roman" w:eastAsia="Times New Roman" w:cs="Times New Roman"/>
          <w:noProof w:val="0"/>
          <w:sz w:val="24"/>
          <w:szCs w:val="24"/>
          <w:lang w:val="pt-BR"/>
        </w:rPr>
        <w:t xml:space="preserve"> </w:t>
      </w:r>
    </w:p>
    <w:p w:rsidR="6B520F1F" w:rsidP="3EF1DB86" w:rsidRDefault="6B520F1F" w14:paraId="5F0796C1" w14:textId="5D24C402">
      <w:pPr>
        <w:pStyle w:val="Corpodetexto"/>
        <w:numPr>
          <w:ilvl w:val="0"/>
          <w:numId w:val="39"/>
        </w:numPr>
        <w:rPr>
          <w:rFonts w:ascii="Times New Roman" w:hAnsi="Times New Roman" w:eastAsia="Times New Roman" w:cs="Times New Roman"/>
          <w:noProof w:val="0"/>
          <w:sz w:val="24"/>
          <w:szCs w:val="24"/>
          <w:lang w:val="pt-BR"/>
        </w:rPr>
      </w:pPr>
      <w:r w:rsidRPr="3EF1DB86" w:rsidR="6B520F1F">
        <w:rPr>
          <w:rFonts w:ascii="Times New Roman" w:hAnsi="Times New Roman" w:eastAsia="Times New Roman" w:cs="Times New Roman"/>
          <w:b w:val="1"/>
          <w:bCs w:val="1"/>
          <w:noProof w:val="0"/>
          <w:sz w:val="24"/>
          <w:szCs w:val="24"/>
          <w:lang w:val="pt-BR"/>
        </w:rPr>
        <w:t>GitHub:</w:t>
      </w:r>
      <w:r w:rsidRPr="3EF1DB86" w:rsidR="6B520F1F">
        <w:rPr>
          <w:rFonts w:ascii="Times New Roman" w:hAnsi="Times New Roman" w:eastAsia="Times New Roman" w:cs="Times New Roman"/>
          <w:noProof w:val="0"/>
          <w:sz w:val="24"/>
          <w:szCs w:val="24"/>
          <w:lang w:val="pt-BR"/>
        </w:rPr>
        <w:t xml:space="preserve"> Plataforma de hospedagem de código e controle de versão. Será o coração da colaboração da equipe </w:t>
      </w:r>
      <w:r w:rsidRPr="3EF1DB86" w:rsidR="6B520F1F">
        <w:rPr>
          <w:rFonts w:ascii="Times New Roman" w:hAnsi="Times New Roman" w:eastAsia="Times New Roman" w:cs="Times New Roman"/>
          <w:noProof w:val="0"/>
          <w:sz w:val="24"/>
          <w:szCs w:val="24"/>
          <w:lang w:val="pt-BR"/>
        </w:rPr>
        <w:t>Dijkstra</w:t>
      </w:r>
      <w:r w:rsidRPr="3EF1DB86" w:rsidR="6B520F1F">
        <w:rPr>
          <w:rFonts w:ascii="Times New Roman" w:hAnsi="Times New Roman" w:eastAsia="Times New Roman" w:cs="Times New Roman"/>
          <w:noProof w:val="0"/>
          <w:sz w:val="24"/>
          <w:szCs w:val="24"/>
          <w:lang w:val="pt-BR"/>
        </w:rPr>
        <w:t xml:space="preserve">, utilizando </w:t>
      </w:r>
      <w:r w:rsidRPr="3EF1DB86" w:rsidR="6B520F1F">
        <w:rPr>
          <w:rFonts w:ascii="Times New Roman" w:hAnsi="Times New Roman" w:eastAsia="Times New Roman" w:cs="Times New Roman"/>
          <w:noProof w:val="0"/>
          <w:sz w:val="24"/>
          <w:szCs w:val="24"/>
          <w:lang w:val="pt-BR"/>
        </w:rPr>
        <w:t>Pull</w:t>
      </w:r>
      <w:r w:rsidRPr="3EF1DB86" w:rsidR="6B520F1F">
        <w:rPr>
          <w:rFonts w:ascii="Times New Roman" w:hAnsi="Times New Roman" w:eastAsia="Times New Roman" w:cs="Times New Roman"/>
          <w:noProof w:val="0"/>
          <w:sz w:val="24"/>
          <w:szCs w:val="24"/>
          <w:lang w:val="pt-BR"/>
        </w:rPr>
        <w:t xml:space="preserve"> </w:t>
      </w:r>
      <w:r w:rsidRPr="3EF1DB86" w:rsidR="6B520F1F">
        <w:rPr>
          <w:rFonts w:ascii="Times New Roman" w:hAnsi="Times New Roman" w:eastAsia="Times New Roman" w:cs="Times New Roman"/>
          <w:noProof w:val="0"/>
          <w:sz w:val="24"/>
          <w:szCs w:val="24"/>
          <w:lang w:val="pt-BR"/>
        </w:rPr>
        <w:t>Requests</w:t>
      </w:r>
      <w:r w:rsidRPr="3EF1DB86" w:rsidR="6B520F1F">
        <w:rPr>
          <w:rFonts w:ascii="Times New Roman" w:hAnsi="Times New Roman" w:eastAsia="Times New Roman" w:cs="Times New Roman"/>
          <w:noProof w:val="0"/>
          <w:sz w:val="24"/>
          <w:szCs w:val="24"/>
          <w:lang w:val="pt-BR"/>
        </w:rPr>
        <w:t xml:space="preserve"> e </w:t>
      </w:r>
      <w:r w:rsidRPr="3EF1DB86" w:rsidR="6B520F1F">
        <w:rPr>
          <w:rFonts w:ascii="Times New Roman" w:hAnsi="Times New Roman" w:eastAsia="Times New Roman" w:cs="Times New Roman"/>
          <w:noProof w:val="0"/>
          <w:sz w:val="24"/>
          <w:szCs w:val="24"/>
          <w:lang w:val="pt-BR"/>
        </w:rPr>
        <w:t>Issues</w:t>
      </w:r>
      <w:r w:rsidRPr="3EF1DB86" w:rsidR="6B520F1F">
        <w:rPr>
          <w:rFonts w:ascii="Times New Roman" w:hAnsi="Times New Roman" w:eastAsia="Times New Roman" w:cs="Times New Roman"/>
          <w:noProof w:val="0"/>
          <w:sz w:val="24"/>
          <w:szCs w:val="24"/>
          <w:lang w:val="pt-BR"/>
        </w:rPr>
        <w:t xml:space="preserve"> para gestão do código.</w:t>
      </w:r>
      <w:r w:rsidRPr="3EF1DB86" w:rsidR="6B520F1F">
        <w:rPr>
          <w:rFonts w:ascii="Times New Roman" w:hAnsi="Times New Roman" w:eastAsia="Times New Roman" w:cs="Times New Roman"/>
          <w:noProof w:val="0"/>
          <w:sz w:val="24"/>
          <w:szCs w:val="24"/>
          <w:lang w:val="pt-BR"/>
        </w:rPr>
        <w:t xml:space="preserve"> </w:t>
      </w:r>
    </w:p>
    <w:p w:rsidR="6B520F1F" w:rsidP="3EF1DB86" w:rsidRDefault="6B520F1F" w14:paraId="6B0FD968" w14:textId="3D3BE679">
      <w:pPr>
        <w:pStyle w:val="Corpodetexto"/>
        <w:numPr>
          <w:ilvl w:val="0"/>
          <w:numId w:val="39"/>
        </w:numPr>
        <w:rPr>
          <w:rFonts w:ascii="Times New Roman" w:hAnsi="Times New Roman" w:eastAsia="Times New Roman" w:cs="Times New Roman"/>
          <w:noProof w:val="0"/>
          <w:sz w:val="24"/>
          <w:szCs w:val="24"/>
          <w:lang w:val="pt-BR"/>
        </w:rPr>
      </w:pPr>
      <w:r w:rsidRPr="3EF1DB86" w:rsidR="6B520F1F">
        <w:rPr>
          <w:rFonts w:ascii="Times New Roman" w:hAnsi="Times New Roman" w:eastAsia="Times New Roman" w:cs="Times New Roman"/>
          <w:b w:val="1"/>
          <w:bCs w:val="1"/>
          <w:noProof w:val="0"/>
          <w:sz w:val="24"/>
          <w:szCs w:val="24"/>
          <w:lang w:val="pt-BR"/>
        </w:rPr>
        <w:t>PythonAnywhere:</w:t>
      </w:r>
      <w:r w:rsidRPr="3EF1DB86" w:rsidR="6B520F1F">
        <w:rPr>
          <w:rFonts w:ascii="Times New Roman" w:hAnsi="Times New Roman" w:eastAsia="Times New Roman" w:cs="Times New Roman"/>
          <w:noProof w:val="0"/>
          <w:sz w:val="24"/>
          <w:szCs w:val="24"/>
          <w:lang w:val="pt-BR"/>
        </w:rPr>
        <w:t xml:space="preserve"> Serviço de hospedagem em nuvem otimizado para aplicações Python/Django. Será utilizado para o deploy da aplicação, permitindo que o professor e os usuários da FCTE acessem o sistema via web.</w:t>
      </w:r>
    </w:p>
    <w:p w:rsidR="6B520F1F" w:rsidP="3EF1DB86" w:rsidRDefault="6B520F1F" w14:paraId="6D3AC1AB" w14:textId="4730B775">
      <w:pPr>
        <w:pStyle w:val="Corpodetexto"/>
        <w:ind w:left="0"/>
        <w:rPr>
          <w:rFonts w:ascii="Times New Roman" w:hAnsi="Times New Roman" w:eastAsia="Times New Roman" w:cs="Times New Roman"/>
          <w:noProof w:val="0"/>
          <w:sz w:val="24"/>
          <w:szCs w:val="24"/>
          <w:lang w:val="pt-BR"/>
        </w:rPr>
      </w:pPr>
      <w:r w:rsidRPr="3EF1DB86" w:rsidR="6B520F1F">
        <w:rPr>
          <w:rFonts w:ascii="Times New Roman" w:hAnsi="Times New Roman" w:eastAsia="Times New Roman" w:cs="Times New Roman"/>
          <w:noProof w:val="0"/>
          <w:sz w:val="24"/>
          <w:szCs w:val="24"/>
          <w:lang w:val="pt-BR"/>
        </w:rPr>
        <w:t xml:space="preserve"> </w:t>
      </w:r>
    </w:p>
    <w:p w:rsidR="3EF1DB86" w:rsidP="3EF1DB86" w:rsidRDefault="3EF1DB86" w14:paraId="20F996C6" w14:textId="0D988118">
      <w:pPr>
        <w:pStyle w:val="Corpodetexto"/>
        <w:ind w:left="0"/>
        <w:rPr>
          <w:rFonts w:ascii="Times New Roman" w:hAnsi="Times New Roman" w:eastAsia="Times New Roman" w:cs="Times New Roman"/>
          <w:b w:val="1"/>
          <w:bCs w:val="1"/>
          <w:noProof w:val="0"/>
          <w:sz w:val="24"/>
          <w:szCs w:val="24"/>
          <w:lang w:val="pt-BR"/>
        </w:rPr>
      </w:pPr>
    </w:p>
    <w:p w:rsidR="3EF1DB86" w:rsidP="3EF1DB86" w:rsidRDefault="3EF1DB86" w14:paraId="22EABB4E" w14:textId="7BDA0D21">
      <w:pPr>
        <w:rPr>
          <w:rFonts w:ascii="Times New Roman" w:hAnsi="Times New Roman" w:eastAsia="Times New Roman" w:cs="Times New Roman"/>
          <w:sz w:val="24"/>
          <w:szCs w:val="24"/>
        </w:rPr>
      </w:pPr>
      <w:r w:rsidRPr="3EF1DB86">
        <w:rPr>
          <w:rFonts w:ascii="Times New Roman" w:hAnsi="Times New Roman" w:eastAsia="Times New Roman" w:cs="Times New Roman"/>
          <w:sz w:val="24"/>
          <w:szCs w:val="24"/>
        </w:rPr>
        <w:br w:type="page"/>
      </w:r>
    </w:p>
    <w:p w:rsidR="6B520F1F" w:rsidP="3EF1DB86" w:rsidRDefault="6B520F1F" w14:paraId="1D022D5F" w14:textId="077C0EC9">
      <w:pPr>
        <w:pStyle w:val="Corpodetexto"/>
        <w:ind w:left="0"/>
        <w:rPr>
          <w:rFonts w:ascii="Times New Roman" w:hAnsi="Times New Roman" w:eastAsia="Times New Roman" w:cs="Times New Roman"/>
          <w:b w:val="1"/>
          <w:bCs w:val="1"/>
          <w:noProof w:val="0"/>
          <w:sz w:val="24"/>
          <w:szCs w:val="24"/>
          <w:lang w:val="pt-BR"/>
        </w:rPr>
      </w:pPr>
      <w:r w:rsidRPr="3EF1DB86" w:rsidR="6B520F1F">
        <w:rPr>
          <w:rFonts w:ascii="Times New Roman" w:hAnsi="Times New Roman" w:eastAsia="Times New Roman" w:cs="Times New Roman"/>
          <w:b w:val="1"/>
          <w:bCs w:val="1"/>
          <w:noProof w:val="0"/>
          <w:sz w:val="24"/>
          <w:szCs w:val="24"/>
          <w:lang w:val="pt-BR"/>
        </w:rPr>
        <w:t>Processo de Desenvolvimento (Metodologias)</w:t>
      </w:r>
      <w:r w:rsidRPr="3EF1DB86" w:rsidR="69101608">
        <w:rPr>
          <w:rFonts w:ascii="Times New Roman" w:hAnsi="Times New Roman" w:eastAsia="Times New Roman" w:cs="Times New Roman"/>
          <w:b w:val="1"/>
          <w:bCs w:val="1"/>
          <w:noProof w:val="0"/>
          <w:sz w:val="24"/>
          <w:szCs w:val="24"/>
          <w:lang w:val="pt-BR"/>
        </w:rPr>
        <w:t>:</w:t>
      </w:r>
    </w:p>
    <w:p w:rsidR="6B520F1F" w:rsidP="3EF1DB86" w:rsidRDefault="6B520F1F" w14:paraId="00B23A05" w14:textId="42F015B4">
      <w:pPr>
        <w:pStyle w:val="Corpodetexto"/>
        <w:ind w:left="0"/>
        <w:rPr>
          <w:rFonts w:ascii="Times New Roman" w:hAnsi="Times New Roman" w:eastAsia="Times New Roman" w:cs="Times New Roman"/>
          <w:noProof w:val="0"/>
          <w:sz w:val="24"/>
          <w:szCs w:val="24"/>
          <w:lang w:val="pt-BR"/>
        </w:rPr>
      </w:pPr>
      <w:r w:rsidRPr="3EF1DB86" w:rsidR="6B520F1F">
        <w:rPr>
          <w:rFonts w:ascii="Times New Roman" w:hAnsi="Times New Roman" w:eastAsia="Times New Roman" w:cs="Times New Roman"/>
          <w:noProof w:val="0"/>
          <w:sz w:val="24"/>
          <w:szCs w:val="24"/>
          <w:lang w:val="pt-BR"/>
        </w:rPr>
        <w:t>O grupo adotará uma abordagem híbrida de métodos ágeis, focando em produtividade e qualidade técnica:</w:t>
      </w:r>
      <w:r w:rsidRPr="3EF1DB86" w:rsidR="6B520F1F">
        <w:rPr>
          <w:rFonts w:ascii="Times New Roman" w:hAnsi="Times New Roman" w:eastAsia="Times New Roman" w:cs="Times New Roman"/>
          <w:noProof w:val="0"/>
          <w:sz w:val="24"/>
          <w:szCs w:val="24"/>
          <w:lang w:val="pt-BR"/>
        </w:rPr>
        <w:t xml:space="preserve"> </w:t>
      </w:r>
    </w:p>
    <w:p w:rsidR="6B520F1F" w:rsidP="3EF1DB86" w:rsidRDefault="6B520F1F" w14:paraId="7CEAE342" w14:textId="0E25137A">
      <w:pPr>
        <w:pStyle w:val="Corpodetexto"/>
        <w:numPr>
          <w:ilvl w:val="0"/>
          <w:numId w:val="40"/>
        </w:numPr>
        <w:rPr>
          <w:rFonts w:ascii="Times New Roman" w:hAnsi="Times New Roman" w:eastAsia="Times New Roman" w:cs="Times New Roman"/>
          <w:noProof w:val="0"/>
          <w:sz w:val="24"/>
          <w:szCs w:val="24"/>
          <w:lang w:val="pt-BR"/>
        </w:rPr>
      </w:pPr>
      <w:r w:rsidRPr="3EF1DB86" w:rsidR="6B520F1F">
        <w:rPr>
          <w:rFonts w:ascii="Times New Roman" w:hAnsi="Times New Roman" w:eastAsia="Times New Roman" w:cs="Times New Roman"/>
          <w:b w:val="1"/>
          <w:bCs w:val="1"/>
          <w:noProof w:val="0"/>
          <w:sz w:val="24"/>
          <w:szCs w:val="24"/>
          <w:lang w:val="pt-BR"/>
        </w:rPr>
        <w:t xml:space="preserve">Scrum: </w:t>
      </w:r>
      <w:r w:rsidRPr="3EF1DB86" w:rsidR="6B520F1F">
        <w:rPr>
          <w:rFonts w:ascii="Times New Roman" w:hAnsi="Times New Roman" w:eastAsia="Times New Roman" w:cs="Times New Roman"/>
          <w:noProof w:val="0"/>
          <w:sz w:val="24"/>
          <w:szCs w:val="24"/>
          <w:lang w:val="pt-BR"/>
        </w:rPr>
        <w:t>Utilizado para a gestão do projeto. O trabalho será dividido em Sprints, com cerimônias de Daily para alinhamento, Sprint Planning para definir o backlog e Sprint Review/</w:t>
      </w:r>
      <w:r w:rsidRPr="3EF1DB86" w:rsidR="6B520F1F">
        <w:rPr>
          <w:rFonts w:ascii="Times New Roman" w:hAnsi="Times New Roman" w:eastAsia="Times New Roman" w:cs="Times New Roman"/>
          <w:noProof w:val="0"/>
          <w:sz w:val="24"/>
          <w:szCs w:val="24"/>
          <w:lang w:val="pt-BR"/>
        </w:rPr>
        <w:t>Retrospective</w:t>
      </w:r>
      <w:r w:rsidRPr="3EF1DB86" w:rsidR="6B520F1F">
        <w:rPr>
          <w:rFonts w:ascii="Times New Roman" w:hAnsi="Times New Roman" w:eastAsia="Times New Roman" w:cs="Times New Roman"/>
          <w:noProof w:val="0"/>
          <w:sz w:val="24"/>
          <w:szCs w:val="24"/>
          <w:lang w:val="pt-BR"/>
        </w:rPr>
        <w:t xml:space="preserve"> para melhoria contínua.</w:t>
      </w:r>
    </w:p>
    <w:p w:rsidR="6B520F1F" w:rsidP="3EF1DB86" w:rsidRDefault="6B520F1F" w14:paraId="3990CFF5" w14:textId="2979D1D2">
      <w:pPr>
        <w:pStyle w:val="Corpodetexto"/>
        <w:numPr>
          <w:ilvl w:val="0"/>
          <w:numId w:val="40"/>
        </w:numPr>
        <w:rPr>
          <w:rFonts w:ascii="Times New Roman" w:hAnsi="Times New Roman" w:eastAsia="Times New Roman" w:cs="Times New Roman"/>
          <w:noProof w:val="0"/>
          <w:sz w:val="24"/>
          <w:szCs w:val="24"/>
          <w:lang w:val="pt-BR"/>
        </w:rPr>
      </w:pPr>
      <w:r w:rsidRPr="3EF1DB86" w:rsidR="6B520F1F">
        <w:rPr>
          <w:rFonts w:ascii="Times New Roman" w:hAnsi="Times New Roman" w:eastAsia="Times New Roman" w:cs="Times New Roman"/>
          <w:b w:val="1"/>
          <w:bCs w:val="1"/>
          <w:noProof w:val="0"/>
          <w:sz w:val="24"/>
          <w:szCs w:val="24"/>
          <w:lang w:val="pt-BR"/>
        </w:rPr>
        <w:t xml:space="preserve">Extreme </w:t>
      </w:r>
      <w:r w:rsidRPr="3EF1DB86" w:rsidR="6B520F1F">
        <w:rPr>
          <w:rFonts w:ascii="Times New Roman" w:hAnsi="Times New Roman" w:eastAsia="Times New Roman" w:cs="Times New Roman"/>
          <w:b w:val="1"/>
          <w:bCs w:val="1"/>
          <w:noProof w:val="0"/>
          <w:sz w:val="24"/>
          <w:szCs w:val="24"/>
          <w:lang w:val="pt-BR"/>
        </w:rPr>
        <w:t>Programming</w:t>
      </w:r>
      <w:r w:rsidRPr="3EF1DB86" w:rsidR="6B520F1F">
        <w:rPr>
          <w:rFonts w:ascii="Times New Roman" w:hAnsi="Times New Roman" w:eastAsia="Times New Roman" w:cs="Times New Roman"/>
          <w:b w:val="1"/>
          <w:bCs w:val="1"/>
          <w:noProof w:val="0"/>
          <w:sz w:val="24"/>
          <w:szCs w:val="24"/>
          <w:lang w:val="pt-BR"/>
        </w:rPr>
        <w:t xml:space="preserve"> (XP): </w:t>
      </w:r>
      <w:r w:rsidRPr="3EF1DB86" w:rsidR="6B520F1F">
        <w:rPr>
          <w:rFonts w:ascii="Times New Roman" w:hAnsi="Times New Roman" w:eastAsia="Times New Roman" w:cs="Times New Roman"/>
          <w:noProof w:val="0"/>
          <w:sz w:val="24"/>
          <w:szCs w:val="24"/>
          <w:lang w:val="pt-BR"/>
        </w:rPr>
        <w:t>Focado na excelência da engenharia. Práticas como Programação em Par (</w:t>
      </w:r>
      <w:r w:rsidRPr="3EF1DB86" w:rsidR="6B520F1F">
        <w:rPr>
          <w:rFonts w:ascii="Times New Roman" w:hAnsi="Times New Roman" w:eastAsia="Times New Roman" w:cs="Times New Roman"/>
          <w:noProof w:val="0"/>
          <w:sz w:val="24"/>
          <w:szCs w:val="24"/>
          <w:lang w:val="pt-BR"/>
        </w:rPr>
        <w:t>Pair</w:t>
      </w:r>
      <w:r w:rsidRPr="3EF1DB86" w:rsidR="6B520F1F">
        <w:rPr>
          <w:rFonts w:ascii="Times New Roman" w:hAnsi="Times New Roman" w:eastAsia="Times New Roman" w:cs="Times New Roman"/>
          <w:noProof w:val="0"/>
          <w:sz w:val="24"/>
          <w:szCs w:val="24"/>
          <w:lang w:val="pt-BR"/>
        </w:rPr>
        <w:t xml:space="preserve"> </w:t>
      </w:r>
      <w:r w:rsidRPr="3EF1DB86" w:rsidR="6B520F1F">
        <w:rPr>
          <w:rFonts w:ascii="Times New Roman" w:hAnsi="Times New Roman" w:eastAsia="Times New Roman" w:cs="Times New Roman"/>
          <w:noProof w:val="0"/>
          <w:sz w:val="24"/>
          <w:szCs w:val="24"/>
          <w:lang w:val="pt-BR"/>
        </w:rPr>
        <w:t>Programming</w:t>
      </w:r>
      <w:r w:rsidRPr="3EF1DB86" w:rsidR="6B520F1F">
        <w:rPr>
          <w:rFonts w:ascii="Times New Roman" w:hAnsi="Times New Roman" w:eastAsia="Times New Roman" w:cs="Times New Roman"/>
          <w:noProof w:val="0"/>
          <w:sz w:val="24"/>
          <w:szCs w:val="24"/>
          <w:lang w:val="pt-BR"/>
        </w:rPr>
        <w:t xml:space="preserve">) para redução de bugs, Refatoração constante do código e Integração Contínua serão fundamentais para garantir que o </w:t>
      </w:r>
      <w:r w:rsidRPr="3EF1DB86" w:rsidR="6B520F1F">
        <w:rPr>
          <w:rFonts w:ascii="Times New Roman" w:hAnsi="Times New Roman" w:eastAsia="Times New Roman" w:cs="Times New Roman"/>
          <w:b w:val="1"/>
          <w:bCs w:val="1"/>
          <w:noProof w:val="0"/>
          <w:sz w:val="24"/>
          <w:szCs w:val="24"/>
          <w:lang w:val="pt-BR"/>
        </w:rPr>
        <w:t>SIGEsporte</w:t>
      </w:r>
      <w:r w:rsidRPr="3EF1DB86" w:rsidR="6B520F1F">
        <w:rPr>
          <w:rFonts w:ascii="Times New Roman" w:hAnsi="Times New Roman" w:eastAsia="Times New Roman" w:cs="Times New Roman"/>
          <w:b w:val="1"/>
          <w:bCs w:val="1"/>
          <w:noProof w:val="0"/>
          <w:sz w:val="24"/>
          <w:szCs w:val="24"/>
          <w:lang w:val="pt-BR"/>
        </w:rPr>
        <w:t xml:space="preserve"> </w:t>
      </w:r>
      <w:r w:rsidRPr="3EF1DB86" w:rsidR="6B520F1F">
        <w:rPr>
          <w:rFonts w:ascii="Times New Roman" w:hAnsi="Times New Roman" w:eastAsia="Times New Roman" w:cs="Times New Roman"/>
          <w:noProof w:val="0"/>
          <w:sz w:val="24"/>
          <w:szCs w:val="24"/>
          <w:lang w:val="pt-BR"/>
        </w:rPr>
        <w:t>seja entregue com qualidade técnica superior.</w:t>
      </w:r>
    </w:p>
    <w:p w:rsidR="3EF1DB86" w:rsidP="3EF1DB86" w:rsidRDefault="3EF1DB86" w14:paraId="37437147" w14:textId="40031171">
      <w:pPr>
        <w:rPr>
          <w:rFonts w:ascii="Times New Roman" w:hAnsi="Times New Roman" w:eastAsia="Times New Roman" w:cs="Times New Roman"/>
          <w:sz w:val="24"/>
          <w:szCs w:val="24"/>
        </w:rPr>
      </w:pPr>
      <w:r w:rsidRPr="3EF1DB86">
        <w:rPr>
          <w:rFonts w:ascii="Times New Roman" w:hAnsi="Times New Roman" w:eastAsia="Times New Roman" w:cs="Times New Roman"/>
          <w:sz w:val="24"/>
          <w:szCs w:val="24"/>
        </w:rPr>
        <w:br w:type="page"/>
      </w:r>
    </w:p>
    <w:p w:rsidRPr="004C723F" w:rsidR="00AC12EA" w:rsidP="3EF1DB86" w:rsidRDefault="00AC12EA" w14:paraId="29E97AE1" w14:textId="77777777">
      <w:pPr>
        <w:pStyle w:val="Ttulo1"/>
        <w:keepNext w:val="0"/>
        <w:widowControl w:val="0"/>
        <w:spacing w:before="360" w:after="240"/>
        <w:ind w:left="357" w:hanging="357"/>
        <w:jc w:val="both"/>
        <w:rPr>
          <w:rFonts w:ascii="Times New Roman" w:hAnsi="Times New Roman" w:eastAsia="Times New Roman" w:cs="Times New Roman"/>
          <w:sz w:val="24"/>
          <w:szCs w:val="24"/>
        </w:rPr>
      </w:pPr>
      <w:bookmarkStart w:name="_Toc78901045" w:id="8"/>
      <w:bookmarkStart w:name="_Toc92205930" w:id="9"/>
      <w:bookmarkStart w:name="_Toc92289285" w:id="10"/>
      <w:bookmarkStart w:name="_Toc221373665" w:id="11"/>
      <w:r w:rsidRPr="3EF1DB86" w:rsidR="6816D940">
        <w:rPr>
          <w:rFonts w:ascii="Times New Roman" w:hAnsi="Times New Roman" w:eastAsia="Times New Roman" w:cs="Times New Roman"/>
          <w:sz w:val="24"/>
          <w:szCs w:val="24"/>
        </w:rPr>
        <w:t>VISÃO GERAL DO PROJETO</w:t>
      </w:r>
      <w:bookmarkEnd w:id="8"/>
      <w:bookmarkEnd w:id="9"/>
      <w:bookmarkEnd w:id="10"/>
      <w:bookmarkEnd w:id="11"/>
    </w:p>
    <w:p w:rsidRPr="004C723F" w:rsidR="008B0A51" w:rsidP="3EF1DB86" w:rsidRDefault="008B0A51" w14:paraId="0B8C1A45" w14:textId="468CABAC">
      <w:pPr>
        <w:pStyle w:val="Ttulo2"/>
        <w:keepNext w:val="0"/>
        <w:widowControl w:val="0"/>
        <w:spacing w:before="120" w:after="120"/>
        <w:rPr>
          <w:rFonts w:ascii="Times New Roman" w:hAnsi="Times New Roman" w:eastAsia="Times New Roman" w:cs="Times New Roman"/>
          <w:sz w:val="24"/>
          <w:szCs w:val="24"/>
        </w:rPr>
      </w:pPr>
      <w:bookmarkStart w:name="_Toc221373666" w:id="12"/>
      <w:bookmarkStart w:name="_Toc78901046" w:id="13"/>
      <w:bookmarkStart w:name="_Toc92205931" w:id="14"/>
      <w:bookmarkStart w:name="_Toc92289286" w:id="15"/>
      <w:r w:rsidRPr="3EF1DB86" w:rsidR="74056DF6">
        <w:rPr>
          <w:rFonts w:ascii="Times New Roman" w:hAnsi="Times New Roman" w:eastAsia="Times New Roman" w:cs="Times New Roman"/>
          <w:sz w:val="24"/>
          <w:szCs w:val="24"/>
        </w:rPr>
        <w:t>Ciclo de vida do projeto de desenvolvimento de software</w:t>
      </w:r>
      <w:bookmarkEnd w:id="12"/>
    </w:p>
    <w:p w:rsidRPr="004C723F" w:rsidR="008B0A51" w:rsidP="3EF1DB86" w:rsidRDefault="008B0A51" w14:paraId="261BA2FC" w14:textId="16F7B878">
      <w:pPr>
        <w:pStyle w:val="Ttulo2"/>
        <w:keepNext w:val="0"/>
        <w:widowControl w:val="0"/>
        <w:numPr>
          <w:ilvl w:val="0"/>
          <w:numId w:val="0"/>
        </w:numPr>
        <w:spacing w:before="120" w:after="120"/>
        <w:ind w:left="576"/>
        <w:rPr>
          <w:rFonts w:ascii="Times New Roman" w:hAnsi="Times New Roman" w:eastAsia="Times New Roman" w:cs="Times New Roman"/>
          <w:sz w:val="24"/>
          <w:szCs w:val="24"/>
        </w:rPr>
      </w:pPr>
      <w:r w:rsidR="754CEC6F">
        <w:drawing>
          <wp:inline wp14:editId="44E7AC5D" wp14:anchorId="6ECEB676">
            <wp:extent cx="5724525" cy="4181475"/>
            <wp:effectExtent l="0" t="0" r="0" b="0"/>
            <wp:docPr id="19895823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9582341" name=""/>
                    <pic:cNvPicPr/>
                  </pic:nvPicPr>
                  <pic:blipFill>
                    <a:blip xmlns:r="http://schemas.openxmlformats.org/officeDocument/2006/relationships" r:embed="rId642687404">
                      <a:extLst>
                        <a:ext xmlns:a="http://schemas.openxmlformats.org/drawingml/2006/main" uri="{28A0092B-C50C-407E-A947-70E740481C1C}">
                          <a14:useLocalDpi xmlns:a14="http://schemas.microsoft.com/office/drawing/2010/main" val="0"/>
                        </a:ext>
                      </a:extLst>
                    </a:blip>
                    <a:stretch>
                      <a:fillRect/>
                    </a:stretch>
                  </pic:blipFill>
                  <pic:spPr>
                    <a:xfrm>
                      <a:off x="0" y="0"/>
                      <a:ext cx="5724525" cy="4181475"/>
                    </a:xfrm>
                    <a:prstGeom prst="rect">
                      <a:avLst/>
                    </a:prstGeom>
                  </pic:spPr>
                </pic:pic>
              </a:graphicData>
            </a:graphic>
          </wp:inline>
        </w:drawing>
      </w:r>
    </w:p>
    <w:p w:rsidRPr="004C723F" w:rsidR="00AC12EA" w:rsidP="3EF1DB86" w:rsidRDefault="00AC12EA" w14:paraId="35036EAE" w14:textId="02DCBE2B">
      <w:pPr>
        <w:pStyle w:val="Ttulo2"/>
        <w:keepNext w:val="0"/>
        <w:widowControl w:val="0"/>
        <w:numPr>
          <w:ilvl w:val="0"/>
          <w:numId w:val="0"/>
        </w:numPr>
        <w:spacing w:before="120" w:after="120"/>
        <w:ind w:left="576"/>
        <w:rPr>
          <w:rFonts w:ascii="Times New Roman" w:hAnsi="Times New Roman" w:eastAsia="Times New Roman" w:cs="Times New Roman"/>
          <w:sz w:val="24"/>
          <w:szCs w:val="24"/>
        </w:rPr>
      </w:pPr>
    </w:p>
    <w:p w:rsidRPr="004C723F" w:rsidR="00AC12EA" w:rsidP="3EF1DB86" w:rsidRDefault="00AC12EA" w14:paraId="7A13BD94" w14:textId="6031411D">
      <w:pPr>
        <w:keepNext w:val="0"/>
        <w:widowControl w:val="0"/>
        <w:numPr>
          <w:ilvl w:val="0"/>
          <w:numId w:val="0"/>
        </w:numPr>
        <w:spacing w:before="120" w:after="120"/>
        <w:rPr>
          <w:rFonts w:ascii="Times New Roman" w:hAnsi="Times New Roman" w:eastAsia="Times New Roman" w:cs="Times New Roman"/>
          <w:sz w:val="24"/>
          <w:szCs w:val="24"/>
        </w:rPr>
      </w:pPr>
      <w:r w:rsidRPr="3EF1DB86">
        <w:rPr>
          <w:rFonts w:ascii="Times New Roman" w:hAnsi="Times New Roman" w:eastAsia="Times New Roman" w:cs="Times New Roman"/>
          <w:sz w:val="24"/>
          <w:szCs w:val="24"/>
        </w:rPr>
        <w:br w:type="page"/>
      </w:r>
    </w:p>
    <w:p w:rsidRPr="004C723F" w:rsidR="00AC12EA" w:rsidP="3EF1DB86" w:rsidRDefault="00AC12EA" w14:paraId="7D1BE572" w14:textId="44F1C7C0">
      <w:pPr>
        <w:pStyle w:val="Ttulo2"/>
        <w:keepNext w:val="0"/>
        <w:widowControl w:val="0"/>
        <w:spacing w:before="120" w:after="120"/>
        <w:rPr>
          <w:rFonts w:ascii="Times New Roman" w:hAnsi="Times New Roman" w:eastAsia="Times New Roman" w:cs="Times New Roman"/>
          <w:sz w:val="24"/>
          <w:szCs w:val="24"/>
        </w:rPr>
      </w:pPr>
      <w:bookmarkStart w:name="_Toc221373667" w:id="16"/>
      <w:r w:rsidRPr="3EF1DB86" w:rsidR="6816D940">
        <w:rPr>
          <w:rFonts w:ascii="Times New Roman" w:hAnsi="Times New Roman" w:eastAsia="Times New Roman" w:cs="Times New Roman"/>
          <w:sz w:val="24"/>
          <w:szCs w:val="24"/>
        </w:rPr>
        <w:t>Organização do Projeto</w:t>
      </w:r>
      <w:bookmarkEnd w:id="13"/>
      <w:bookmarkEnd w:id="14"/>
      <w:bookmarkEnd w:id="15"/>
      <w:bookmarkEnd w:id="16"/>
    </w:p>
    <w:p w:rsidR="00E40DD1" w:rsidP="3EF1DB86" w:rsidRDefault="00E40DD1" w14:paraId="5D19AD55" w14:textId="5AE06E38">
      <w:pPr>
        <w:pStyle w:val="Instruo"/>
        <w:widowControl w:val="0"/>
        <w:jc w:val="both"/>
        <w:rPr>
          <w:rFonts w:ascii="Times New Roman" w:hAnsi="Times New Roman" w:eastAsia="Times New Roman" w:cs="Times New Roman"/>
          <w:sz w:val="24"/>
          <w:szCs w:val="24"/>
          <w:lang w:eastAsia="pt-BR"/>
        </w:rPr>
      </w:pPr>
      <w:r w:rsidRPr="3EF1DB86" w:rsidR="6816D940">
        <w:rPr>
          <w:rFonts w:ascii="Times New Roman" w:hAnsi="Times New Roman" w:eastAsia="Times New Roman" w:cs="Times New Roman"/>
          <w:sz w:val="24"/>
          <w:szCs w:val="24"/>
        </w:rPr>
        <w:t>[apresentada a divisão de atribuições e responsabilidades entre os membros do projeto, sem qualquer relação de hierarquia ou grau de importância. Todos os integrantes são igualmente importantes e responsáveis pelo sucesso do projeto.]</w:t>
      </w:r>
    </w:p>
    <w:p w:rsidRPr="00E40DD1" w:rsidR="00E40DD1" w:rsidP="3EF1DB86" w:rsidRDefault="00E40DD1" w14:paraId="616B8E13" w14:textId="77777777">
      <w:pPr>
        <w:rPr>
          <w:rFonts w:ascii="Times New Roman" w:hAnsi="Times New Roman" w:eastAsia="Times New Roman" w:cs="Times New Roman"/>
          <w:sz w:val="24"/>
          <w:szCs w:val="24"/>
          <w:lang w:eastAsia="pt-BR"/>
        </w:rPr>
      </w:pPr>
    </w:p>
    <w:p w:rsidRPr="004C723F" w:rsidR="00AC12EA" w:rsidP="3EF1DB86" w:rsidRDefault="00AC12EA" w14:paraId="1C0AD76C" w14:textId="77777777">
      <w:pPr>
        <w:widowControl w:val="0"/>
        <w:rPr>
          <w:rFonts w:ascii="Times New Roman" w:hAnsi="Times New Roman" w:eastAsia="Times New Roman" w:cs="Times New Roman"/>
          <w:i w:val="1"/>
          <w:iCs w:val="1"/>
          <w:color w:val="auto"/>
          <w:sz w:val="24"/>
          <w:szCs w:val="24"/>
          <w:lang w:eastAsia="pt-BR"/>
        </w:rPr>
      </w:pPr>
    </w:p>
    <w:tbl>
      <w:tblPr>
        <w:tblStyle w:val="Tabelacomgrade"/>
        <w:tblW w:w="9209" w:type="dxa"/>
        <w:jc w:val="center"/>
        <w:tblLook w:val="04A0" w:firstRow="1" w:lastRow="0" w:firstColumn="1" w:lastColumn="0" w:noHBand="0" w:noVBand="1"/>
      </w:tblPr>
      <w:tblGrid>
        <w:gridCol w:w="1935"/>
        <w:gridCol w:w="4014"/>
        <w:gridCol w:w="1559"/>
        <w:gridCol w:w="1701"/>
      </w:tblGrid>
      <w:tr w:rsidRPr="004C723F" w:rsidR="00AC12EA" w:rsidTr="3EF1DB86" w14:paraId="5362AA88" w14:textId="77777777">
        <w:trPr>
          <w:tblHeader/>
        </w:trPr>
        <w:tc>
          <w:tcPr>
            <w:tcW w:w="1935" w:type="dxa"/>
            <w:shd w:val="clear" w:color="auto" w:fill="D9D9D9" w:themeFill="background1" w:themeFillShade="D9"/>
            <w:tcMar/>
          </w:tcPr>
          <w:p w:rsidRPr="004C723F" w:rsidR="00AC12EA" w:rsidP="3EF1DB86" w:rsidRDefault="00AC12EA" w14:paraId="66F7026E" w14:textId="77777777">
            <w:pPr>
              <w:pStyle w:val="Instruo"/>
              <w:widowControl w:val="0"/>
              <w:jc w:val="both"/>
              <w:rPr>
                <w:rFonts w:ascii="Times New Roman" w:hAnsi="Times New Roman" w:eastAsia="Times New Roman" w:cs="Times New Roman"/>
                <w:b w:val="1"/>
                <w:bCs w:val="1"/>
                <w:i w:val="1"/>
                <w:iCs w:val="1"/>
                <w:color w:val="auto"/>
                <w:sz w:val="24"/>
                <w:szCs w:val="24"/>
              </w:rPr>
            </w:pPr>
            <w:r w:rsidRPr="3EF1DB86" w:rsidR="6816D940">
              <w:rPr>
                <w:rFonts w:ascii="Times New Roman" w:hAnsi="Times New Roman" w:eastAsia="Times New Roman" w:cs="Times New Roman"/>
                <w:b w:val="1"/>
                <w:bCs w:val="1"/>
                <w:i w:val="1"/>
                <w:iCs w:val="1"/>
                <w:color w:val="auto"/>
                <w:sz w:val="24"/>
                <w:szCs w:val="24"/>
              </w:rPr>
              <w:t>Papel</w:t>
            </w:r>
          </w:p>
        </w:tc>
        <w:tc>
          <w:tcPr>
            <w:tcW w:w="4014" w:type="dxa"/>
            <w:shd w:val="clear" w:color="auto" w:fill="D9D9D9" w:themeFill="background1" w:themeFillShade="D9"/>
            <w:tcMar/>
          </w:tcPr>
          <w:p w:rsidRPr="004C723F" w:rsidR="00AC12EA" w:rsidP="3EF1DB86" w:rsidRDefault="00AC12EA" w14:paraId="2D2518A5" w14:textId="77777777">
            <w:pPr>
              <w:pStyle w:val="Instruo"/>
              <w:widowControl w:val="0"/>
              <w:jc w:val="both"/>
              <w:rPr>
                <w:rFonts w:ascii="Times New Roman" w:hAnsi="Times New Roman" w:eastAsia="Times New Roman" w:cs="Times New Roman"/>
                <w:b w:val="1"/>
                <w:bCs w:val="1"/>
                <w:i w:val="1"/>
                <w:iCs w:val="1"/>
                <w:color w:val="auto"/>
                <w:sz w:val="24"/>
                <w:szCs w:val="24"/>
              </w:rPr>
            </w:pPr>
            <w:r w:rsidRPr="3EF1DB86" w:rsidR="6816D940">
              <w:rPr>
                <w:rFonts w:ascii="Times New Roman" w:hAnsi="Times New Roman" w:eastAsia="Times New Roman" w:cs="Times New Roman"/>
                <w:b w:val="1"/>
                <w:bCs w:val="1"/>
                <w:i w:val="1"/>
                <w:iCs w:val="1"/>
                <w:color w:val="auto"/>
                <w:sz w:val="24"/>
                <w:szCs w:val="24"/>
              </w:rPr>
              <w:t>Atribuições</w:t>
            </w:r>
          </w:p>
        </w:tc>
        <w:tc>
          <w:tcPr>
            <w:tcW w:w="1559" w:type="dxa"/>
            <w:shd w:val="clear" w:color="auto" w:fill="D9D9D9" w:themeFill="background1" w:themeFillShade="D9"/>
            <w:tcMar/>
            <w:vAlign w:val="center"/>
          </w:tcPr>
          <w:p w:rsidRPr="004C723F" w:rsidR="00AC12EA" w:rsidP="3EF1DB86" w:rsidRDefault="00AC12EA" w14:paraId="032F2DE3" w14:textId="77777777">
            <w:pPr>
              <w:pStyle w:val="Instruo"/>
              <w:widowControl w:val="0"/>
              <w:jc w:val="both"/>
              <w:rPr>
                <w:rFonts w:ascii="Times New Roman" w:hAnsi="Times New Roman" w:eastAsia="Times New Roman" w:cs="Times New Roman"/>
                <w:b w:val="1"/>
                <w:bCs w:val="1"/>
                <w:i w:val="1"/>
                <w:iCs w:val="1"/>
                <w:color w:val="auto"/>
                <w:sz w:val="24"/>
                <w:szCs w:val="24"/>
              </w:rPr>
            </w:pPr>
            <w:r w:rsidRPr="3EF1DB86" w:rsidR="6816D940">
              <w:rPr>
                <w:rFonts w:ascii="Times New Roman" w:hAnsi="Times New Roman" w:eastAsia="Times New Roman" w:cs="Times New Roman"/>
                <w:b w:val="1"/>
                <w:bCs w:val="1"/>
                <w:i w:val="1"/>
                <w:iCs w:val="1"/>
                <w:color w:val="auto"/>
                <w:sz w:val="24"/>
                <w:szCs w:val="24"/>
              </w:rPr>
              <w:t>Responsável</w:t>
            </w:r>
          </w:p>
        </w:tc>
        <w:tc>
          <w:tcPr>
            <w:tcW w:w="1701" w:type="dxa"/>
            <w:shd w:val="clear" w:color="auto" w:fill="D9D9D9" w:themeFill="background1" w:themeFillShade="D9"/>
            <w:tcMar/>
            <w:vAlign w:val="center"/>
          </w:tcPr>
          <w:p w:rsidRPr="004C723F" w:rsidR="00AC12EA" w:rsidP="3EF1DB86" w:rsidRDefault="00AC12EA" w14:paraId="44001CEE" w14:textId="77777777">
            <w:pPr>
              <w:pStyle w:val="Instruo"/>
              <w:widowControl w:val="0"/>
              <w:jc w:val="both"/>
              <w:rPr>
                <w:rFonts w:ascii="Times New Roman" w:hAnsi="Times New Roman" w:eastAsia="Times New Roman" w:cs="Times New Roman"/>
                <w:b w:val="1"/>
                <w:bCs w:val="1"/>
                <w:i w:val="1"/>
                <w:iCs w:val="1"/>
                <w:color w:val="auto"/>
                <w:sz w:val="24"/>
                <w:szCs w:val="24"/>
              </w:rPr>
            </w:pPr>
            <w:r w:rsidRPr="3EF1DB86" w:rsidR="6816D940">
              <w:rPr>
                <w:rFonts w:ascii="Times New Roman" w:hAnsi="Times New Roman" w:eastAsia="Times New Roman" w:cs="Times New Roman"/>
                <w:b w:val="1"/>
                <w:bCs w:val="1"/>
                <w:i w:val="1"/>
                <w:iCs w:val="1"/>
                <w:color w:val="auto"/>
                <w:sz w:val="24"/>
                <w:szCs w:val="24"/>
              </w:rPr>
              <w:t>Participantes</w:t>
            </w:r>
          </w:p>
        </w:tc>
      </w:tr>
      <w:tr w:rsidRPr="004C723F" w:rsidR="00AC12EA" w:rsidTr="3EF1DB86" w14:paraId="16A7DEC7" w14:textId="77777777">
        <w:trPr/>
        <w:tc>
          <w:tcPr>
            <w:tcW w:w="1935" w:type="dxa"/>
            <w:tcMar/>
            <w:vAlign w:val="top"/>
          </w:tcPr>
          <w:p w:rsidRPr="004C723F" w:rsidR="00AC12EA" w:rsidP="3EF1DB86" w:rsidRDefault="00AC12EA" w14:paraId="0B350C9C" w14:textId="67BCB982">
            <w:pPr>
              <w:pStyle w:val="Instruo"/>
              <w:widowControl w:val="0"/>
              <w:jc w:val="left"/>
              <w:rPr>
                <w:rFonts w:ascii="Times New Roman" w:hAnsi="Times New Roman" w:eastAsia="Times New Roman" w:cs="Times New Roman"/>
                <w:i w:val="0"/>
                <w:iCs w:val="0"/>
                <w:color w:val="auto"/>
                <w:sz w:val="24"/>
                <w:szCs w:val="24"/>
              </w:rPr>
            </w:pPr>
            <w:r w:rsidRPr="3EF1DB86" w:rsidR="0A349A34">
              <w:rPr>
                <w:rFonts w:ascii="Times New Roman" w:hAnsi="Times New Roman" w:eastAsia="Times New Roman" w:cs="Times New Roman"/>
                <w:i w:val="0"/>
                <w:iCs w:val="0"/>
                <w:color w:val="auto"/>
                <w:sz w:val="24"/>
                <w:szCs w:val="24"/>
              </w:rPr>
              <w:t>Scrum Master</w:t>
            </w:r>
          </w:p>
        </w:tc>
        <w:tc>
          <w:tcPr>
            <w:tcW w:w="4014" w:type="dxa"/>
            <w:tcMar/>
            <w:vAlign w:val="center"/>
          </w:tcPr>
          <w:p w:rsidRPr="004C723F" w:rsidR="00AC12EA" w:rsidP="3EF1DB86" w:rsidRDefault="00AC12EA" w14:paraId="0D31710D" w14:textId="4DA8D3D6">
            <w:pPr>
              <w:pStyle w:val="Instruo"/>
              <w:widowControl w:val="0"/>
              <w:jc w:val="both"/>
              <w:rPr>
                <w:rFonts w:ascii="Times New Roman" w:hAnsi="Times New Roman" w:eastAsia="Times New Roman" w:cs="Times New Roman"/>
                <w:i w:val="0"/>
                <w:iCs w:val="0"/>
                <w:color w:val="auto"/>
                <w:sz w:val="24"/>
                <w:szCs w:val="24"/>
              </w:rPr>
            </w:pPr>
            <w:r w:rsidRPr="3EF1DB86" w:rsidR="4C976146">
              <w:rPr>
                <w:rFonts w:ascii="Times New Roman" w:hAnsi="Times New Roman" w:eastAsia="Times New Roman" w:cs="Times New Roman"/>
                <w:i w:val="0"/>
                <w:iCs w:val="0"/>
                <w:color w:val="auto"/>
                <w:sz w:val="24"/>
                <w:szCs w:val="24"/>
              </w:rPr>
              <w:t>Facilita as cerimônias (</w:t>
            </w:r>
            <w:r w:rsidRPr="3EF1DB86" w:rsidR="4C976146">
              <w:rPr>
                <w:rFonts w:ascii="Times New Roman" w:hAnsi="Times New Roman" w:eastAsia="Times New Roman" w:cs="Times New Roman"/>
                <w:i w:val="0"/>
                <w:iCs w:val="0"/>
                <w:color w:val="auto"/>
                <w:sz w:val="24"/>
                <w:szCs w:val="24"/>
              </w:rPr>
              <w:t>Dailies</w:t>
            </w:r>
            <w:r w:rsidRPr="3EF1DB86" w:rsidR="4C976146">
              <w:rPr>
                <w:rFonts w:ascii="Times New Roman" w:hAnsi="Times New Roman" w:eastAsia="Times New Roman" w:cs="Times New Roman"/>
                <w:i w:val="0"/>
                <w:iCs w:val="0"/>
                <w:color w:val="auto"/>
                <w:sz w:val="24"/>
                <w:szCs w:val="24"/>
              </w:rPr>
              <w:t xml:space="preserve">, </w:t>
            </w:r>
            <w:r w:rsidRPr="3EF1DB86" w:rsidR="4C976146">
              <w:rPr>
                <w:rFonts w:ascii="Times New Roman" w:hAnsi="Times New Roman" w:eastAsia="Times New Roman" w:cs="Times New Roman"/>
                <w:i w:val="0"/>
                <w:iCs w:val="0"/>
                <w:color w:val="auto"/>
                <w:sz w:val="24"/>
                <w:szCs w:val="24"/>
              </w:rPr>
              <w:t>Plannings</w:t>
            </w:r>
            <w:r w:rsidRPr="3EF1DB86" w:rsidR="4C976146">
              <w:rPr>
                <w:rFonts w:ascii="Times New Roman" w:hAnsi="Times New Roman" w:eastAsia="Times New Roman" w:cs="Times New Roman"/>
                <w:i w:val="0"/>
                <w:iCs w:val="0"/>
                <w:color w:val="auto"/>
                <w:sz w:val="24"/>
                <w:szCs w:val="24"/>
              </w:rPr>
              <w:t>), remove impedimentos técnicos ou de comunicação e garante que o grupo siga a metodologia ágil.</w:t>
            </w:r>
          </w:p>
        </w:tc>
        <w:tc>
          <w:tcPr>
            <w:tcW w:w="1559" w:type="dxa"/>
            <w:tcMar/>
            <w:vAlign w:val="center"/>
          </w:tcPr>
          <w:p w:rsidRPr="004C723F" w:rsidR="00AC12EA" w:rsidP="3EF1DB86" w:rsidRDefault="008B0A51" w14:paraId="3CCAB1ED" w14:textId="15725F4D">
            <w:pPr>
              <w:pStyle w:val="Instruo"/>
              <w:widowControl w:val="0"/>
              <w:jc w:val="both"/>
              <w:rPr>
                <w:rFonts w:ascii="Times New Roman" w:hAnsi="Times New Roman" w:eastAsia="Times New Roman" w:cs="Times New Roman"/>
                <w:i w:val="0"/>
                <w:iCs w:val="0"/>
                <w:color w:val="auto"/>
                <w:sz w:val="24"/>
                <w:szCs w:val="24"/>
              </w:rPr>
            </w:pPr>
          </w:p>
        </w:tc>
        <w:tc>
          <w:tcPr>
            <w:tcW w:w="1701" w:type="dxa"/>
            <w:tcMar/>
            <w:vAlign w:val="center"/>
          </w:tcPr>
          <w:p w:rsidRPr="004C723F" w:rsidR="00AC12EA" w:rsidP="3EF1DB86" w:rsidRDefault="00AC12EA" w14:paraId="47189F66" w14:textId="66A72A40">
            <w:pPr>
              <w:pStyle w:val="Instruo"/>
              <w:widowControl w:val="0"/>
              <w:jc w:val="both"/>
              <w:rPr>
                <w:rFonts w:ascii="Times New Roman" w:hAnsi="Times New Roman" w:eastAsia="Times New Roman" w:cs="Times New Roman"/>
                <w:i w:val="0"/>
                <w:iCs w:val="0"/>
                <w:color w:val="auto"/>
                <w:sz w:val="24"/>
                <w:szCs w:val="24"/>
              </w:rPr>
            </w:pPr>
          </w:p>
        </w:tc>
      </w:tr>
      <w:tr w:rsidRPr="004C723F" w:rsidR="00AC12EA" w:rsidTr="3EF1DB86" w14:paraId="2C5321E6" w14:textId="77777777">
        <w:trPr/>
        <w:tc>
          <w:tcPr>
            <w:tcW w:w="1935" w:type="dxa"/>
            <w:tcMar/>
            <w:vAlign w:val="top"/>
          </w:tcPr>
          <w:p w:rsidRPr="004C723F" w:rsidR="00AC12EA" w:rsidP="3EF1DB86" w:rsidRDefault="00AC12EA" w14:paraId="411A4026" w14:textId="102B9B95">
            <w:pPr>
              <w:pStyle w:val="Instruo"/>
              <w:widowControl w:val="0"/>
              <w:jc w:val="left"/>
              <w:rPr>
                <w:rFonts w:ascii="Times New Roman" w:hAnsi="Times New Roman" w:eastAsia="Times New Roman" w:cs="Times New Roman"/>
                <w:i w:val="0"/>
                <w:iCs w:val="0"/>
                <w:color w:val="auto"/>
                <w:sz w:val="24"/>
                <w:szCs w:val="24"/>
              </w:rPr>
            </w:pPr>
            <w:r w:rsidRPr="3EF1DB86" w:rsidR="4C976146">
              <w:rPr>
                <w:rFonts w:ascii="Times New Roman" w:hAnsi="Times New Roman" w:eastAsia="Times New Roman" w:cs="Times New Roman"/>
                <w:i w:val="0"/>
                <w:iCs w:val="0"/>
                <w:color w:val="auto"/>
                <w:sz w:val="24"/>
                <w:szCs w:val="24"/>
              </w:rPr>
              <w:t>Product Owner (PO)</w:t>
            </w:r>
          </w:p>
        </w:tc>
        <w:tc>
          <w:tcPr>
            <w:tcW w:w="4014" w:type="dxa"/>
            <w:tcMar/>
            <w:vAlign w:val="center"/>
          </w:tcPr>
          <w:p w:rsidRPr="004C723F" w:rsidR="00AC12EA" w:rsidP="3EF1DB86" w:rsidRDefault="00AC12EA" w14:paraId="271BD310" w14:textId="2D9677F9">
            <w:pPr>
              <w:pStyle w:val="Instruo"/>
              <w:widowControl w:val="0"/>
              <w:jc w:val="both"/>
              <w:rPr>
                <w:rFonts w:ascii="Times New Roman" w:hAnsi="Times New Roman" w:eastAsia="Times New Roman" w:cs="Times New Roman"/>
                <w:i w:val="0"/>
                <w:iCs w:val="0"/>
                <w:color w:val="auto"/>
                <w:sz w:val="24"/>
                <w:szCs w:val="24"/>
              </w:rPr>
            </w:pPr>
            <w:r w:rsidRPr="3EF1DB86" w:rsidR="4C976146">
              <w:rPr>
                <w:rFonts w:ascii="Times New Roman" w:hAnsi="Times New Roman" w:eastAsia="Times New Roman" w:cs="Times New Roman"/>
                <w:i w:val="0"/>
                <w:iCs w:val="0"/>
                <w:color w:val="auto"/>
                <w:sz w:val="24"/>
                <w:szCs w:val="24"/>
              </w:rPr>
              <w:t>Representa o interesse dos usuários (Alunos/FCTE). Define as prioridades do Backlog, escreve as User Stories e valida se a entrega atende ao Problema de Negócio.</w:t>
            </w:r>
          </w:p>
        </w:tc>
        <w:tc>
          <w:tcPr>
            <w:tcW w:w="1559" w:type="dxa"/>
            <w:tcMar/>
            <w:vAlign w:val="center"/>
          </w:tcPr>
          <w:p w:rsidRPr="004C723F" w:rsidR="00AC12EA" w:rsidP="3EF1DB86" w:rsidRDefault="008B0A51" w14:paraId="717CDDCF" w14:textId="3995ADEB">
            <w:pPr>
              <w:pStyle w:val="Instruo"/>
              <w:widowControl w:val="0"/>
              <w:jc w:val="both"/>
              <w:rPr>
                <w:rFonts w:ascii="Times New Roman" w:hAnsi="Times New Roman" w:eastAsia="Times New Roman" w:cs="Times New Roman"/>
                <w:i w:val="0"/>
                <w:iCs w:val="0"/>
                <w:color w:val="auto"/>
                <w:sz w:val="24"/>
                <w:szCs w:val="24"/>
              </w:rPr>
            </w:pPr>
          </w:p>
        </w:tc>
        <w:tc>
          <w:tcPr>
            <w:tcW w:w="1701" w:type="dxa"/>
            <w:tcMar/>
            <w:vAlign w:val="center"/>
          </w:tcPr>
          <w:p w:rsidRPr="004C723F" w:rsidR="00AC12EA" w:rsidP="3EF1DB86" w:rsidRDefault="00AC12EA" w14:paraId="5E563599" w14:textId="4EE8FBC0">
            <w:pPr>
              <w:pStyle w:val="Instruo"/>
              <w:widowControl w:val="0"/>
              <w:jc w:val="both"/>
              <w:rPr>
                <w:rFonts w:ascii="Times New Roman" w:hAnsi="Times New Roman" w:eastAsia="Times New Roman" w:cs="Times New Roman"/>
                <w:i w:val="0"/>
                <w:iCs w:val="0"/>
                <w:color w:val="auto"/>
                <w:sz w:val="24"/>
                <w:szCs w:val="24"/>
              </w:rPr>
            </w:pPr>
          </w:p>
        </w:tc>
      </w:tr>
      <w:tr w:rsidRPr="004C723F" w:rsidR="00AC12EA" w:rsidTr="3EF1DB86" w14:paraId="2DA2ED41" w14:textId="77777777">
        <w:trPr/>
        <w:tc>
          <w:tcPr>
            <w:tcW w:w="1935" w:type="dxa"/>
            <w:tcMar/>
            <w:vAlign w:val="top"/>
          </w:tcPr>
          <w:p w:rsidRPr="004C723F" w:rsidR="00AC12EA" w:rsidP="3EF1DB86" w:rsidRDefault="00AC12EA" w14:paraId="0C483CF0" w14:textId="4F93DFF3">
            <w:pPr>
              <w:pStyle w:val="Instruo"/>
              <w:widowControl w:val="0"/>
              <w:jc w:val="left"/>
              <w:rPr>
                <w:rFonts w:ascii="Times New Roman" w:hAnsi="Times New Roman" w:eastAsia="Times New Roman" w:cs="Times New Roman"/>
                <w:i w:val="0"/>
                <w:iCs w:val="0"/>
                <w:color w:val="auto"/>
                <w:sz w:val="24"/>
                <w:szCs w:val="24"/>
              </w:rPr>
            </w:pPr>
            <w:r w:rsidRPr="3EF1DB86" w:rsidR="4C976146">
              <w:rPr>
                <w:rFonts w:ascii="Times New Roman" w:hAnsi="Times New Roman" w:eastAsia="Times New Roman" w:cs="Times New Roman"/>
                <w:i w:val="0"/>
                <w:iCs w:val="0"/>
                <w:color w:val="auto"/>
                <w:sz w:val="24"/>
                <w:szCs w:val="24"/>
              </w:rPr>
              <w:t>Gestor de Documentação</w:t>
            </w:r>
          </w:p>
        </w:tc>
        <w:tc>
          <w:tcPr>
            <w:tcW w:w="4014" w:type="dxa"/>
            <w:tcMar/>
            <w:vAlign w:val="center"/>
          </w:tcPr>
          <w:p w:rsidRPr="004C723F" w:rsidR="00AC12EA" w:rsidP="3EF1DB86" w:rsidRDefault="00AC12EA" w14:paraId="4A56887F" w14:textId="599C6BF6">
            <w:pPr>
              <w:pStyle w:val="Instruo"/>
              <w:widowControl w:val="0"/>
              <w:jc w:val="both"/>
              <w:rPr>
                <w:rFonts w:ascii="Times New Roman" w:hAnsi="Times New Roman" w:eastAsia="Times New Roman" w:cs="Times New Roman"/>
                <w:i w:val="0"/>
                <w:iCs w:val="0"/>
                <w:color w:val="auto"/>
                <w:sz w:val="24"/>
                <w:szCs w:val="24"/>
              </w:rPr>
            </w:pPr>
            <w:r w:rsidRPr="3EF1DB86" w:rsidR="4C976146">
              <w:rPr>
                <w:rFonts w:ascii="Times New Roman" w:hAnsi="Times New Roman" w:eastAsia="Times New Roman" w:cs="Times New Roman"/>
                <w:i w:val="0"/>
                <w:iCs w:val="0"/>
                <w:color w:val="auto"/>
                <w:sz w:val="24"/>
                <w:szCs w:val="24"/>
              </w:rPr>
              <w:t xml:space="preserve">Responsável por manter o Documento de Visão, Arquitetura e </w:t>
            </w:r>
            <w:r w:rsidRPr="3EF1DB86" w:rsidR="4C976146">
              <w:rPr>
                <w:rFonts w:ascii="Times New Roman" w:hAnsi="Times New Roman" w:eastAsia="Times New Roman" w:cs="Times New Roman"/>
                <w:i w:val="0"/>
                <w:iCs w:val="0"/>
                <w:color w:val="auto"/>
                <w:sz w:val="24"/>
                <w:szCs w:val="24"/>
              </w:rPr>
              <w:t>Readme</w:t>
            </w:r>
            <w:r w:rsidRPr="3EF1DB86" w:rsidR="4C976146">
              <w:rPr>
                <w:rFonts w:ascii="Times New Roman" w:hAnsi="Times New Roman" w:eastAsia="Times New Roman" w:cs="Times New Roman"/>
                <w:i w:val="0"/>
                <w:iCs w:val="0"/>
                <w:color w:val="auto"/>
                <w:sz w:val="24"/>
                <w:szCs w:val="24"/>
              </w:rPr>
              <w:t xml:space="preserve"> atualizados, garantindo que o que foi feito esteja bem explicado.</w:t>
            </w:r>
          </w:p>
        </w:tc>
        <w:tc>
          <w:tcPr>
            <w:tcW w:w="1559" w:type="dxa"/>
            <w:tcMar/>
            <w:vAlign w:val="center"/>
          </w:tcPr>
          <w:p w:rsidRPr="004C723F" w:rsidR="00AC12EA" w:rsidP="3EF1DB86" w:rsidRDefault="008B0A51" w14:paraId="74BF4AA6" w14:textId="6261E996">
            <w:pPr>
              <w:pStyle w:val="Instruo"/>
              <w:widowControl w:val="0"/>
              <w:jc w:val="both"/>
              <w:rPr>
                <w:rFonts w:ascii="Times New Roman" w:hAnsi="Times New Roman" w:eastAsia="Times New Roman" w:cs="Times New Roman"/>
                <w:i w:val="0"/>
                <w:iCs w:val="0"/>
                <w:color w:val="auto"/>
                <w:sz w:val="24"/>
                <w:szCs w:val="24"/>
              </w:rPr>
            </w:pPr>
          </w:p>
        </w:tc>
        <w:tc>
          <w:tcPr>
            <w:tcW w:w="1701" w:type="dxa"/>
            <w:tcMar/>
            <w:vAlign w:val="center"/>
          </w:tcPr>
          <w:p w:rsidRPr="004C723F" w:rsidR="00AC12EA" w:rsidP="3EF1DB86" w:rsidRDefault="00AC12EA" w14:paraId="699FAC53" w14:textId="4093ED6F">
            <w:pPr>
              <w:pStyle w:val="Instruo"/>
              <w:widowControl w:val="0"/>
              <w:jc w:val="both"/>
              <w:rPr>
                <w:rFonts w:ascii="Times New Roman" w:hAnsi="Times New Roman" w:eastAsia="Times New Roman" w:cs="Times New Roman"/>
                <w:i w:val="0"/>
                <w:iCs w:val="0"/>
                <w:color w:val="auto"/>
                <w:sz w:val="24"/>
                <w:szCs w:val="24"/>
              </w:rPr>
            </w:pPr>
          </w:p>
        </w:tc>
      </w:tr>
      <w:tr w:rsidRPr="004C723F" w:rsidR="00AC12EA" w:rsidTr="3EF1DB86" w14:paraId="6868BC20" w14:textId="77777777">
        <w:trPr/>
        <w:tc>
          <w:tcPr>
            <w:tcW w:w="1935" w:type="dxa"/>
            <w:tcMar/>
            <w:vAlign w:val="top"/>
          </w:tcPr>
          <w:p w:rsidRPr="004C723F" w:rsidR="00AC12EA" w:rsidP="3EF1DB86" w:rsidRDefault="009E6E63" w14:paraId="5E74AF2D" w14:textId="014F07AE">
            <w:pPr>
              <w:pStyle w:val="Instruo"/>
              <w:widowControl w:val="0"/>
              <w:jc w:val="left"/>
              <w:rPr>
                <w:rFonts w:ascii="Times New Roman" w:hAnsi="Times New Roman" w:eastAsia="Times New Roman" w:cs="Times New Roman"/>
                <w:i w:val="0"/>
                <w:iCs w:val="0"/>
                <w:color w:val="auto"/>
                <w:sz w:val="24"/>
                <w:szCs w:val="24"/>
              </w:rPr>
            </w:pPr>
            <w:r w:rsidRPr="3EF1DB86" w:rsidR="4C976146">
              <w:rPr>
                <w:rFonts w:ascii="Times New Roman" w:hAnsi="Times New Roman" w:eastAsia="Times New Roman" w:cs="Times New Roman"/>
                <w:i w:val="0"/>
                <w:iCs w:val="0"/>
                <w:color w:val="auto"/>
                <w:sz w:val="24"/>
                <w:szCs w:val="24"/>
              </w:rPr>
              <w:t>Arquiteto de Software</w:t>
            </w:r>
          </w:p>
        </w:tc>
        <w:tc>
          <w:tcPr>
            <w:tcW w:w="4014" w:type="dxa"/>
            <w:tcMar/>
            <w:vAlign w:val="center"/>
          </w:tcPr>
          <w:p w:rsidRPr="004C723F" w:rsidR="00AC12EA" w:rsidP="3EF1DB86" w:rsidRDefault="00AC12EA" w14:paraId="3D714603" w14:textId="3FBB4810">
            <w:pPr>
              <w:pStyle w:val="Instruo"/>
              <w:widowControl w:val="0"/>
              <w:jc w:val="both"/>
              <w:rPr>
                <w:rFonts w:ascii="Times New Roman" w:hAnsi="Times New Roman" w:eastAsia="Times New Roman" w:cs="Times New Roman"/>
                <w:i w:val="0"/>
                <w:iCs w:val="0"/>
                <w:color w:val="auto"/>
                <w:sz w:val="24"/>
                <w:szCs w:val="24"/>
              </w:rPr>
            </w:pPr>
            <w:r w:rsidRPr="3EF1DB86" w:rsidR="4C976146">
              <w:rPr>
                <w:rFonts w:ascii="Times New Roman" w:hAnsi="Times New Roman" w:eastAsia="Times New Roman" w:cs="Times New Roman"/>
                <w:i w:val="0"/>
                <w:iCs w:val="0"/>
                <w:color w:val="auto"/>
                <w:sz w:val="24"/>
                <w:szCs w:val="24"/>
              </w:rPr>
              <w:t>Define a estrutura das pastas, a modelagem do banco de dados e garante que os princípios de design de código estejam sendo seguidos.</w:t>
            </w:r>
          </w:p>
        </w:tc>
        <w:tc>
          <w:tcPr>
            <w:tcW w:w="1559" w:type="dxa"/>
            <w:tcMar/>
            <w:vAlign w:val="center"/>
          </w:tcPr>
          <w:p w:rsidRPr="004C723F" w:rsidR="00AC12EA" w:rsidP="3EF1DB86" w:rsidRDefault="00AC12EA" w14:paraId="3D97B3D0" w14:textId="6D728F23">
            <w:pPr>
              <w:pStyle w:val="Instruo"/>
              <w:widowControl w:val="0"/>
              <w:jc w:val="both"/>
              <w:rPr>
                <w:rFonts w:ascii="Times New Roman" w:hAnsi="Times New Roman" w:eastAsia="Times New Roman" w:cs="Times New Roman"/>
                <w:i w:val="0"/>
                <w:iCs w:val="0"/>
                <w:color w:val="auto"/>
                <w:sz w:val="24"/>
                <w:szCs w:val="24"/>
              </w:rPr>
            </w:pPr>
          </w:p>
        </w:tc>
        <w:tc>
          <w:tcPr>
            <w:tcW w:w="1701" w:type="dxa"/>
            <w:tcMar/>
            <w:vAlign w:val="center"/>
          </w:tcPr>
          <w:p w:rsidRPr="004C723F" w:rsidR="00AC12EA" w:rsidP="3EF1DB86" w:rsidRDefault="00AC12EA" w14:paraId="7FD9FA6A" w14:textId="1582DF1E">
            <w:pPr>
              <w:pStyle w:val="Instruo"/>
              <w:widowControl w:val="0"/>
              <w:jc w:val="both"/>
              <w:rPr>
                <w:rFonts w:ascii="Times New Roman" w:hAnsi="Times New Roman" w:eastAsia="Times New Roman" w:cs="Times New Roman"/>
                <w:i w:val="0"/>
                <w:iCs w:val="0"/>
                <w:color w:val="auto"/>
                <w:sz w:val="24"/>
                <w:szCs w:val="24"/>
              </w:rPr>
            </w:pPr>
          </w:p>
        </w:tc>
      </w:tr>
      <w:tr w:rsidR="3EF1DB86" w:rsidTr="3EF1DB86" w14:paraId="659FF3ED">
        <w:trPr>
          <w:trHeight w:val="300"/>
        </w:trPr>
        <w:tc>
          <w:tcPr>
            <w:tcW w:w="1935" w:type="dxa"/>
            <w:tcMar/>
            <w:vAlign w:val="top"/>
          </w:tcPr>
          <w:p w:rsidR="4C976146" w:rsidP="3EF1DB86" w:rsidRDefault="4C976146" w14:paraId="7C71D773" w14:textId="625562A5">
            <w:pPr>
              <w:pStyle w:val="Instruo"/>
              <w:jc w:val="left"/>
              <w:rPr>
                <w:rFonts w:ascii="Times New Roman" w:hAnsi="Times New Roman" w:eastAsia="Times New Roman" w:cs="Times New Roman"/>
                <w:i w:val="0"/>
                <w:iCs w:val="0"/>
                <w:color w:val="auto"/>
                <w:sz w:val="24"/>
                <w:szCs w:val="24"/>
              </w:rPr>
            </w:pPr>
            <w:r w:rsidRPr="3EF1DB86" w:rsidR="4C976146">
              <w:rPr>
                <w:rFonts w:ascii="Times New Roman" w:hAnsi="Times New Roman" w:eastAsia="Times New Roman" w:cs="Times New Roman"/>
                <w:i w:val="0"/>
                <w:iCs w:val="0"/>
                <w:color w:val="auto"/>
                <w:sz w:val="24"/>
                <w:szCs w:val="24"/>
              </w:rPr>
              <w:t>Desenvolvedor</w:t>
            </w:r>
          </w:p>
        </w:tc>
        <w:tc>
          <w:tcPr>
            <w:tcW w:w="4014" w:type="dxa"/>
            <w:tcMar/>
            <w:vAlign w:val="center"/>
          </w:tcPr>
          <w:p w:rsidR="4C976146" w:rsidP="3EF1DB86" w:rsidRDefault="4C976146" w14:paraId="18F3BCA6" w14:textId="21654B07">
            <w:pPr>
              <w:pStyle w:val="Instruo"/>
              <w:jc w:val="both"/>
              <w:rPr>
                <w:rFonts w:ascii="Times New Roman" w:hAnsi="Times New Roman" w:eastAsia="Times New Roman" w:cs="Times New Roman"/>
                <w:i w:val="0"/>
                <w:iCs w:val="0"/>
                <w:color w:val="auto"/>
                <w:sz w:val="24"/>
                <w:szCs w:val="24"/>
              </w:rPr>
            </w:pPr>
            <w:r w:rsidRPr="3EF1DB86" w:rsidR="4C976146">
              <w:rPr>
                <w:rFonts w:ascii="Times New Roman" w:hAnsi="Times New Roman" w:eastAsia="Times New Roman" w:cs="Times New Roman"/>
                <w:i w:val="0"/>
                <w:iCs w:val="0"/>
                <w:color w:val="auto"/>
                <w:sz w:val="24"/>
                <w:szCs w:val="24"/>
              </w:rPr>
              <w:t>Implementa as funcionalidades tanto no Back-</w:t>
            </w:r>
            <w:r w:rsidRPr="3EF1DB86" w:rsidR="4C976146">
              <w:rPr>
                <w:rFonts w:ascii="Times New Roman" w:hAnsi="Times New Roman" w:eastAsia="Times New Roman" w:cs="Times New Roman"/>
                <w:i w:val="0"/>
                <w:iCs w:val="0"/>
                <w:color w:val="auto"/>
                <w:sz w:val="24"/>
                <w:szCs w:val="24"/>
              </w:rPr>
              <w:t>end</w:t>
            </w:r>
            <w:r w:rsidRPr="3EF1DB86" w:rsidR="4C976146">
              <w:rPr>
                <w:rFonts w:ascii="Times New Roman" w:hAnsi="Times New Roman" w:eastAsia="Times New Roman" w:cs="Times New Roman"/>
                <w:i w:val="0"/>
                <w:iCs w:val="0"/>
                <w:color w:val="auto"/>
                <w:sz w:val="24"/>
                <w:szCs w:val="24"/>
              </w:rPr>
              <w:t xml:space="preserve"> quanto no Front-</w:t>
            </w:r>
            <w:r w:rsidRPr="3EF1DB86" w:rsidR="4C976146">
              <w:rPr>
                <w:rFonts w:ascii="Times New Roman" w:hAnsi="Times New Roman" w:eastAsia="Times New Roman" w:cs="Times New Roman"/>
                <w:i w:val="0"/>
                <w:iCs w:val="0"/>
                <w:color w:val="auto"/>
                <w:sz w:val="24"/>
                <w:szCs w:val="24"/>
              </w:rPr>
              <w:t>end</w:t>
            </w:r>
            <w:r w:rsidRPr="3EF1DB86" w:rsidR="4C976146">
              <w:rPr>
                <w:rFonts w:ascii="Times New Roman" w:hAnsi="Times New Roman" w:eastAsia="Times New Roman" w:cs="Times New Roman"/>
                <w:i w:val="0"/>
                <w:iCs w:val="0"/>
                <w:color w:val="auto"/>
                <w:sz w:val="24"/>
                <w:szCs w:val="24"/>
              </w:rPr>
              <w:t>, garantindo que as regras de negócio funcionem.</w:t>
            </w:r>
          </w:p>
        </w:tc>
        <w:tc>
          <w:tcPr>
            <w:tcW w:w="1559" w:type="dxa"/>
            <w:tcMar/>
            <w:vAlign w:val="center"/>
          </w:tcPr>
          <w:p w:rsidR="3EF1DB86" w:rsidP="3EF1DB86" w:rsidRDefault="3EF1DB86" w14:paraId="5D82E049" w14:textId="438906D2">
            <w:pPr>
              <w:pStyle w:val="Instruo"/>
              <w:jc w:val="both"/>
              <w:rPr>
                <w:rFonts w:ascii="Times New Roman" w:hAnsi="Times New Roman" w:eastAsia="Times New Roman" w:cs="Times New Roman"/>
                <w:i w:val="0"/>
                <w:iCs w:val="0"/>
                <w:color w:val="auto"/>
                <w:sz w:val="24"/>
                <w:szCs w:val="24"/>
              </w:rPr>
            </w:pPr>
          </w:p>
        </w:tc>
        <w:tc>
          <w:tcPr>
            <w:tcW w:w="1701" w:type="dxa"/>
            <w:tcMar/>
            <w:vAlign w:val="center"/>
          </w:tcPr>
          <w:p w:rsidR="3EF1DB86" w:rsidP="3EF1DB86" w:rsidRDefault="3EF1DB86" w14:paraId="1ED915FC" w14:textId="7C2BD129">
            <w:pPr>
              <w:pStyle w:val="Instruo"/>
              <w:jc w:val="both"/>
              <w:rPr>
                <w:rFonts w:ascii="Times New Roman" w:hAnsi="Times New Roman" w:eastAsia="Times New Roman" w:cs="Times New Roman"/>
                <w:i w:val="0"/>
                <w:iCs w:val="0"/>
                <w:color w:val="auto"/>
                <w:sz w:val="24"/>
                <w:szCs w:val="24"/>
              </w:rPr>
            </w:pPr>
          </w:p>
        </w:tc>
      </w:tr>
      <w:tr w:rsidR="3EF1DB86" w:rsidTr="3EF1DB86" w14:paraId="34C7A6D0">
        <w:trPr>
          <w:trHeight w:val="300"/>
        </w:trPr>
        <w:tc>
          <w:tcPr>
            <w:tcW w:w="1935" w:type="dxa"/>
            <w:tcMar/>
            <w:vAlign w:val="top"/>
          </w:tcPr>
          <w:p w:rsidR="4C976146" w:rsidP="3EF1DB86" w:rsidRDefault="4C976146" w14:paraId="35E09229" w14:textId="310AA02A">
            <w:pPr>
              <w:pStyle w:val="Normal"/>
              <w:jc w:val="left"/>
              <w:rPr>
                <w:rFonts w:ascii="Times New Roman" w:hAnsi="Times New Roman" w:eastAsia="Times New Roman" w:cs="Times New Roman"/>
                <w:i w:val="0"/>
                <w:iCs w:val="0"/>
                <w:color w:val="auto"/>
                <w:sz w:val="24"/>
                <w:szCs w:val="24"/>
              </w:rPr>
            </w:pPr>
            <w:r w:rsidRPr="3EF1DB86" w:rsidR="4C976146">
              <w:rPr>
                <w:rFonts w:ascii="Times New Roman" w:hAnsi="Times New Roman" w:eastAsia="Times New Roman" w:cs="Times New Roman"/>
                <w:i w:val="0"/>
                <w:iCs w:val="0"/>
                <w:color w:val="auto"/>
                <w:sz w:val="24"/>
                <w:szCs w:val="24"/>
              </w:rPr>
              <w:t>Garantia de Qualidade (QA)</w:t>
            </w:r>
          </w:p>
        </w:tc>
        <w:tc>
          <w:tcPr>
            <w:tcW w:w="4014" w:type="dxa"/>
            <w:tcMar/>
            <w:vAlign w:val="center"/>
          </w:tcPr>
          <w:p w:rsidR="4C976146" w:rsidP="3EF1DB86" w:rsidRDefault="4C976146" w14:paraId="0A1840DF" w14:textId="0C8F1FE1">
            <w:pPr>
              <w:pStyle w:val="Instruo"/>
              <w:jc w:val="both"/>
              <w:rPr>
                <w:rFonts w:ascii="Times New Roman" w:hAnsi="Times New Roman" w:eastAsia="Times New Roman" w:cs="Times New Roman"/>
                <w:i w:val="0"/>
                <w:iCs w:val="0"/>
                <w:color w:val="auto"/>
                <w:sz w:val="24"/>
                <w:szCs w:val="24"/>
              </w:rPr>
            </w:pPr>
            <w:r w:rsidRPr="3EF1DB86" w:rsidR="4C976146">
              <w:rPr>
                <w:rFonts w:ascii="Times New Roman" w:hAnsi="Times New Roman" w:eastAsia="Times New Roman" w:cs="Times New Roman"/>
                <w:i w:val="0"/>
                <w:iCs w:val="0"/>
                <w:color w:val="auto"/>
                <w:sz w:val="24"/>
                <w:szCs w:val="24"/>
              </w:rPr>
              <w:t>Garante a qualidade do código. Responsável por incentivar a criação de testes unitários e validar se o sistema não apresenta bugs críticos antes do deploy.</w:t>
            </w:r>
          </w:p>
        </w:tc>
        <w:tc>
          <w:tcPr>
            <w:tcW w:w="1559" w:type="dxa"/>
            <w:tcMar/>
            <w:vAlign w:val="center"/>
          </w:tcPr>
          <w:p w:rsidR="3EF1DB86" w:rsidP="3EF1DB86" w:rsidRDefault="3EF1DB86" w14:paraId="1C949F26" w14:textId="1F0E8C23">
            <w:pPr>
              <w:pStyle w:val="Instruo"/>
              <w:jc w:val="both"/>
              <w:rPr>
                <w:rFonts w:ascii="Times New Roman" w:hAnsi="Times New Roman" w:eastAsia="Times New Roman" w:cs="Times New Roman"/>
                <w:i w:val="0"/>
                <w:iCs w:val="0"/>
                <w:color w:val="auto"/>
                <w:sz w:val="24"/>
                <w:szCs w:val="24"/>
              </w:rPr>
            </w:pPr>
          </w:p>
        </w:tc>
        <w:tc>
          <w:tcPr>
            <w:tcW w:w="1701" w:type="dxa"/>
            <w:tcMar/>
            <w:vAlign w:val="center"/>
          </w:tcPr>
          <w:p w:rsidR="3EF1DB86" w:rsidP="3EF1DB86" w:rsidRDefault="3EF1DB86" w14:paraId="32F66902" w14:textId="1961FF91">
            <w:pPr>
              <w:pStyle w:val="Instruo"/>
              <w:jc w:val="both"/>
              <w:rPr>
                <w:rFonts w:ascii="Times New Roman" w:hAnsi="Times New Roman" w:eastAsia="Times New Roman" w:cs="Times New Roman"/>
                <w:i w:val="0"/>
                <w:iCs w:val="0"/>
                <w:color w:val="auto"/>
                <w:sz w:val="24"/>
                <w:szCs w:val="24"/>
              </w:rPr>
            </w:pPr>
          </w:p>
        </w:tc>
      </w:tr>
      <w:tr w:rsidR="3EF1DB86" w:rsidTr="3EF1DB86" w14:paraId="2090C4AB">
        <w:trPr>
          <w:trHeight w:val="300"/>
        </w:trPr>
        <w:tc>
          <w:tcPr>
            <w:tcW w:w="1935" w:type="dxa"/>
            <w:tcMar/>
            <w:vAlign w:val="top"/>
          </w:tcPr>
          <w:p w:rsidR="5BB18348" w:rsidP="3EF1DB86" w:rsidRDefault="5BB18348" w14:paraId="4098E9E9" w14:textId="67FD7B04">
            <w:pPr>
              <w:pStyle w:val="Normal"/>
              <w:jc w:val="left"/>
              <w:rPr>
                <w:rFonts w:ascii="Times New Roman" w:hAnsi="Times New Roman" w:eastAsia="Times New Roman" w:cs="Times New Roman"/>
                <w:i w:val="0"/>
                <w:iCs w:val="0"/>
                <w:color w:val="auto"/>
                <w:sz w:val="24"/>
                <w:szCs w:val="24"/>
              </w:rPr>
            </w:pPr>
            <w:r w:rsidRPr="3EF1DB86" w:rsidR="5BB18348">
              <w:rPr>
                <w:rFonts w:ascii="Times New Roman" w:hAnsi="Times New Roman" w:eastAsia="Times New Roman" w:cs="Times New Roman"/>
                <w:i w:val="0"/>
                <w:iCs w:val="0"/>
                <w:color w:val="auto"/>
                <w:sz w:val="24"/>
                <w:szCs w:val="24"/>
              </w:rPr>
              <w:t>Git Master</w:t>
            </w:r>
          </w:p>
        </w:tc>
        <w:tc>
          <w:tcPr>
            <w:tcW w:w="4014" w:type="dxa"/>
            <w:tcMar/>
            <w:vAlign w:val="center"/>
          </w:tcPr>
          <w:p w:rsidR="5BB18348" w:rsidP="3EF1DB86" w:rsidRDefault="5BB18348" w14:paraId="4815570B" w14:textId="0B4AC622">
            <w:pPr>
              <w:pStyle w:val="Instruo"/>
              <w:jc w:val="both"/>
              <w:rPr>
                <w:rFonts w:ascii="Times New Roman" w:hAnsi="Times New Roman" w:eastAsia="Times New Roman" w:cs="Times New Roman"/>
                <w:i w:val="0"/>
                <w:iCs w:val="0"/>
                <w:color w:val="auto"/>
                <w:sz w:val="24"/>
                <w:szCs w:val="24"/>
              </w:rPr>
            </w:pPr>
            <w:r w:rsidRPr="3EF1DB86" w:rsidR="5BB18348">
              <w:rPr>
                <w:rFonts w:ascii="Times New Roman" w:hAnsi="Times New Roman" w:eastAsia="Times New Roman" w:cs="Times New Roman"/>
                <w:i w:val="0"/>
                <w:iCs w:val="0"/>
                <w:color w:val="auto"/>
                <w:sz w:val="24"/>
                <w:szCs w:val="24"/>
              </w:rPr>
              <w:t xml:space="preserve">Responsável pela configuração do repositório no GitHub (proteção de </w:t>
            </w:r>
            <w:r w:rsidRPr="3EF1DB86" w:rsidR="5BB18348">
              <w:rPr>
                <w:rFonts w:ascii="Times New Roman" w:hAnsi="Times New Roman" w:eastAsia="Times New Roman" w:cs="Times New Roman"/>
                <w:i w:val="0"/>
                <w:iCs w:val="0"/>
                <w:color w:val="auto"/>
                <w:sz w:val="24"/>
                <w:szCs w:val="24"/>
              </w:rPr>
              <w:t>branches</w:t>
            </w:r>
            <w:r w:rsidRPr="3EF1DB86" w:rsidR="5BB18348">
              <w:rPr>
                <w:rFonts w:ascii="Times New Roman" w:hAnsi="Times New Roman" w:eastAsia="Times New Roman" w:cs="Times New Roman"/>
                <w:i w:val="0"/>
                <w:iCs w:val="0"/>
                <w:color w:val="auto"/>
                <w:sz w:val="24"/>
                <w:szCs w:val="24"/>
              </w:rPr>
              <w:t>) e pelo gerenciamento e manutenção do deploy</w:t>
            </w:r>
          </w:p>
        </w:tc>
        <w:tc>
          <w:tcPr>
            <w:tcW w:w="1559" w:type="dxa"/>
            <w:tcMar/>
            <w:vAlign w:val="center"/>
          </w:tcPr>
          <w:p w:rsidR="3EF1DB86" w:rsidP="3EF1DB86" w:rsidRDefault="3EF1DB86" w14:paraId="1F2BF324" w14:textId="5BBC3567">
            <w:pPr>
              <w:pStyle w:val="Instruo"/>
              <w:jc w:val="both"/>
              <w:rPr>
                <w:rFonts w:ascii="Times New Roman" w:hAnsi="Times New Roman" w:eastAsia="Times New Roman" w:cs="Times New Roman"/>
                <w:i w:val="0"/>
                <w:iCs w:val="0"/>
                <w:color w:val="auto"/>
                <w:sz w:val="24"/>
                <w:szCs w:val="24"/>
              </w:rPr>
            </w:pPr>
          </w:p>
        </w:tc>
        <w:tc>
          <w:tcPr>
            <w:tcW w:w="1701" w:type="dxa"/>
            <w:tcMar/>
            <w:vAlign w:val="center"/>
          </w:tcPr>
          <w:p w:rsidR="3EF1DB86" w:rsidP="3EF1DB86" w:rsidRDefault="3EF1DB86" w14:paraId="7768F653" w14:textId="2FA199B8">
            <w:pPr>
              <w:pStyle w:val="Instruo"/>
              <w:jc w:val="both"/>
              <w:rPr>
                <w:rFonts w:ascii="Times New Roman" w:hAnsi="Times New Roman" w:eastAsia="Times New Roman" w:cs="Times New Roman"/>
                <w:i w:val="0"/>
                <w:iCs w:val="0"/>
                <w:color w:val="auto"/>
                <w:sz w:val="24"/>
                <w:szCs w:val="24"/>
              </w:rPr>
            </w:pPr>
          </w:p>
        </w:tc>
      </w:tr>
    </w:tbl>
    <w:p w:rsidRPr="004C723F" w:rsidR="00AC12EA" w:rsidP="3EF1DB86" w:rsidRDefault="00AC12EA" w14:paraId="7E87C883" w14:textId="76850B8C">
      <w:pPr>
        <w:pStyle w:val="Ttulo2"/>
        <w:keepNext w:val="0"/>
        <w:widowControl w:val="0"/>
        <w:numPr>
          <w:ilvl w:val="0"/>
          <w:numId w:val="0"/>
        </w:numPr>
        <w:spacing w:before="120" w:after="120"/>
        <w:ind w:left="576"/>
        <w:rPr>
          <w:rFonts w:ascii="Times New Roman" w:hAnsi="Times New Roman" w:eastAsia="Times New Roman" w:cs="Times New Roman"/>
          <w:sz w:val="24"/>
          <w:szCs w:val="24"/>
          <w:u w:val="single"/>
        </w:rPr>
      </w:pPr>
    </w:p>
    <w:p w:rsidRPr="004C723F" w:rsidR="00AC12EA" w:rsidP="3EF1DB86" w:rsidRDefault="00AC12EA" w14:paraId="223A36F6" w14:textId="03078FB0">
      <w:pPr>
        <w:keepNext w:val="0"/>
        <w:widowControl w:val="0"/>
        <w:numPr>
          <w:ilvl w:val="0"/>
          <w:numId w:val="0"/>
        </w:numPr>
        <w:spacing w:before="120" w:after="120"/>
        <w:rPr>
          <w:rFonts w:ascii="Times New Roman" w:hAnsi="Times New Roman" w:eastAsia="Times New Roman" w:cs="Times New Roman"/>
          <w:sz w:val="24"/>
          <w:szCs w:val="24"/>
        </w:rPr>
      </w:pPr>
      <w:r w:rsidRPr="3EF1DB86">
        <w:rPr>
          <w:rFonts w:ascii="Times New Roman" w:hAnsi="Times New Roman" w:eastAsia="Times New Roman" w:cs="Times New Roman"/>
          <w:sz w:val="24"/>
          <w:szCs w:val="24"/>
        </w:rPr>
        <w:br w:type="page"/>
      </w:r>
    </w:p>
    <w:p w:rsidRPr="004C723F" w:rsidR="00AC12EA" w:rsidP="3EF1DB86" w:rsidRDefault="00AC12EA" w14:paraId="15060F23" w14:textId="4DBFECBF">
      <w:pPr>
        <w:pStyle w:val="Ttulo2"/>
        <w:keepNext w:val="0"/>
        <w:widowControl w:val="0"/>
        <w:spacing w:before="120" w:after="120"/>
        <w:rPr>
          <w:rFonts w:ascii="Times New Roman" w:hAnsi="Times New Roman" w:eastAsia="Times New Roman" w:cs="Times New Roman"/>
          <w:sz w:val="24"/>
          <w:szCs w:val="24"/>
        </w:rPr>
      </w:pPr>
      <w:bookmarkStart w:name="_Toc78901052" w:id="17"/>
      <w:bookmarkStart w:name="_Toc92205932" w:id="18"/>
      <w:bookmarkStart w:name="_Toc92289287" w:id="19"/>
      <w:bookmarkStart w:name="_Toc221373668" w:id="20"/>
      <w:r w:rsidRPr="3EF1DB86" w:rsidR="6816D940">
        <w:rPr>
          <w:rFonts w:ascii="Times New Roman" w:hAnsi="Times New Roman" w:eastAsia="Times New Roman" w:cs="Times New Roman"/>
          <w:sz w:val="24"/>
          <w:szCs w:val="24"/>
        </w:rPr>
        <w:t>Planejamento das Fases e/ou Iterações do Projeto</w:t>
      </w:r>
      <w:bookmarkEnd w:id="17"/>
      <w:bookmarkEnd w:id="18"/>
      <w:bookmarkEnd w:id="19"/>
      <w:bookmarkEnd w:id="20"/>
    </w:p>
    <w:p w:rsidRPr="004C723F" w:rsidR="00A5653E" w:rsidP="3EF1DB86" w:rsidRDefault="00AC12EA" w14:paraId="74DC919A" w14:textId="77777777">
      <w:pPr>
        <w:pStyle w:val="CTMISInstrues"/>
        <w:widowControl w:val="0"/>
        <w:jc w:val="both"/>
        <w:rPr>
          <w:rFonts w:ascii="Times New Roman" w:hAnsi="Times New Roman" w:eastAsia="Times New Roman" w:cs="Times New Roman"/>
          <w:sz w:val="24"/>
          <w:szCs w:val="24"/>
        </w:rPr>
      </w:pPr>
      <w:r w:rsidRPr="3EF1DB86" w:rsidR="6816D940">
        <w:rPr>
          <w:rFonts w:ascii="Times New Roman" w:hAnsi="Times New Roman" w:eastAsia="Times New Roman" w:cs="Times New Roman"/>
          <w:sz w:val="24"/>
          <w:szCs w:val="24"/>
        </w:rPr>
        <w:t>[Registrar o projeto, as fases de seu ciclo de vida e suas iterações, especificando suas datas de início e de fim, bem como os produtos a serem gerados.</w:t>
      </w:r>
    </w:p>
    <w:p w:rsidRPr="004C723F" w:rsidR="00AC12EA" w:rsidP="3EF1DB86" w:rsidRDefault="00A5653E" w14:paraId="4A78CB02" w14:textId="119AE339">
      <w:pPr>
        <w:pStyle w:val="CTMISInstrues"/>
        <w:widowControl w:val="0"/>
        <w:jc w:val="both"/>
        <w:rPr>
          <w:rFonts w:ascii="Times New Roman" w:hAnsi="Times New Roman" w:eastAsia="Times New Roman" w:cs="Times New Roman"/>
          <w:sz w:val="24"/>
          <w:szCs w:val="24"/>
        </w:rPr>
      </w:pPr>
      <w:r w:rsidRPr="3EF1DB86" w:rsidR="7CC7CED2">
        <w:rPr>
          <w:rFonts w:ascii="Times New Roman" w:hAnsi="Times New Roman" w:eastAsia="Times New Roman" w:cs="Times New Roman"/>
          <w:sz w:val="24"/>
          <w:szCs w:val="24"/>
        </w:rPr>
        <w:t xml:space="preserve">O planejamento do projeto deve ser </w:t>
      </w:r>
      <w:r w:rsidRPr="3EF1DB86" w:rsidR="7CC7CED2">
        <w:rPr>
          <w:rFonts w:ascii="Times New Roman" w:hAnsi="Times New Roman" w:eastAsia="Times New Roman" w:cs="Times New Roman"/>
          <w:b w:val="1"/>
          <w:bCs w:val="1"/>
          <w:sz w:val="24"/>
          <w:szCs w:val="24"/>
        </w:rPr>
        <w:t>atualizado de maneira sucessiva</w:t>
      </w:r>
      <w:r w:rsidRPr="3EF1DB86" w:rsidR="7CC7CED2">
        <w:rPr>
          <w:rFonts w:ascii="Times New Roman" w:hAnsi="Times New Roman" w:eastAsia="Times New Roman" w:cs="Times New Roman"/>
          <w:sz w:val="24"/>
          <w:szCs w:val="24"/>
        </w:rPr>
        <w:t>, a partir da realização de cada ciclo (sprint, iteração) de desenvolvimento</w:t>
      </w:r>
      <w:r w:rsidRPr="3EF1DB86" w:rsidR="6816D940">
        <w:rPr>
          <w:rFonts w:ascii="Times New Roman" w:hAnsi="Times New Roman" w:eastAsia="Times New Roman" w:cs="Times New Roman"/>
          <w:sz w:val="24"/>
          <w:szCs w:val="24"/>
        </w:rPr>
        <w:t>]</w:t>
      </w:r>
      <w:r w:rsidRPr="3EF1DB86" w:rsidR="207C7829">
        <w:rPr>
          <w:rFonts w:ascii="Times New Roman" w:hAnsi="Times New Roman" w:eastAsia="Times New Roman" w:cs="Times New Roman"/>
          <w:sz w:val="24"/>
          <w:szCs w:val="24"/>
        </w:rPr>
        <w:t xml:space="preserve">. Essa atualização será alvo da auditoria dos monitores ao repositório da equipe. </w:t>
      </w:r>
    </w:p>
    <w:tbl>
      <w:tblPr>
        <w:tblStyle w:val="Tabelacomgrade"/>
        <w:tblW w:w="9262" w:type="dxa"/>
        <w:tblLook w:val="04A0" w:firstRow="1" w:lastRow="0" w:firstColumn="1" w:lastColumn="0" w:noHBand="0" w:noVBand="1"/>
      </w:tblPr>
      <w:tblGrid>
        <w:gridCol w:w="1455"/>
        <w:gridCol w:w="1545"/>
        <w:gridCol w:w="1139"/>
        <w:gridCol w:w="967"/>
        <w:gridCol w:w="2400"/>
        <w:gridCol w:w="960"/>
        <w:gridCol w:w="796"/>
      </w:tblGrid>
      <w:tr w:rsidRPr="004C723F" w:rsidR="00E07FBF" w:rsidTr="3EF1DB86" w14:paraId="4FB03E36" w14:textId="39DC8F39">
        <w:tc>
          <w:tcPr>
            <w:tcW w:w="1455" w:type="dxa"/>
            <w:shd w:val="clear" w:color="auto" w:fill="D9D9D9" w:themeFill="background1" w:themeFillShade="D9"/>
            <w:tcMar/>
          </w:tcPr>
          <w:p w:rsidR="3EF1DB86" w:rsidP="3EF1DB86" w:rsidRDefault="3EF1DB86" w14:paraId="3DFD347B" w14:textId="4951D57D">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 xml:space="preserve"> Sprint semanal</w:t>
            </w:r>
          </w:p>
        </w:tc>
        <w:tc>
          <w:tcPr>
            <w:tcW w:w="1545" w:type="dxa"/>
            <w:shd w:val="clear" w:color="auto" w:fill="D9D9D9" w:themeFill="background1" w:themeFillShade="D9"/>
            <w:tcMar/>
          </w:tcPr>
          <w:p w:rsidR="3EF1DB86" w:rsidP="3EF1DB86" w:rsidRDefault="3EF1DB86" w14:paraId="506E302A" w14:textId="72426557">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Produto (Entrega)</w:t>
            </w:r>
          </w:p>
        </w:tc>
        <w:tc>
          <w:tcPr>
            <w:tcW w:w="1139" w:type="dxa"/>
            <w:shd w:val="clear" w:color="auto" w:fill="D9D9D9" w:themeFill="background1" w:themeFillShade="D9"/>
            <w:tcMar/>
          </w:tcPr>
          <w:p w:rsidR="3EF1DB86" w:rsidP="3EF1DB86" w:rsidRDefault="3EF1DB86" w14:paraId="52FB397E" w14:textId="4CFF53C2">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Data Início</w:t>
            </w:r>
          </w:p>
        </w:tc>
        <w:tc>
          <w:tcPr>
            <w:tcW w:w="967" w:type="dxa"/>
            <w:shd w:val="clear" w:color="auto" w:fill="D9D9D9" w:themeFill="background1" w:themeFillShade="D9"/>
            <w:tcMar/>
          </w:tcPr>
          <w:p w:rsidR="3EF1DB86" w:rsidP="3EF1DB86" w:rsidRDefault="3EF1DB86" w14:paraId="73422126" w14:textId="09728267">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Data Fim</w:t>
            </w:r>
          </w:p>
        </w:tc>
        <w:tc>
          <w:tcPr>
            <w:tcW w:w="2400" w:type="dxa"/>
            <w:shd w:val="clear" w:color="auto" w:fill="D9D9D9" w:themeFill="background1" w:themeFillShade="D9"/>
            <w:tcMar/>
          </w:tcPr>
          <w:p w:rsidR="3EF1DB86" w:rsidP="3EF1DB86" w:rsidRDefault="3EF1DB86" w14:paraId="2E5BF354" w14:textId="31A7C983">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Entregável(eis)</w:t>
            </w:r>
          </w:p>
        </w:tc>
        <w:tc>
          <w:tcPr>
            <w:tcW w:w="960" w:type="dxa"/>
            <w:shd w:val="clear" w:color="auto" w:fill="D9D9D9" w:themeFill="background1" w:themeFillShade="D9"/>
            <w:tcMar/>
          </w:tcPr>
          <w:p w:rsidRPr="004C723F" w:rsidR="00E07FBF" w:rsidP="3EF1DB86" w:rsidRDefault="00E07FBF" w14:paraId="5E1EADE5" w14:textId="0B7E7649">
            <w:pPr>
              <w:pStyle w:val="Instruo"/>
              <w:widowControl w:val="0"/>
              <w:jc w:val="center"/>
              <w:rPr>
                <w:rFonts w:ascii="Times New Roman" w:hAnsi="Times New Roman" w:eastAsia="Times New Roman" w:cs="Times New Roman"/>
                <w:b w:val="1"/>
                <w:bCs w:val="1"/>
                <w:sz w:val="24"/>
                <w:szCs w:val="24"/>
              </w:rPr>
            </w:pPr>
            <w:r w:rsidRPr="3EF1DB86" w:rsidR="0BA30766">
              <w:rPr>
                <w:rFonts w:ascii="Times New Roman" w:hAnsi="Times New Roman" w:eastAsia="Times New Roman" w:cs="Times New Roman"/>
                <w:b w:val="1"/>
                <w:bCs w:val="1"/>
                <w:sz w:val="24"/>
                <w:szCs w:val="24"/>
              </w:rPr>
              <w:t>Responsaveis</w:t>
            </w:r>
          </w:p>
        </w:tc>
        <w:tc>
          <w:tcPr>
            <w:tcW w:w="796" w:type="dxa"/>
            <w:shd w:val="clear" w:color="auto" w:fill="D9D9D9" w:themeFill="background1" w:themeFillShade="D9"/>
            <w:tcMar/>
          </w:tcPr>
          <w:p w:rsidRPr="004C723F" w:rsidR="00E07FBF" w:rsidP="3EF1DB86" w:rsidRDefault="00E07FBF" w14:paraId="5D6F42CA" w14:textId="23517E89">
            <w:pPr>
              <w:pStyle w:val="Instruo"/>
              <w:widowControl w:val="0"/>
              <w:jc w:val="center"/>
              <w:rPr>
                <w:rFonts w:ascii="Times New Roman" w:hAnsi="Times New Roman" w:eastAsia="Times New Roman" w:cs="Times New Roman"/>
                <w:b w:val="1"/>
                <w:bCs w:val="1"/>
                <w:sz w:val="24"/>
                <w:szCs w:val="24"/>
              </w:rPr>
            </w:pPr>
            <w:r w:rsidRPr="3EF1DB86" w:rsidR="0BA30766">
              <w:rPr>
                <w:rFonts w:ascii="Times New Roman" w:hAnsi="Times New Roman" w:eastAsia="Times New Roman" w:cs="Times New Roman"/>
                <w:b w:val="1"/>
                <w:bCs w:val="1"/>
                <w:sz w:val="24"/>
                <w:szCs w:val="24"/>
              </w:rPr>
              <w:t>% conclusão</w:t>
            </w:r>
          </w:p>
        </w:tc>
      </w:tr>
      <w:tr w:rsidRPr="004C723F" w:rsidR="00E07FBF" w:rsidTr="3EF1DB86" w14:paraId="4EA66E22" w14:textId="10622B5C">
        <w:tc>
          <w:tcPr>
            <w:tcW w:w="1455" w:type="dxa"/>
            <w:tcMar/>
          </w:tcPr>
          <w:p w:rsidR="3EF1DB86" w:rsidP="3EF1DB86" w:rsidRDefault="3EF1DB86" w14:paraId="581C01AA" w14:textId="5CDAFE9C">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Sprint 1</w:t>
            </w:r>
          </w:p>
        </w:tc>
        <w:tc>
          <w:tcPr>
            <w:tcW w:w="1545" w:type="dxa"/>
            <w:tcMar/>
          </w:tcPr>
          <w:p w:rsidR="3EF1DB86" w:rsidP="3EF1DB86" w:rsidRDefault="3EF1DB86" w14:paraId="529ABE23" w14:textId="1AC02ACE">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Concepção e Setup</w:t>
            </w:r>
          </w:p>
        </w:tc>
        <w:tc>
          <w:tcPr>
            <w:tcW w:w="1139" w:type="dxa"/>
            <w:tcMar/>
          </w:tcPr>
          <w:p w:rsidR="3EF1DB86" w:rsidP="3EF1DB86" w:rsidRDefault="3EF1DB86" w14:paraId="1841E620" w14:textId="09F8BC3A">
            <w:pPr>
              <w:spacing w:before="0" w:beforeAutospacing="off" w:after="0" w:afterAutospacing="off"/>
              <w:rPr>
                <w:rFonts w:ascii="Times New Roman" w:hAnsi="Times New Roman" w:eastAsia="Times New Roman" w:cs="Times New Roman"/>
                <w:color w:val="1F1F1F"/>
                <w:sz w:val="24"/>
                <w:szCs w:val="24"/>
              </w:rPr>
            </w:pPr>
          </w:p>
        </w:tc>
        <w:tc>
          <w:tcPr>
            <w:tcW w:w="967" w:type="dxa"/>
            <w:tcMar/>
          </w:tcPr>
          <w:p w:rsidR="3EF1DB86" w:rsidP="3EF1DB86" w:rsidRDefault="3EF1DB86" w14:paraId="201AD66E" w14:textId="235DF7F3">
            <w:pPr>
              <w:spacing w:before="0" w:beforeAutospacing="off" w:after="0" w:afterAutospacing="off"/>
              <w:rPr>
                <w:rFonts w:ascii="Times New Roman" w:hAnsi="Times New Roman" w:eastAsia="Times New Roman" w:cs="Times New Roman"/>
                <w:color w:val="1F1F1F"/>
                <w:sz w:val="24"/>
                <w:szCs w:val="24"/>
              </w:rPr>
            </w:pPr>
          </w:p>
        </w:tc>
        <w:tc>
          <w:tcPr>
            <w:tcW w:w="2400" w:type="dxa"/>
            <w:tcMar/>
            <w:vAlign w:val="center"/>
          </w:tcPr>
          <w:p w:rsidR="3EF1DB86" w:rsidP="3EF1DB86" w:rsidRDefault="3EF1DB86" w14:paraId="2C17B2CB" w14:textId="40B6856D">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Ambiente</w:t>
            </w:r>
            <w:r w:rsidRPr="3EF1DB86" w:rsidR="2196E536">
              <w:rPr>
                <w:rFonts w:ascii="Times New Roman" w:hAnsi="Times New Roman" w:eastAsia="Times New Roman" w:cs="Times New Roman"/>
                <w:color w:val="1F1F1F"/>
                <w:sz w:val="24"/>
                <w:szCs w:val="24"/>
              </w:rPr>
              <w:t xml:space="preserve"> </w:t>
            </w:r>
            <w:r w:rsidRPr="3EF1DB86" w:rsidR="3EF1DB86">
              <w:rPr>
                <w:rFonts w:ascii="Times New Roman" w:hAnsi="Times New Roman" w:eastAsia="Times New Roman" w:cs="Times New Roman"/>
                <w:color w:val="1F1F1F"/>
                <w:sz w:val="24"/>
                <w:szCs w:val="24"/>
              </w:rPr>
              <w:t>configurado em todas as máquinas.</w:t>
            </w:r>
          </w:p>
        </w:tc>
        <w:tc>
          <w:tcPr>
            <w:tcW w:w="960" w:type="dxa"/>
            <w:tcMar/>
          </w:tcPr>
          <w:p w:rsidRPr="004C723F" w:rsidR="00E07FBF" w:rsidP="3EF1DB86" w:rsidRDefault="00E07FBF" w14:paraId="1C4FE256" w14:textId="1B756769">
            <w:pPr>
              <w:pStyle w:val="Instruo"/>
              <w:widowControl w:val="0"/>
              <w:rPr>
                <w:rFonts w:ascii="Times New Roman" w:hAnsi="Times New Roman" w:eastAsia="Times New Roman" w:cs="Times New Roman"/>
                <w:sz w:val="24"/>
                <w:szCs w:val="24"/>
              </w:rPr>
            </w:pPr>
          </w:p>
        </w:tc>
        <w:tc>
          <w:tcPr>
            <w:tcW w:w="796" w:type="dxa"/>
            <w:tcMar/>
          </w:tcPr>
          <w:p w:rsidRPr="004C723F" w:rsidR="00E07FBF" w:rsidP="3EF1DB86" w:rsidRDefault="00E07FBF" w14:paraId="21261216" w14:textId="068E8772">
            <w:pPr>
              <w:pStyle w:val="Instruo"/>
              <w:widowControl w:val="0"/>
              <w:rPr>
                <w:rFonts w:ascii="Times New Roman" w:hAnsi="Times New Roman" w:eastAsia="Times New Roman" w:cs="Times New Roman"/>
                <w:sz w:val="24"/>
                <w:szCs w:val="24"/>
              </w:rPr>
            </w:pPr>
          </w:p>
        </w:tc>
      </w:tr>
      <w:tr w:rsidRPr="004C723F" w:rsidR="00E07FBF" w:rsidTr="3EF1DB86" w14:paraId="54FCC68F" w14:textId="4C90892B">
        <w:tc>
          <w:tcPr>
            <w:tcW w:w="1455" w:type="dxa"/>
            <w:tcMar/>
          </w:tcPr>
          <w:p w:rsidR="3EF1DB86" w:rsidP="3EF1DB86" w:rsidRDefault="3EF1DB86" w14:paraId="28ED00DB" w14:textId="57A4FC08">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Sprint 2</w:t>
            </w:r>
          </w:p>
        </w:tc>
        <w:tc>
          <w:tcPr>
            <w:tcW w:w="1545" w:type="dxa"/>
            <w:tcMar/>
          </w:tcPr>
          <w:p w:rsidR="3EF1DB86" w:rsidP="3EF1DB86" w:rsidRDefault="3EF1DB86" w14:paraId="5C9A9AD4" w14:textId="59395963">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Base de Usuários e Perfis</w:t>
            </w:r>
          </w:p>
        </w:tc>
        <w:tc>
          <w:tcPr>
            <w:tcW w:w="1139" w:type="dxa"/>
            <w:tcMar/>
          </w:tcPr>
          <w:p w:rsidR="3EF1DB86" w:rsidP="3EF1DB86" w:rsidRDefault="3EF1DB86" w14:paraId="0E1C99EC" w14:textId="535F847C">
            <w:pPr>
              <w:spacing w:before="0" w:beforeAutospacing="off" w:after="0" w:afterAutospacing="off"/>
              <w:rPr>
                <w:rFonts w:ascii="Times New Roman" w:hAnsi="Times New Roman" w:eastAsia="Times New Roman" w:cs="Times New Roman"/>
                <w:color w:val="1F1F1F"/>
                <w:sz w:val="24"/>
                <w:szCs w:val="24"/>
              </w:rPr>
            </w:pPr>
          </w:p>
        </w:tc>
        <w:tc>
          <w:tcPr>
            <w:tcW w:w="967" w:type="dxa"/>
            <w:tcMar/>
          </w:tcPr>
          <w:p w:rsidR="3EF1DB86" w:rsidP="3EF1DB86" w:rsidRDefault="3EF1DB86" w14:paraId="1660169E" w14:textId="54480044">
            <w:pPr>
              <w:spacing w:before="0" w:beforeAutospacing="off" w:after="0" w:afterAutospacing="off"/>
              <w:rPr>
                <w:rFonts w:ascii="Times New Roman" w:hAnsi="Times New Roman" w:eastAsia="Times New Roman" w:cs="Times New Roman"/>
                <w:color w:val="1F1F1F"/>
                <w:sz w:val="24"/>
                <w:szCs w:val="24"/>
              </w:rPr>
            </w:pPr>
          </w:p>
        </w:tc>
        <w:tc>
          <w:tcPr>
            <w:tcW w:w="2400" w:type="dxa"/>
            <w:tcMar/>
          </w:tcPr>
          <w:p w:rsidR="3EF1DB86" w:rsidP="3EF1DB86" w:rsidRDefault="3EF1DB86" w14:paraId="660FA5E9" w14:textId="2753C7F6">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Modelagem do Banco de Dados</w:t>
            </w:r>
            <w:r w:rsidRPr="3EF1DB86" w:rsidR="2BAA79EE">
              <w:rPr>
                <w:rFonts w:ascii="Times New Roman" w:hAnsi="Times New Roman" w:eastAsia="Times New Roman" w:cs="Times New Roman"/>
                <w:color w:val="1F1F1F"/>
                <w:sz w:val="24"/>
                <w:szCs w:val="24"/>
              </w:rPr>
              <w:t>;</w:t>
            </w:r>
            <w:r w:rsidRPr="3EF1DB86" w:rsidR="3EF1DB86">
              <w:rPr>
                <w:rFonts w:ascii="Times New Roman" w:hAnsi="Times New Roman" w:eastAsia="Times New Roman" w:cs="Times New Roman"/>
                <w:color w:val="1F1F1F"/>
                <w:sz w:val="24"/>
                <w:szCs w:val="24"/>
              </w:rPr>
              <w:t xml:space="preserve"> Sistema de Cadastro/Login para Alunos e </w:t>
            </w:r>
            <w:r w:rsidRPr="3EF1DB86" w:rsidR="1D153E1D">
              <w:rPr>
                <w:rFonts w:ascii="Times New Roman" w:hAnsi="Times New Roman" w:eastAsia="Times New Roman" w:cs="Times New Roman"/>
                <w:color w:val="1F1F1F"/>
                <w:sz w:val="24"/>
                <w:szCs w:val="24"/>
              </w:rPr>
              <w:t>Organizadores;</w:t>
            </w:r>
            <w:r w:rsidRPr="3EF1DB86" w:rsidR="3EF1DB86">
              <w:rPr>
                <w:rFonts w:ascii="Times New Roman" w:hAnsi="Times New Roman" w:eastAsia="Times New Roman" w:cs="Times New Roman"/>
                <w:color w:val="1F1F1F"/>
                <w:sz w:val="24"/>
                <w:szCs w:val="24"/>
              </w:rPr>
              <w:t xml:space="preserve"> </w:t>
            </w:r>
            <w:r w:rsidRPr="3EF1DB86" w:rsidR="3EF1DB86">
              <w:rPr>
                <w:rFonts w:ascii="Times New Roman" w:hAnsi="Times New Roman" w:eastAsia="Times New Roman" w:cs="Times New Roman"/>
                <w:color w:val="1F1F1F"/>
                <w:sz w:val="24"/>
                <w:szCs w:val="24"/>
              </w:rPr>
              <w:t>Deploy</w:t>
            </w:r>
            <w:r w:rsidRPr="3EF1DB86" w:rsidR="3EF1DB86">
              <w:rPr>
                <w:rFonts w:ascii="Times New Roman" w:hAnsi="Times New Roman" w:eastAsia="Times New Roman" w:cs="Times New Roman"/>
                <w:color w:val="1F1F1F"/>
                <w:sz w:val="24"/>
                <w:szCs w:val="24"/>
              </w:rPr>
              <w:t xml:space="preserve"> inicial.</w:t>
            </w:r>
          </w:p>
        </w:tc>
        <w:tc>
          <w:tcPr>
            <w:tcW w:w="960" w:type="dxa"/>
            <w:tcMar/>
          </w:tcPr>
          <w:p w:rsidRPr="004C723F" w:rsidR="00E07FBF" w:rsidP="3EF1DB86" w:rsidRDefault="00E07FBF" w14:paraId="153B72A3" w14:textId="3DEA91D7">
            <w:pPr>
              <w:pStyle w:val="Instruo"/>
              <w:widowControl w:val="0"/>
              <w:rPr>
                <w:rFonts w:ascii="Times New Roman" w:hAnsi="Times New Roman" w:eastAsia="Times New Roman" w:cs="Times New Roman"/>
                <w:sz w:val="24"/>
                <w:szCs w:val="24"/>
              </w:rPr>
            </w:pPr>
          </w:p>
        </w:tc>
        <w:tc>
          <w:tcPr>
            <w:tcW w:w="796" w:type="dxa"/>
            <w:tcMar/>
          </w:tcPr>
          <w:p w:rsidRPr="004C723F" w:rsidR="00E07FBF" w:rsidP="3EF1DB86" w:rsidRDefault="00E07FBF" w14:paraId="5FEB12C8" w14:textId="77777777">
            <w:pPr>
              <w:pStyle w:val="Instruo"/>
              <w:widowControl w:val="0"/>
              <w:rPr>
                <w:rFonts w:ascii="Times New Roman" w:hAnsi="Times New Roman" w:eastAsia="Times New Roman" w:cs="Times New Roman"/>
                <w:sz w:val="24"/>
                <w:szCs w:val="24"/>
              </w:rPr>
            </w:pPr>
          </w:p>
        </w:tc>
      </w:tr>
      <w:tr w:rsidRPr="004C723F" w:rsidR="00E07FBF" w:rsidTr="3EF1DB86" w14:paraId="6EF9DF2E" w14:textId="583C6C87">
        <w:tc>
          <w:tcPr>
            <w:tcW w:w="1455" w:type="dxa"/>
            <w:tcMar/>
          </w:tcPr>
          <w:p w:rsidR="3EF1DB86" w:rsidP="3EF1DB86" w:rsidRDefault="3EF1DB86" w14:paraId="75E70672" w14:textId="5E40BBC6">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Sprint 3</w:t>
            </w:r>
          </w:p>
        </w:tc>
        <w:tc>
          <w:tcPr>
            <w:tcW w:w="1545" w:type="dxa"/>
            <w:tcMar/>
          </w:tcPr>
          <w:p w:rsidR="3EF1DB86" w:rsidP="3EF1DB86" w:rsidRDefault="3EF1DB86" w14:paraId="25712066" w14:textId="3CAD3E2F">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Gestão de Espaços (Core)</w:t>
            </w:r>
          </w:p>
        </w:tc>
        <w:tc>
          <w:tcPr>
            <w:tcW w:w="1139" w:type="dxa"/>
            <w:tcMar/>
          </w:tcPr>
          <w:p w:rsidR="3EF1DB86" w:rsidP="3EF1DB86" w:rsidRDefault="3EF1DB86" w14:paraId="3E345DD3" w14:textId="63B69FC5">
            <w:pPr>
              <w:spacing w:before="0" w:beforeAutospacing="off" w:after="0" w:afterAutospacing="off"/>
              <w:rPr>
                <w:rFonts w:ascii="Times New Roman" w:hAnsi="Times New Roman" w:eastAsia="Times New Roman" w:cs="Times New Roman"/>
                <w:color w:val="1F1F1F"/>
                <w:sz w:val="24"/>
                <w:szCs w:val="24"/>
              </w:rPr>
            </w:pPr>
          </w:p>
        </w:tc>
        <w:tc>
          <w:tcPr>
            <w:tcW w:w="967" w:type="dxa"/>
            <w:tcMar/>
          </w:tcPr>
          <w:p w:rsidR="3EF1DB86" w:rsidP="3EF1DB86" w:rsidRDefault="3EF1DB86" w14:paraId="45003705" w14:textId="087DD22F">
            <w:pPr>
              <w:spacing w:before="0" w:beforeAutospacing="off" w:after="0" w:afterAutospacing="off"/>
              <w:rPr>
                <w:rFonts w:ascii="Times New Roman" w:hAnsi="Times New Roman" w:eastAsia="Times New Roman" w:cs="Times New Roman"/>
                <w:color w:val="1F1F1F"/>
                <w:sz w:val="24"/>
                <w:szCs w:val="24"/>
              </w:rPr>
            </w:pPr>
          </w:p>
        </w:tc>
        <w:tc>
          <w:tcPr>
            <w:tcW w:w="2400" w:type="dxa"/>
            <w:tcMar/>
          </w:tcPr>
          <w:p w:rsidR="3EF1DB86" w:rsidP="3EF1DB86" w:rsidRDefault="3EF1DB86" w14:paraId="6EDF5883" w14:textId="7C8E9D85">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Módulo de inventário de espaços; Funcionalidade de solicitação de reserva de horários pelos organizadores.</w:t>
            </w:r>
          </w:p>
        </w:tc>
        <w:tc>
          <w:tcPr>
            <w:tcW w:w="960" w:type="dxa"/>
            <w:tcMar/>
          </w:tcPr>
          <w:p w:rsidRPr="004C723F" w:rsidR="00E07FBF" w:rsidP="3EF1DB86" w:rsidRDefault="00E07FBF" w14:paraId="16548452" w14:textId="229D0F1E">
            <w:pPr>
              <w:pStyle w:val="Instruo"/>
              <w:widowControl w:val="0"/>
              <w:rPr>
                <w:rFonts w:ascii="Times New Roman" w:hAnsi="Times New Roman" w:eastAsia="Times New Roman" w:cs="Times New Roman"/>
                <w:sz w:val="24"/>
                <w:szCs w:val="24"/>
              </w:rPr>
            </w:pPr>
          </w:p>
        </w:tc>
        <w:tc>
          <w:tcPr>
            <w:tcW w:w="796" w:type="dxa"/>
            <w:tcMar/>
          </w:tcPr>
          <w:p w:rsidRPr="004C723F" w:rsidR="00E07FBF" w:rsidP="3EF1DB86" w:rsidRDefault="00E07FBF" w14:paraId="211C6A23" w14:textId="77777777">
            <w:pPr>
              <w:pStyle w:val="Instruo"/>
              <w:widowControl w:val="0"/>
              <w:rPr>
                <w:rFonts w:ascii="Times New Roman" w:hAnsi="Times New Roman" w:eastAsia="Times New Roman" w:cs="Times New Roman"/>
                <w:sz w:val="24"/>
                <w:szCs w:val="24"/>
              </w:rPr>
            </w:pPr>
          </w:p>
        </w:tc>
      </w:tr>
      <w:tr w:rsidRPr="004C723F" w:rsidR="00E07FBF" w:rsidTr="3EF1DB86" w14:paraId="5D1713DF" w14:textId="5A207430">
        <w:tc>
          <w:tcPr>
            <w:tcW w:w="1455" w:type="dxa"/>
            <w:tcMar/>
          </w:tcPr>
          <w:p w:rsidR="3EF1DB86" w:rsidP="3EF1DB86" w:rsidRDefault="3EF1DB86" w14:paraId="2FCF16A3" w14:textId="10BD343C">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Sprint 4</w:t>
            </w:r>
          </w:p>
        </w:tc>
        <w:tc>
          <w:tcPr>
            <w:tcW w:w="1545" w:type="dxa"/>
            <w:tcMar/>
          </w:tcPr>
          <w:p w:rsidR="3EF1DB86" w:rsidP="3EF1DB86" w:rsidRDefault="3EF1DB86" w14:paraId="542E7113" w14:textId="05D17809">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Portal de Eventos</w:t>
            </w:r>
          </w:p>
        </w:tc>
        <w:tc>
          <w:tcPr>
            <w:tcW w:w="1139" w:type="dxa"/>
            <w:tcMar/>
          </w:tcPr>
          <w:p w:rsidR="3EF1DB86" w:rsidP="3EF1DB86" w:rsidRDefault="3EF1DB86" w14:paraId="35537C81" w14:textId="77BB375A">
            <w:pPr>
              <w:spacing w:before="0" w:beforeAutospacing="off" w:after="0" w:afterAutospacing="off"/>
              <w:rPr>
                <w:rFonts w:ascii="Times New Roman" w:hAnsi="Times New Roman" w:eastAsia="Times New Roman" w:cs="Times New Roman"/>
                <w:color w:val="1F1F1F"/>
                <w:sz w:val="24"/>
                <w:szCs w:val="24"/>
              </w:rPr>
            </w:pPr>
          </w:p>
        </w:tc>
        <w:tc>
          <w:tcPr>
            <w:tcW w:w="967" w:type="dxa"/>
            <w:tcMar/>
          </w:tcPr>
          <w:p w:rsidR="3EF1DB86" w:rsidP="3EF1DB86" w:rsidRDefault="3EF1DB86" w14:paraId="67BE05B2" w14:textId="4B6ADE39">
            <w:pPr>
              <w:spacing w:before="0" w:beforeAutospacing="off" w:after="0" w:afterAutospacing="off"/>
              <w:rPr>
                <w:rFonts w:ascii="Times New Roman" w:hAnsi="Times New Roman" w:eastAsia="Times New Roman" w:cs="Times New Roman"/>
                <w:color w:val="1F1F1F"/>
                <w:sz w:val="24"/>
                <w:szCs w:val="24"/>
              </w:rPr>
            </w:pPr>
          </w:p>
        </w:tc>
        <w:tc>
          <w:tcPr>
            <w:tcW w:w="2400" w:type="dxa"/>
            <w:tcMar/>
          </w:tcPr>
          <w:p w:rsidR="3EF1DB86" w:rsidP="3EF1DB86" w:rsidRDefault="3EF1DB86" w14:paraId="31A684A1" w14:textId="5C190096">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Mural centralizado de eventos; Cadastro de novos eventos esportivos; Interface de visualização para o Aluno.</w:t>
            </w:r>
          </w:p>
        </w:tc>
        <w:tc>
          <w:tcPr>
            <w:tcW w:w="960" w:type="dxa"/>
            <w:tcMar/>
          </w:tcPr>
          <w:p w:rsidRPr="004C723F" w:rsidR="00E07FBF" w:rsidP="3EF1DB86" w:rsidRDefault="00E07FBF" w14:paraId="15E128D7" w14:textId="51609794">
            <w:pPr>
              <w:pStyle w:val="Instruo"/>
              <w:widowControl w:val="0"/>
              <w:rPr>
                <w:rFonts w:ascii="Times New Roman" w:hAnsi="Times New Roman" w:eastAsia="Times New Roman" w:cs="Times New Roman"/>
                <w:sz w:val="24"/>
                <w:szCs w:val="24"/>
              </w:rPr>
            </w:pPr>
          </w:p>
        </w:tc>
        <w:tc>
          <w:tcPr>
            <w:tcW w:w="796" w:type="dxa"/>
            <w:tcMar/>
          </w:tcPr>
          <w:p w:rsidRPr="004C723F" w:rsidR="00E07FBF" w:rsidP="3EF1DB86" w:rsidRDefault="00E07FBF" w14:paraId="2A164D79" w14:textId="77777777">
            <w:pPr>
              <w:pStyle w:val="Instruo"/>
              <w:widowControl w:val="0"/>
              <w:rPr>
                <w:rFonts w:ascii="Times New Roman" w:hAnsi="Times New Roman" w:eastAsia="Times New Roman" w:cs="Times New Roman"/>
                <w:sz w:val="24"/>
                <w:szCs w:val="24"/>
              </w:rPr>
            </w:pPr>
          </w:p>
        </w:tc>
      </w:tr>
      <w:tr w:rsidRPr="004C723F" w:rsidR="00E07FBF" w:rsidTr="3EF1DB86" w14:paraId="460E7DE7" w14:textId="34A6F459">
        <w:tc>
          <w:tcPr>
            <w:tcW w:w="1455" w:type="dxa"/>
            <w:tcMar/>
          </w:tcPr>
          <w:p w:rsidR="3EF1DB86" w:rsidP="3EF1DB86" w:rsidRDefault="3EF1DB86" w14:paraId="715DA76D" w14:textId="24F032B3">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Sprint 5</w:t>
            </w:r>
          </w:p>
        </w:tc>
        <w:tc>
          <w:tcPr>
            <w:tcW w:w="1545" w:type="dxa"/>
            <w:tcMar/>
          </w:tcPr>
          <w:p w:rsidR="3EF1DB86" w:rsidP="3EF1DB86" w:rsidRDefault="3EF1DB86" w14:paraId="212E977F" w14:textId="3D56B174">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Validação e Ajustes</w:t>
            </w:r>
          </w:p>
        </w:tc>
        <w:tc>
          <w:tcPr>
            <w:tcW w:w="1139" w:type="dxa"/>
            <w:tcMar/>
          </w:tcPr>
          <w:p w:rsidR="3EF1DB86" w:rsidP="3EF1DB86" w:rsidRDefault="3EF1DB86" w14:paraId="59D2C604" w14:textId="7CCB2B52">
            <w:pPr>
              <w:spacing w:before="0" w:beforeAutospacing="off" w:after="0" w:afterAutospacing="off"/>
              <w:rPr>
                <w:rFonts w:ascii="Times New Roman" w:hAnsi="Times New Roman" w:eastAsia="Times New Roman" w:cs="Times New Roman"/>
                <w:color w:val="1F1F1F"/>
                <w:sz w:val="24"/>
                <w:szCs w:val="24"/>
              </w:rPr>
            </w:pPr>
          </w:p>
        </w:tc>
        <w:tc>
          <w:tcPr>
            <w:tcW w:w="967" w:type="dxa"/>
            <w:tcMar/>
          </w:tcPr>
          <w:p w:rsidR="3EF1DB86" w:rsidP="3EF1DB86" w:rsidRDefault="3EF1DB86" w14:paraId="37FD9506" w14:textId="0494585F">
            <w:pPr>
              <w:spacing w:before="0" w:beforeAutospacing="off" w:after="0" w:afterAutospacing="off"/>
              <w:rPr>
                <w:rFonts w:ascii="Times New Roman" w:hAnsi="Times New Roman" w:eastAsia="Times New Roman" w:cs="Times New Roman"/>
                <w:color w:val="1F1F1F"/>
                <w:sz w:val="24"/>
                <w:szCs w:val="24"/>
              </w:rPr>
            </w:pPr>
          </w:p>
        </w:tc>
        <w:tc>
          <w:tcPr>
            <w:tcW w:w="2400" w:type="dxa"/>
            <w:tcMar/>
          </w:tcPr>
          <w:p w:rsidR="3EF1DB86" w:rsidP="3EF1DB86" w:rsidRDefault="3EF1DB86" w14:paraId="34218DD4" w14:textId="7C81C14F">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 xml:space="preserve">Painel administrativo para Gestores; Testes unitários de </w:t>
            </w:r>
            <w:r w:rsidRPr="3EF1DB86" w:rsidR="6C84E765">
              <w:rPr>
                <w:rFonts w:ascii="Times New Roman" w:hAnsi="Times New Roman" w:eastAsia="Times New Roman" w:cs="Times New Roman"/>
                <w:color w:val="1F1F1F"/>
                <w:sz w:val="24"/>
                <w:szCs w:val="24"/>
              </w:rPr>
              <w:t>fluxo;</w:t>
            </w:r>
            <w:r w:rsidRPr="3EF1DB86" w:rsidR="3EF1DB86">
              <w:rPr>
                <w:rFonts w:ascii="Times New Roman" w:hAnsi="Times New Roman" w:eastAsia="Times New Roman" w:cs="Times New Roman"/>
                <w:color w:val="1F1F1F"/>
                <w:sz w:val="24"/>
                <w:szCs w:val="24"/>
              </w:rPr>
              <w:t xml:space="preserve"> Refatoração de código</w:t>
            </w:r>
          </w:p>
        </w:tc>
        <w:tc>
          <w:tcPr>
            <w:tcW w:w="960" w:type="dxa"/>
            <w:tcMar/>
          </w:tcPr>
          <w:p w:rsidRPr="004C723F" w:rsidR="00E07FBF" w:rsidP="3EF1DB86" w:rsidRDefault="00E07FBF" w14:paraId="65846E5A" w14:textId="09780C1E">
            <w:pPr>
              <w:pStyle w:val="Instruo"/>
              <w:widowControl w:val="0"/>
              <w:rPr>
                <w:rFonts w:ascii="Times New Roman" w:hAnsi="Times New Roman" w:eastAsia="Times New Roman" w:cs="Times New Roman"/>
                <w:sz w:val="24"/>
                <w:szCs w:val="24"/>
              </w:rPr>
            </w:pPr>
          </w:p>
        </w:tc>
        <w:tc>
          <w:tcPr>
            <w:tcW w:w="796" w:type="dxa"/>
            <w:tcMar/>
          </w:tcPr>
          <w:p w:rsidRPr="004C723F" w:rsidR="00E07FBF" w:rsidP="3EF1DB86" w:rsidRDefault="00E07FBF" w14:paraId="03F8C890" w14:textId="77777777">
            <w:pPr>
              <w:pStyle w:val="Instruo"/>
              <w:widowControl w:val="0"/>
              <w:rPr>
                <w:rFonts w:ascii="Times New Roman" w:hAnsi="Times New Roman" w:eastAsia="Times New Roman" w:cs="Times New Roman"/>
                <w:sz w:val="24"/>
                <w:szCs w:val="24"/>
              </w:rPr>
            </w:pPr>
          </w:p>
        </w:tc>
      </w:tr>
      <w:tr w:rsidR="3EF1DB86" w:rsidTr="3EF1DB86" w14:paraId="61BF5D3E">
        <w:trPr>
          <w:trHeight w:val="300"/>
        </w:trPr>
        <w:tc>
          <w:tcPr>
            <w:tcW w:w="1455" w:type="dxa"/>
            <w:tcMar/>
          </w:tcPr>
          <w:p w:rsidR="3EF1DB86" w:rsidP="3EF1DB86" w:rsidRDefault="3EF1DB86" w14:paraId="6D9657FF" w14:textId="134D5BD8">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Sprint 6</w:t>
            </w:r>
          </w:p>
        </w:tc>
        <w:tc>
          <w:tcPr>
            <w:tcW w:w="1545" w:type="dxa"/>
            <w:tcMar/>
          </w:tcPr>
          <w:p w:rsidR="3EF1DB86" w:rsidP="3EF1DB86" w:rsidRDefault="3EF1DB86" w14:paraId="7ECCABAD" w14:textId="2F9854C1">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Encerramento e Entrega</w:t>
            </w:r>
          </w:p>
        </w:tc>
        <w:tc>
          <w:tcPr>
            <w:tcW w:w="1139" w:type="dxa"/>
            <w:tcMar/>
          </w:tcPr>
          <w:p w:rsidR="3EF1DB86" w:rsidP="3EF1DB86" w:rsidRDefault="3EF1DB86" w14:paraId="6F55F9F3" w14:textId="5ADB2D5F">
            <w:pPr>
              <w:spacing w:before="0" w:beforeAutospacing="off" w:after="0" w:afterAutospacing="off"/>
              <w:rPr>
                <w:rFonts w:ascii="Times New Roman" w:hAnsi="Times New Roman" w:eastAsia="Times New Roman" w:cs="Times New Roman"/>
                <w:color w:val="1F1F1F"/>
                <w:sz w:val="24"/>
                <w:szCs w:val="24"/>
              </w:rPr>
            </w:pPr>
          </w:p>
        </w:tc>
        <w:tc>
          <w:tcPr>
            <w:tcW w:w="967" w:type="dxa"/>
            <w:tcMar/>
          </w:tcPr>
          <w:p w:rsidR="3EF1DB86" w:rsidP="3EF1DB86" w:rsidRDefault="3EF1DB86" w14:paraId="073A0E4E" w14:textId="4987D3F9">
            <w:pPr>
              <w:spacing w:before="0" w:beforeAutospacing="off" w:after="0" w:afterAutospacing="off"/>
              <w:rPr>
                <w:rFonts w:ascii="Times New Roman" w:hAnsi="Times New Roman" w:eastAsia="Times New Roman" w:cs="Times New Roman"/>
                <w:color w:val="1F1F1F"/>
                <w:sz w:val="24"/>
                <w:szCs w:val="24"/>
              </w:rPr>
            </w:pPr>
          </w:p>
        </w:tc>
        <w:tc>
          <w:tcPr>
            <w:tcW w:w="2400" w:type="dxa"/>
            <w:tcMar/>
          </w:tcPr>
          <w:p w:rsidR="3EF1DB86" w:rsidP="3EF1DB86" w:rsidRDefault="3EF1DB86" w14:paraId="784DD4EB" w14:textId="3F004DCE">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 xml:space="preserve">Documentação de </w:t>
            </w:r>
            <w:r w:rsidRPr="3EF1DB86" w:rsidR="3EF1DB86">
              <w:rPr>
                <w:rFonts w:ascii="Times New Roman" w:hAnsi="Times New Roman" w:eastAsia="Times New Roman" w:cs="Times New Roman"/>
                <w:color w:val="1F1F1F"/>
                <w:sz w:val="24"/>
                <w:szCs w:val="24"/>
              </w:rPr>
              <w:t>Arquitetura ;</w:t>
            </w:r>
            <w:r w:rsidRPr="3EF1DB86" w:rsidR="3EF1DB86">
              <w:rPr>
                <w:rFonts w:ascii="Times New Roman" w:hAnsi="Times New Roman" w:eastAsia="Times New Roman" w:cs="Times New Roman"/>
                <w:color w:val="1F1F1F"/>
                <w:sz w:val="24"/>
                <w:szCs w:val="24"/>
              </w:rPr>
              <w:t xml:space="preserve"> Guia do Usuário; Apresentação final.</w:t>
            </w:r>
          </w:p>
        </w:tc>
        <w:tc>
          <w:tcPr>
            <w:tcW w:w="960" w:type="dxa"/>
            <w:tcMar/>
          </w:tcPr>
          <w:p w:rsidR="3EF1DB86" w:rsidP="3EF1DB86" w:rsidRDefault="3EF1DB86" w14:paraId="51B00373" w14:textId="37E5C875">
            <w:pPr>
              <w:pStyle w:val="Instruo"/>
              <w:rPr>
                <w:rFonts w:ascii="Times New Roman" w:hAnsi="Times New Roman" w:eastAsia="Times New Roman" w:cs="Times New Roman"/>
                <w:sz w:val="24"/>
                <w:szCs w:val="24"/>
              </w:rPr>
            </w:pPr>
          </w:p>
        </w:tc>
        <w:tc>
          <w:tcPr>
            <w:tcW w:w="796" w:type="dxa"/>
            <w:tcMar/>
          </w:tcPr>
          <w:p w:rsidR="3EF1DB86" w:rsidP="3EF1DB86" w:rsidRDefault="3EF1DB86" w14:paraId="2C2F3E78" w14:textId="5BC40B20">
            <w:pPr>
              <w:pStyle w:val="Instruo"/>
              <w:rPr>
                <w:rFonts w:ascii="Times New Roman" w:hAnsi="Times New Roman" w:eastAsia="Times New Roman" w:cs="Times New Roman"/>
                <w:sz w:val="24"/>
                <w:szCs w:val="24"/>
              </w:rPr>
            </w:pPr>
          </w:p>
        </w:tc>
      </w:tr>
    </w:tbl>
    <w:p w:rsidRPr="004C723F" w:rsidR="001E0F6E" w:rsidP="3EF1DB86" w:rsidRDefault="001E0F6E" w14:paraId="0CC0E552" w14:textId="47458B9A">
      <w:pPr>
        <w:pStyle w:val="CTMISInstrues"/>
        <w:widowControl w:val="0"/>
        <w:jc w:val="both"/>
        <w:rPr>
          <w:rFonts w:ascii="Times New Roman" w:hAnsi="Times New Roman" w:eastAsia="Times New Roman" w:cs="Times New Roman"/>
          <w:sz w:val="24"/>
          <w:szCs w:val="24"/>
        </w:rPr>
      </w:pPr>
      <w:r w:rsidRPr="3EF1DB86" w:rsidR="4F0088A2">
        <w:rPr>
          <w:rFonts w:ascii="Times New Roman" w:hAnsi="Times New Roman" w:eastAsia="Times New Roman" w:cs="Times New Roman"/>
          <w:b w:val="1"/>
          <w:bCs w:val="1"/>
          <w:sz w:val="24"/>
          <w:szCs w:val="24"/>
        </w:rPr>
        <w:t>(*)</w:t>
      </w:r>
      <w:r w:rsidRPr="3EF1DB86" w:rsidR="4F0088A2">
        <w:rPr>
          <w:rFonts w:ascii="Times New Roman" w:hAnsi="Times New Roman" w:eastAsia="Times New Roman" w:cs="Times New Roman"/>
          <w:sz w:val="24"/>
          <w:szCs w:val="24"/>
        </w:rPr>
        <w:t>: Podem ser apelidos (</w:t>
      </w:r>
      <w:r w:rsidRPr="3EF1DB86" w:rsidR="4F0088A2">
        <w:rPr>
          <w:rFonts w:ascii="Times New Roman" w:hAnsi="Times New Roman" w:eastAsia="Times New Roman" w:cs="Times New Roman"/>
          <w:sz w:val="24"/>
          <w:szCs w:val="24"/>
        </w:rPr>
        <w:t>Aliases</w:t>
      </w:r>
      <w:r w:rsidRPr="3EF1DB86" w:rsidR="4F0088A2">
        <w:rPr>
          <w:rFonts w:ascii="Times New Roman" w:hAnsi="Times New Roman" w:eastAsia="Times New Roman" w:cs="Times New Roman"/>
          <w:sz w:val="24"/>
          <w:szCs w:val="24"/>
        </w:rPr>
        <w:t xml:space="preserve">), desde que existam </w:t>
      </w:r>
      <w:r w:rsidRPr="3EF1DB86" w:rsidR="34CAACCC">
        <w:rPr>
          <w:rFonts w:ascii="Times New Roman" w:hAnsi="Times New Roman" w:eastAsia="Times New Roman" w:cs="Times New Roman"/>
          <w:sz w:val="24"/>
          <w:szCs w:val="24"/>
        </w:rPr>
        <w:t>su</w:t>
      </w:r>
      <w:r w:rsidRPr="3EF1DB86" w:rsidR="4F0088A2">
        <w:rPr>
          <w:rFonts w:ascii="Times New Roman" w:hAnsi="Times New Roman" w:eastAsia="Times New Roman" w:cs="Times New Roman"/>
          <w:sz w:val="24"/>
          <w:szCs w:val="24"/>
        </w:rPr>
        <w:t>as definições completas, após o quadro</w:t>
      </w:r>
      <w:r w:rsidRPr="3EF1DB86" w:rsidR="34CAACCC">
        <w:rPr>
          <w:rFonts w:ascii="Times New Roman" w:hAnsi="Times New Roman" w:eastAsia="Times New Roman" w:cs="Times New Roman"/>
          <w:sz w:val="24"/>
          <w:szCs w:val="24"/>
        </w:rPr>
        <w:t>.</w:t>
      </w:r>
    </w:p>
    <w:p w:rsidRPr="004C723F" w:rsidR="00AC12EA" w:rsidP="3EF1DB86" w:rsidRDefault="00AC12EA" w14:paraId="7C2EB624" w14:textId="6B940C54">
      <w:pPr>
        <w:pStyle w:val="Ttulo2"/>
        <w:numPr>
          <w:ilvl w:val="0"/>
          <w:numId w:val="0"/>
        </w:numPr>
        <w:spacing w:before="120" w:after="120"/>
        <w:ind w:left="576"/>
        <w:rPr>
          <w:rFonts w:ascii="Times New Roman" w:hAnsi="Times New Roman" w:eastAsia="Times New Roman" w:cs="Times New Roman"/>
          <w:sz w:val="24"/>
          <w:szCs w:val="24"/>
        </w:rPr>
      </w:pPr>
    </w:p>
    <w:p w:rsidRPr="004C723F" w:rsidR="00AC12EA" w:rsidP="3EF1DB86" w:rsidRDefault="00AC12EA" w14:paraId="3B0DED08" w14:textId="5BDCB198">
      <w:pPr>
        <w:numPr>
          <w:ilvl w:val="0"/>
          <w:numId w:val="0"/>
        </w:numPr>
        <w:spacing w:before="120" w:after="120"/>
        <w:rPr>
          <w:rFonts w:ascii="Times New Roman" w:hAnsi="Times New Roman" w:eastAsia="Times New Roman" w:cs="Times New Roman"/>
          <w:sz w:val="24"/>
          <w:szCs w:val="24"/>
        </w:rPr>
      </w:pPr>
      <w:r w:rsidRPr="3EF1DB86">
        <w:rPr>
          <w:rFonts w:ascii="Times New Roman" w:hAnsi="Times New Roman" w:eastAsia="Times New Roman" w:cs="Times New Roman"/>
          <w:sz w:val="24"/>
          <w:szCs w:val="24"/>
        </w:rPr>
        <w:br w:type="page"/>
      </w:r>
    </w:p>
    <w:p w:rsidRPr="004C723F" w:rsidR="00AC12EA" w:rsidP="3EF1DB86" w:rsidRDefault="00AC12EA" w14:paraId="3500ED7F" w14:textId="3F8B9388">
      <w:pPr>
        <w:pStyle w:val="Ttulo2"/>
        <w:spacing w:before="120" w:after="120"/>
        <w:rPr>
          <w:rFonts w:ascii="Times New Roman" w:hAnsi="Times New Roman" w:eastAsia="Times New Roman" w:cs="Times New Roman"/>
          <w:sz w:val="24"/>
          <w:szCs w:val="24"/>
        </w:rPr>
      </w:pPr>
      <w:bookmarkStart w:name="_Toc275957115" w:id="21"/>
      <w:bookmarkStart w:name="_Toc275961626" w:id="22"/>
      <w:bookmarkStart w:name="_Toc78901053" w:id="23"/>
      <w:bookmarkStart w:name="_Toc92205933" w:id="24"/>
      <w:bookmarkStart w:name="_Toc92289288" w:id="25"/>
      <w:bookmarkStart w:name="_Toc221373669" w:id="26"/>
      <w:r w:rsidRPr="3EF1DB86" w:rsidR="6816D940">
        <w:rPr>
          <w:rFonts w:ascii="Times New Roman" w:hAnsi="Times New Roman" w:eastAsia="Times New Roman" w:cs="Times New Roman"/>
          <w:sz w:val="24"/>
          <w:szCs w:val="24"/>
        </w:rPr>
        <w:t>Matriz de Comunicação</w:t>
      </w:r>
      <w:bookmarkEnd w:id="21"/>
      <w:bookmarkEnd w:id="22"/>
      <w:bookmarkEnd w:id="23"/>
      <w:bookmarkEnd w:id="24"/>
      <w:bookmarkEnd w:id="25"/>
      <w:bookmarkEnd w:id="26"/>
    </w:p>
    <w:p w:rsidRPr="004C723F" w:rsidR="00AC12EA" w:rsidP="3EF1DB86" w:rsidRDefault="00AC12EA" w14:paraId="7FA3EE29" w14:textId="77777777">
      <w:pPr>
        <w:pStyle w:val="CTMISInstrues"/>
        <w:jc w:val="both"/>
        <w:rPr>
          <w:rFonts w:ascii="Times New Roman" w:hAnsi="Times New Roman" w:eastAsia="Times New Roman" w:cs="Times New Roman"/>
          <w:sz w:val="24"/>
          <w:szCs w:val="24"/>
        </w:rPr>
      </w:pPr>
      <w:r w:rsidRPr="3EF1DB86" w:rsidR="6816D940">
        <w:rPr>
          <w:rFonts w:ascii="Times New Roman" w:hAnsi="Times New Roman" w:eastAsia="Times New Roman" w:cs="Times New Roman"/>
          <w:sz w:val="24"/>
          <w:szCs w:val="24"/>
        </w:rPr>
        <w:t xml:space="preserve">[Esta seção descreve a estratégia de comunicação adotada para monitoramento do progresso do projeto. Identificar a periodicidade de reuniões e o envio dos relatórios exigidos pelo processo e </w:t>
      </w:r>
      <w:r w:rsidRPr="3EF1DB86" w:rsidR="6816D940">
        <w:rPr>
          <w:rFonts w:ascii="Times New Roman" w:hAnsi="Times New Roman" w:eastAsia="Times New Roman" w:cs="Times New Roman"/>
          <w:sz w:val="24"/>
          <w:szCs w:val="24"/>
          <w:u w:val="single"/>
        </w:rPr>
        <w:t>opcionalmente</w:t>
      </w:r>
      <w:r w:rsidRPr="3EF1DB86" w:rsidR="6816D940">
        <w:rPr>
          <w:rFonts w:ascii="Times New Roman" w:hAnsi="Times New Roman" w:eastAsia="Times New Roman" w:cs="Times New Roman"/>
          <w:sz w:val="24"/>
          <w:szCs w:val="24"/>
        </w:rPr>
        <w:t xml:space="preserve"> outros relatórios exigidos pelo cliente.]</w:t>
      </w:r>
    </w:p>
    <w:p w:rsidRPr="004C723F" w:rsidR="00AC12EA" w:rsidP="3EF1DB86" w:rsidRDefault="00AC12EA" w14:paraId="4EF4909B" w14:textId="77777777">
      <w:pPr>
        <w:pStyle w:val="CTMISInstrues"/>
        <w:jc w:val="both"/>
        <w:rPr>
          <w:rFonts w:ascii="Times New Roman" w:hAnsi="Times New Roman" w:eastAsia="Times New Roman" w:cs="Times New Roman"/>
          <w:sz w:val="24"/>
          <w:szCs w:val="24"/>
        </w:rPr>
      </w:pPr>
    </w:p>
    <w:tbl>
      <w:tblPr>
        <w:tblW w:w="9058" w:type="dxa"/>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503"/>
        <w:gridCol w:w="1224"/>
        <w:gridCol w:w="1635"/>
        <w:gridCol w:w="1620"/>
        <w:gridCol w:w="2076"/>
      </w:tblGrid>
      <w:tr w:rsidRPr="004C723F" w:rsidR="00AC12EA" w:rsidTr="3EF1DB86" w14:paraId="4A68279E" w14:textId="77777777">
        <w:trPr>
          <w:tblHeader/>
        </w:trPr>
        <w:tc>
          <w:tcPr>
            <w:tcW w:w="2503" w:type="dxa"/>
            <w:shd w:val="clear" w:color="auto" w:fill="D9D9D9" w:themeFill="background1" w:themeFillShade="D9"/>
            <w:tcMar/>
            <w:vAlign w:val="center"/>
          </w:tcPr>
          <w:p w:rsidR="3EF1DB86" w:rsidP="3EF1DB86" w:rsidRDefault="3EF1DB86" w14:paraId="30B4977E" w14:textId="20FF76E2">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Descrição</w:t>
            </w:r>
          </w:p>
        </w:tc>
        <w:tc>
          <w:tcPr>
            <w:tcW w:w="1224" w:type="dxa"/>
            <w:shd w:val="clear" w:color="auto" w:fill="D9D9D9" w:themeFill="background1" w:themeFillShade="D9"/>
            <w:tcMar/>
            <w:vAlign w:val="center"/>
          </w:tcPr>
          <w:p w:rsidR="3EF1DB86" w:rsidP="3EF1DB86" w:rsidRDefault="3EF1DB86" w14:paraId="2945F99C" w14:textId="060CB4AB">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Área</w:t>
            </w:r>
          </w:p>
        </w:tc>
        <w:tc>
          <w:tcPr>
            <w:tcW w:w="1635" w:type="dxa"/>
            <w:shd w:val="clear" w:color="auto" w:fill="D9D9D9" w:themeFill="background1" w:themeFillShade="D9"/>
            <w:tcMar/>
            <w:vAlign w:val="center"/>
          </w:tcPr>
          <w:p w:rsidR="3EF1DB86" w:rsidP="3EF1DB86" w:rsidRDefault="3EF1DB86" w14:paraId="7631A08A" w14:textId="28BB553B">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Envolvidos</w:t>
            </w:r>
          </w:p>
        </w:tc>
        <w:tc>
          <w:tcPr>
            <w:tcW w:w="1620" w:type="dxa"/>
            <w:shd w:val="clear" w:color="auto" w:fill="D9D9D9" w:themeFill="background1" w:themeFillShade="D9"/>
            <w:tcMar/>
            <w:vAlign w:val="center"/>
          </w:tcPr>
          <w:p w:rsidR="3EF1DB86" w:rsidP="3EF1DB86" w:rsidRDefault="3EF1DB86" w14:paraId="4916D1CB" w14:textId="00491753">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Periodicidade</w:t>
            </w:r>
          </w:p>
        </w:tc>
        <w:tc>
          <w:tcPr>
            <w:tcW w:w="2076" w:type="dxa"/>
            <w:shd w:val="clear" w:color="auto" w:fill="D9D9D9" w:themeFill="background1" w:themeFillShade="D9"/>
            <w:tcMar/>
            <w:vAlign w:val="center"/>
          </w:tcPr>
          <w:p w:rsidR="3EF1DB86" w:rsidP="3EF1DB86" w:rsidRDefault="3EF1DB86" w14:paraId="431F567F" w14:textId="62F7EBF4">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Produtos Gerados</w:t>
            </w:r>
          </w:p>
        </w:tc>
      </w:tr>
      <w:tr w:rsidR="3EF1DB86" w:rsidTr="3EF1DB86" w14:paraId="2E6E7F7D">
        <w:trPr>
          <w:tblHeader/>
          <w:trHeight w:val="653"/>
        </w:trPr>
        <w:tc>
          <w:tcPr>
            <w:tcW w:w="2503" w:type="dxa"/>
            <w:tcMar/>
            <w:vAlign w:val="center"/>
          </w:tcPr>
          <w:p w:rsidR="3EF1DB86" w:rsidP="3EF1DB86" w:rsidRDefault="3EF1DB86" w14:paraId="488587AB" w14:textId="6A72A3EA">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Reunião de Alinhamento Técnico</w:t>
            </w:r>
          </w:p>
        </w:tc>
        <w:tc>
          <w:tcPr>
            <w:tcW w:w="1224" w:type="dxa"/>
            <w:tcMar/>
            <w:vAlign w:val="center"/>
          </w:tcPr>
          <w:p w:rsidR="3EF1DB86" w:rsidP="3EF1DB86" w:rsidRDefault="3EF1DB86" w14:paraId="51B72302" w14:textId="65F8F396">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Desenvolvimento</w:t>
            </w:r>
          </w:p>
        </w:tc>
        <w:tc>
          <w:tcPr>
            <w:tcW w:w="1635" w:type="dxa"/>
            <w:tcMar/>
            <w:vAlign w:val="center"/>
          </w:tcPr>
          <w:p w:rsidR="3EF1DB86" w:rsidP="3EF1DB86" w:rsidRDefault="3EF1DB86" w14:paraId="0FA349F9" w14:textId="7146B1BA">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Sub-times (Front/Back)</w:t>
            </w:r>
          </w:p>
        </w:tc>
        <w:tc>
          <w:tcPr>
            <w:tcW w:w="1620" w:type="dxa"/>
            <w:tcMar/>
            <w:vAlign w:val="center"/>
          </w:tcPr>
          <w:p w:rsidR="3EF1DB86" w:rsidP="3EF1DB86" w:rsidRDefault="3EF1DB86" w14:paraId="38679981" w14:textId="22BD6D03">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Semanal</w:t>
            </w:r>
          </w:p>
        </w:tc>
        <w:tc>
          <w:tcPr>
            <w:tcW w:w="2076" w:type="dxa"/>
            <w:tcMar/>
            <w:vAlign w:val="center"/>
          </w:tcPr>
          <w:p w:rsidR="3EF1DB86" w:rsidP="3EF1DB86" w:rsidRDefault="3EF1DB86" w14:paraId="706E2FB2" w14:textId="70C63476">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Definição de tarefas técnicas e resolução de impedimentos de código.</w:t>
            </w:r>
          </w:p>
        </w:tc>
      </w:tr>
      <w:tr w:rsidR="3EF1DB86" w:rsidTr="3EF1DB86" w14:paraId="3DFEF479">
        <w:trPr>
          <w:tblHeader/>
          <w:trHeight w:val="653"/>
        </w:trPr>
        <w:tc>
          <w:tcPr>
            <w:tcW w:w="2503" w:type="dxa"/>
            <w:tcMar/>
            <w:vAlign w:val="center"/>
          </w:tcPr>
          <w:p w:rsidR="3EF1DB86" w:rsidP="3EF1DB86" w:rsidRDefault="3EF1DB86" w14:paraId="5DD1FD1D" w14:textId="63780AEC">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Reunião Geral de Sprint (Review &amp; Planning)</w:t>
            </w:r>
          </w:p>
        </w:tc>
        <w:tc>
          <w:tcPr>
            <w:tcW w:w="1224" w:type="dxa"/>
            <w:tcMar/>
            <w:vAlign w:val="center"/>
          </w:tcPr>
          <w:p w:rsidR="3EF1DB86" w:rsidP="3EF1DB86" w:rsidRDefault="3EF1DB86" w14:paraId="1CA1C940" w14:textId="7C26CD1C">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Gestão e Técnico</w:t>
            </w:r>
          </w:p>
        </w:tc>
        <w:tc>
          <w:tcPr>
            <w:tcW w:w="1635" w:type="dxa"/>
            <w:tcMar/>
            <w:vAlign w:val="center"/>
          </w:tcPr>
          <w:p w:rsidR="3EF1DB86" w:rsidP="3EF1DB86" w:rsidRDefault="3EF1DB86" w14:paraId="49A4CA62" w14:textId="67E6D87B">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b w:val="1"/>
                <w:bCs w:val="1"/>
                <w:color w:val="1F1F1F"/>
                <w:sz w:val="24"/>
                <w:szCs w:val="24"/>
              </w:rPr>
              <w:t>Time Todo</w:t>
            </w:r>
          </w:p>
        </w:tc>
        <w:tc>
          <w:tcPr>
            <w:tcW w:w="1620" w:type="dxa"/>
            <w:tcMar/>
            <w:vAlign w:val="center"/>
          </w:tcPr>
          <w:p w:rsidR="3EF1DB86" w:rsidP="3EF1DB86" w:rsidRDefault="3EF1DB86" w14:paraId="7B7E8135" w14:textId="679E7EA6">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Quinzenal</w:t>
            </w:r>
          </w:p>
        </w:tc>
        <w:tc>
          <w:tcPr>
            <w:tcW w:w="2076" w:type="dxa"/>
            <w:tcMar/>
            <w:vAlign w:val="center"/>
          </w:tcPr>
          <w:p w:rsidR="3EF1DB86" w:rsidP="3EF1DB86" w:rsidRDefault="3EF1DB86" w14:paraId="66A10C95" w14:textId="5FF8A729">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Relatório de status da Sprint e Backlog da próxima Sprint atualizado.</w:t>
            </w:r>
          </w:p>
        </w:tc>
      </w:tr>
      <w:tr w:rsidR="3EF1DB86" w:rsidTr="3EF1DB86" w14:paraId="4D55B2FE">
        <w:trPr>
          <w:tblHeader/>
          <w:trHeight w:val="653"/>
        </w:trPr>
        <w:tc>
          <w:tcPr>
            <w:tcW w:w="2503" w:type="dxa"/>
            <w:tcMar/>
            <w:vAlign w:val="center"/>
          </w:tcPr>
          <w:p w:rsidR="3EF1DB86" w:rsidP="3EF1DB86" w:rsidRDefault="3EF1DB86" w14:paraId="22A54B45" w14:textId="7A02F2DE">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 xml:space="preserve">Monitoramento de Tarefas </w:t>
            </w:r>
          </w:p>
        </w:tc>
        <w:tc>
          <w:tcPr>
            <w:tcW w:w="1224" w:type="dxa"/>
            <w:tcMar/>
            <w:vAlign w:val="center"/>
          </w:tcPr>
          <w:p w:rsidR="3EF1DB86" w:rsidP="3EF1DB86" w:rsidRDefault="3EF1DB86" w14:paraId="16F61438" w14:textId="3EC0BB3B">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Gestão / Ops</w:t>
            </w:r>
          </w:p>
        </w:tc>
        <w:tc>
          <w:tcPr>
            <w:tcW w:w="1635" w:type="dxa"/>
            <w:tcMar/>
            <w:vAlign w:val="center"/>
          </w:tcPr>
          <w:p w:rsidR="3EF1DB86" w:rsidP="3EF1DB86" w:rsidRDefault="3EF1DB86" w14:paraId="153536E2" w14:textId="3118CDD1">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Scrum Master e Desenvolvedores</w:t>
            </w:r>
          </w:p>
        </w:tc>
        <w:tc>
          <w:tcPr>
            <w:tcW w:w="1620" w:type="dxa"/>
            <w:tcMar/>
            <w:vAlign w:val="center"/>
          </w:tcPr>
          <w:p w:rsidR="3EF1DB86" w:rsidP="3EF1DB86" w:rsidRDefault="3EF1DB86" w14:paraId="30A1AFA1" w14:textId="4341120C">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b w:val="1"/>
                <w:bCs w:val="1"/>
                <w:color w:val="1F1F1F"/>
                <w:sz w:val="24"/>
                <w:szCs w:val="24"/>
              </w:rPr>
              <w:t>Contínua</w:t>
            </w:r>
            <w:r w:rsidRPr="3EF1DB86" w:rsidR="3EF1DB86">
              <w:rPr>
                <w:rFonts w:ascii="Times New Roman" w:hAnsi="Times New Roman" w:eastAsia="Times New Roman" w:cs="Times New Roman"/>
                <w:color w:val="1F1F1F"/>
                <w:sz w:val="24"/>
                <w:szCs w:val="24"/>
              </w:rPr>
              <w:t xml:space="preserve"> (Diária)</w:t>
            </w:r>
          </w:p>
        </w:tc>
        <w:tc>
          <w:tcPr>
            <w:tcW w:w="2076" w:type="dxa"/>
            <w:tcMar/>
            <w:vAlign w:val="center"/>
          </w:tcPr>
          <w:p w:rsidR="3EF1DB86" w:rsidP="3EF1DB86" w:rsidRDefault="3EF1DB86" w14:paraId="0535C902" w14:textId="20A102C3">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 xml:space="preserve">Atualização de </w:t>
            </w:r>
            <w:r w:rsidRPr="3EF1DB86" w:rsidR="3EF1DB86">
              <w:rPr>
                <w:rFonts w:ascii="Times New Roman" w:hAnsi="Times New Roman" w:eastAsia="Times New Roman" w:cs="Times New Roman"/>
                <w:i w:val="1"/>
                <w:iCs w:val="1"/>
                <w:color w:val="1F1F1F"/>
                <w:sz w:val="24"/>
                <w:szCs w:val="24"/>
              </w:rPr>
              <w:t>Status</w:t>
            </w:r>
            <w:r w:rsidRPr="3EF1DB86" w:rsidR="3EF1DB86">
              <w:rPr>
                <w:rFonts w:ascii="Times New Roman" w:hAnsi="Times New Roman" w:eastAsia="Times New Roman" w:cs="Times New Roman"/>
                <w:color w:val="1F1F1F"/>
                <w:sz w:val="24"/>
                <w:szCs w:val="24"/>
              </w:rPr>
              <w:t xml:space="preserve"> no </w:t>
            </w:r>
            <w:r w:rsidRPr="3EF1DB86" w:rsidR="3EF1DB86">
              <w:rPr>
                <w:rFonts w:ascii="Times New Roman" w:hAnsi="Times New Roman" w:eastAsia="Times New Roman" w:cs="Times New Roman"/>
                <w:b w:val="1"/>
                <w:bCs w:val="1"/>
                <w:color w:val="1F1F1F"/>
                <w:sz w:val="24"/>
                <w:szCs w:val="24"/>
              </w:rPr>
              <w:t>GitHub Issues</w:t>
            </w:r>
            <w:r w:rsidRPr="3EF1DB86" w:rsidR="3EF1DB86">
              <w:rPr>
                <w:rFonts w:ascii="Times New Roman" w:hAnsi="Times New Roman" w:eastAsia="Times New Roman" w:cs="Times New Roman"/>
                <w:color w:val="1F1F1F"/>
                <w:sz w:val="24"/>
                <w:szCs w:val="24"/>
              </w:rPr>
              <w:t xml:space="preserve"> (To Do, Doing, Done).</w:t>
            </w:r>
          </w:p>
        </w:tc>
      </w:tr>
      <w:tr w:rsidR="3EF1DB86" w:rsidTr="3EF1DB86" w14:paraId="6B347162">
        <w:trPr>
          <w:tblHeader/>
          <w:trHeight w:val="653"/>
        </w:trPr>
        <w:tc>
          <w:tcPr>
            <w:tcW w:w="2503" w:type="dxa"/>
            <w:tcMar/>
            <w:vAlign w:val="center"/>
          </w:tcPr>
          <w:p w:rsidR="3EF1DB86" w:rsidP="3EF1DB86" w:rsidRDefault="3EF1DB86" w14:paraId="69268FE3" w14:textId="15CAC13E">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Sincronização de Gestão e Prazos</w:t>
            </w:r>
          </w:p>
        </w:tc>
        <w:tc>
          <w:tcPr>
            <w:tcW w:w="1224" w:type="dxa"/>
            <w:tcMar/>
            <w:vAlign w:val="center"/>
          </w:tcPr>
          <w:p w:rsidR="3EF1DB86" w:rsidP="3EF1DB86" w:rsidRDefault="3EF1DB86" w14:paraId="39722956" w14:textId="49B94500">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Administrativa</w:t>
            </w:r>
          </w:p>
        </w:tc>
        <w:tc>
          <w:tcPr>
            <w:tcW w:w="1635" w:type="dxa"/>
            <w:tcMar/>
            <w:vAlign w:val="center"/>
          </w:tcPr>
          <w:p w:rsidR="3EF1DB86" w:rsidP="3EF1DB86" w:rsidRDefault="3EF1DB86" w14:paraId="3AB608A1" w14:textId="7D790005">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Scrum Master, PO e Professor</w:t>
            </w:r>
          </w:p>
        </w:tc>
        <w:tc>
          <w:tcPr>
            <w:tcW w:w="1620" w:type="dxa"/>
            <w:tcMar/>
            <w:vAlign w:val="center"/>
          </w:tcPr>
          <w:p w:rsidR="3EF1DB86" w:rsidP="3EF1DB86" w:rsidRDefault="3EF1DB86" w14:paraId="279D37C3" w14:textId="5D4CB88B">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b w:val="1"/>
                <w:bCs w:val="1"/>
                <w:color w:val="1F1F1F"/>
                <w:sz w:val="24"/>
                <w:szCs w:val="24"/>
              </w:rPr>
              <w:t>Semanal</w:t>
            </w:r>
            <w:r w:rsidRPr="3EF1DB86" w:rsidR="3EF1DB86">
              <w:rPr>
                <w:rFonts w:ascii="Times New Roman" w:hAnsi="Times New Roman" w:eastAsia="Times New Roman" w:cs="Times New Roman"/>
                <w:color w:val="1F1F1F"/>
                <w:sz w:val="24"/>
                <w:szCs w:val="24"/>
              </w:rPr>
              <w:t xml:space="preserve"> (</w:t>
            </w:r>
            <w:r w:rsidRPr="3EF1DB86" w:rsidR="7A82E1F9">
              <w:rPr>
                <w:rFonts w:ascii="Times New Roman" w:hAnsi="Times New Roman" w:eastAsia="Times New Roman" w:cs="Times New Roman"/>
                <w:color w:val="1F1F1F"/>
                <w:sz w:val="24"/>
                <w:szCs w:val="24"/>
              </w:rPr>
              <w:t>T</w:t>
            </w:r>
            <w:r w:rsidRPr="3EF1DB86" w:rsidR="3EF1DB86">
              <w:rPr>
                <w:rFonts w:ascii="Times New Roman" w:hAnsi="Times New Roman" w:eastAsia="Times New Roman" w:cs="Times New Roman"/>
                <w:color w:val="1F1F1F"/>
                <w:sz w:val="24"/>
                <w:szCs w:val="24"/>
              </w:rPr>
              <w:t>eams</w:t>
            </w:r>
            <w:r w:rsidRPr="3EF1DB86" w:rsidR="6B17348F">
              <w:rPr>
                <w:rFonts w:ascii="Times New Roman" w:hAnsi="Times New Roman" w:eastAsia="Times New Roman" w:cs="Times New Roman"/>
                <w:color w:val="1F1F1F"/>
                <w:sz w:val="24"/>
                <w:szCs w:val="24"/>
              </w:rPr>
              <w:t>)</w:t>
            </w:r>
          </w:p>
        </w:tc>
        <w:tc>
          <w:tcPr>
            <w:tcW w:w="2076" w:type="dxa"/>
            <w:tcMar/>
            <w:vAlign w:val="center"/>
          </w:tcPr>
          <w:p w:rsidR="3EF1DB86" w:rsidP="3EF1DB86" w:rsidRDefault="3EF1DB86" w14:paraId="0C3D8216" w14:textId="4F70957C">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Relatório de progresso semanal e atualização do cronograma.</w:t>
            </w:r>
          </w:p>
        </w:tc>
      </w:tr>
      <w:tr w:rsidR="3EF1DB86" w:rsidTr="3EF1DB86" w14:paraId="7CC5A79C">
        <w:trPr>
          <w:tblHeader/>
          <w:trHeight w:val="653"/>
        </w:trPr>
        <w:tc>
          <w:tcPr>
            <w:tcW w:w="2503" w:type="dxa"/>
            <w:tcMar/>
            <w:vAlign w:val="center"/>
          </w:tcPr>
          <w:p w:rsidR="3EF1DB86" w:rsidP="3EF1DB86" w:rsidRDefault="3EF1DB86" w14:paraId="45C76846" w14:textId="406B09AE">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Validação de Documentação</w:t>
            </w:r>
          </w:p>
        </w:tc>
        <w:tc>
          <w:tcPr>
            <w:tcW w:w="1224" w:type="dxa"/>
            <w:tcMar/>
            <w:vAlign w:val="center"/>
          </w:tcPr>
          <w:p w:rsidR="3EF1DB86" w:rsidP="3EF1DB86" w:rsidRDefault="3EF1DB86" w14:paraId="0BB86628" w14:textId="7BFD4068">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Qualidade</w:t>
            </w:r>
          </w:p>
        </w:tc>
        <w:tc>
          <w:tcPr>
            <w:tcW w:w="1635" w:type="dxa"/>
            <w:tcMar/>
            <w:vAlign w:val="center"/>
          </w:tcPr>
          <w:p w:rsidR="3EF1DB86" w:rsidP="3EF1DB86" w:rsidRDefault="3EF1DB86" w14:paraId="4CE78CEA" w14:textId="23D2A5FB">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Gestor de Doc. e Arquiteto</w:t>
            </w:r>
          </w:p>
        </w:tc>
        <w:tc>
          <w:tcPr>
            <w:tcW w:w="1620" w:type="dxa"/>
            <w:tcMar/>
            <w:vAlign w:val="center"/>
          </w:tcPr>
          <w:p w:rsidR="3EF1DB86" w:rsidP="3EF1DB86" w:rsidRDefault="3EF1DB86" w14:paraId="77759F24" w14:textId="3A9498AA">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Quinzenal</w:t>
            </w:r>
          </w:p>
        </w:tc>
        <w:tc>
          <w:tcPr>
            <w:tcW w:w="2076" w:type="dxa"/>
            <w:tcMar/>
            <w:vAlign w:val="center"/>
          </w:tcPr>
          <w:p w:rsidR="3EF1DB86" w:rsidP="3EF1DB86" w:rsidRDefault="3EF1DB86" w14:paraId="22EC198A" w14:textId="7FB7B2A8">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color w:val="1F1F1F"/>
                <w:sz w:val="24"/>
                <w:szCs w:val="24"/>
              </w:rPr>
              <w:t>Documento de Visão e Arquitetura atualizados no repositório.</w:t>
            </w:r>
            <w:r w:rsidRPr="3EF1DB86" w:rsidR="3EF1DB86">
              <w:rPr>
                <w:rFonts w:ascii="Times New Roman" w:hAnsi="Times New Roman" w:eastAsia="Times New Roman" w:cs="Times New Roman"/>
                <w:b w:val="1"/>
                <w:bCs w:val="1"/>
                <w:color w:val="1F1F1F"/>
                <w:sz w:val="24"/>
                <w:szCs w:val="24"/>
              </w:rPr>
              <w:t xml:space="preserve"> </w:t>
            </w:r>
          </w:p>
        </w:tc>
      </w:tr>
    </w:tbl>
    <w:p w:rsidRPr="004C723F" w:rsidR="00A5653E" w:rsidP="3EF1DB86" w:rsidRDefault="00E11136" w14:paraId="0A8325EC" w14:textId="1C147BBC">
      <w:pPr>
        <w:pStyle w:val="Ttulo2"/>
        <w:numPr>
          <w:ilvl w:val="0"/>
          <w:numId w:val="0"/>
        </w:numPr>
        <w:spacing w:before="120" w:after="120"/>
        <w:ind w:left="576"/>
        <w:rPr>
          <w:rFonts w:ascii="Times New Roman" w:hAnsi="Times New Roman" w:eastAsia="Times New Roman" w:cs="Times New Roman"/>
          <w:sz w:val="24"/>
          <w:szCs w:val="24"/>
        </w:rPr>
      </w:pPr>
    </w:p>
    <w:p w:rsidRPr="004C723F" w:rsidR="00A5653E" w:rsidP="3EF1DB86" w:rsidRDefault="00E11136" w14:paraId="7C075E4B" w14:textId="4B6E923A">
      <w:pPr>
        <w:spacing w:before="60" w:after="60"/>
        <w:rPr>
          <w:rFonts w:ascii="Times New Roman" w:hAnsi="Times New Roman" w:eastAsia="Times New Roman" w:cs="Times New Roman"/>
          <w:sz w:val="24"/>
          <w:szCs w:val="24"/>
        </w:rPr>
      </w:pPr>
      <w:r w:rsidRPr="3EF1DB86">
        <w:rPr>
          <w:rFonts w:ascii="Times New Roman" w:hAnsi="Times New Roman" w:eastAsia="Times New Roman" w:cs="Times New Roman"/>
          <w:sz w:val="24"/>
          <w:szCs w:val="24"/>
        </w:rPr>
        <w:br w:type="page"/>
      </w:r>
    </w:p>
    <w:p w:rsidRPr="004C723F" w:rsidR="00A5653E" w:rsidP="3EF1DB86" w:rsidRDefault="00E11136" w14:paraId="05B2A1EE" w14:textId="2B6AAD10">
      <w:pPr>
        <w:pStyle w:val="Ttulo2"/>
        <w:spacing w:before="120" w:after="120"/>
        <w:rPr>
          <w:rFonts w:ascii="Times New Roman" w:hAnsi="Times New Roman" w:eastAsia="Times New Roman" w:cs="Times New Roman"/>
          <w:sz w:val="24"/>
          <w:szCs w:val="24"/>
        </w:rPr>
      </w:pPr>
      <w:bookmarkStart w:name="_Toc275957117" w:id="27"/>
      <w:bookmarkStart w:name="_Toc275961628" w:id="28"/>
      <w:bookmarkStart w:name="_Toc78901055" w:id="29"/>
      <w:bookmarkStart w:name="_Toc92205934" w:id="30"/>
      <w:bookmarkStart w:name="_Toc92289289" w:id="31"/>
      <w:bookmarkStart w:name="_Toc221373670" w:id="32"/>
      <w:r w:rsidRPr="3EF1DB86" w:rsidR="6816D940">
        <w:rPr>
          <w:rFonts w:ascii="Times New Roman" w:hAnsi="Times New Roman" w:eastAsia="Times New Roman" w:cs="Times New Roman"/>
          <w:sz w:val="24"/>
          <w:szCs w:val="24"/>
        </w:rPr>
        <w:t>Gerenciamento de Riscos</w:t>
      </w:r>
      <w:bookmarkEnd w:id="27"/>
      <w:bookmarkEnd w:id="28"/>
      <w:bookmarkEnd w:id="29"/>
      <w:bookmarkEnd w:id="30"/>
      <w:bookmarkEnd w:id="31"/>
      <w:bookmarkEnd w:id="32"/>
    </w:p>
    <w:p w:rsidRPr="004C723F" w:rsidR="00A5653E" w:rsidP="3EF1DB86" w:rsidRDefault="00E11136" w14:paraId="77677B98" w14:textId="76895EE5">
      <w:pPr>
        <w:pStyle w:val="Normal"/>
        <w:ind w:firstLine="720"/>
        <w:rPr>
          <w:rFonts w:ascii="Times New Roman" w:hAnsi="Times New Roman" w:eastAsia="Times New Roman" w:cs="Times New Roman"/>
          <w:sz w:val="24"/>
          <w:szCs w:val="24"/>
        </w:rPr>
      </w:pPr>
      <w:r w:rsidRPr="3EF1DB86" w:rsidR="54575D49">
        <w:rPr>
          <w:rFonts w:ascii="Times New Roman" w:hAnsi="Times New Roman" w:eastAsia="Times New Roman" w:cs="Times New Roman"/>
          <w:sz w:val="24"/>
          <w:szCs w:val="24"/>
        </w:rPr>
        <w:t xml:space="preserve">A gestão de riscos do projeto </w:t>
      </w:r>
      <w:r w:rsidRPr="3EF1DB86" w:rsidR="54575D49">
        <w:rPr>
          <w:rFonts w:ascii="Times New Roman" w:hAnsi="Times New Roman" w:eastAsia="Times New Roman" w:cs="Times New Roman"/>
          <w:sz w:val="24"/>
          <w:szCs w:val="24"/>
        </w:rPr>
        <w:t>SIGEsporte</w:t>
      </w:r>
      <w:r w:rsidRPr="3EF1DB86" w:rsidR="54575D49">
        <w:rPr>
          <w:rFonts w:ascii="Times New Roman" w:hAnsi="Times New Roman" w:eastAsia="Times New Roman" w:cs="Times New Roman"/>
          <w:sz w:val="24"/>
          <w:szCs w:val="24"/>
        </w:rPr>
        <w:t xml:space="preserve"> é um processo contínuo que visa minimizar impactos negativos no cronograma, na qualidade e no moral da equipe.</w:t>
      </w:r>
      <w:r>
        <w:br/>
      </w:r>
      <w:r>
        <w:tab/>
      </w:r>
      <w:r w:rsidRPr="3EF1DB86" w:rsidR="055DFD33">
        <w:rPr>
          <w:rFonts w:ascii="Times New Roman" w:hAnsi="Times New Roman" w:eastAsia="Times New Roman" w:cs="Times New Roman"/>
          <w:sz w:val="24"/>
          <w:szCs w:val="24"/>
        </w:rPr>
        <w:t>Abaixo, listamos os principais riscos identificados para o contexto da FCTE e da disciplina de MDS:</w:t>
      </w:r>
    </w:p>
    <w:tbl>
      <w:tblPr>
        <w:tblStyle w:val="Tabelanormal"/>
        <w:bidiVisual w:val="0"/>
        <w:tblW w:w="0" w:type="auto"/>
        <w:tblLook w:val="06A0" w:firstRow="1" w:lastRow="0" w:firstColumn="1" w:lastColumn="0" w:noHBand="1" w:noVBand="1"/>
      </w:tblPr>
      <w:tblGrid>
        <w:gridCol w:w="1770"/>
        <w:gridCol w:w="870"/>
        <w:gridCol w:w="828"/>
        <w:gridCol w:w="1095"/>
        <w:gridCol w:w="2040"/>
        <w:gridCol w:w="2412"/>
      </w:tblGrid>
      <w:tr w:rsidR="3EF1DB86" w:rsidTr="3EF1DB86" w14:paraId="1EDC22C5">
        <w:trPr>
          <w:trHeight w:val="300"/>
        </w:trPr>
        <w:tc>
          <w:tcPr>
            <w:tcW w:w="1770"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3EF1DB86" w:rsidRDefault="3EF1DB86" w14:paraId="379C1B62" w14:textId="588B64DC">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Risco</w:t>
            </w:r>
          </w:p>
        </w:tc>
        <w:tc>
          <w:tcPr>
            <w:tcW w:w="870"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3EF1DB86" w:rsidRDefault="3EF1DB86" w14:paraId="3FF8BCD1" w14:textId="5D17ED11">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Categoria</w:t>
            </w:r>
          </w:p>
        </w:tc>
        <w:tc>
          <w:tcPr>
            <w:tcW w:w="828"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3EF1DB86" w:rsidRDefault="3EF1DB86" w14:paraId="3CD86EA1" w14:textId="456F740D">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Probabilidade</w:t>
            </w:r>
          </w:p>
        </w:tc>
        <w:tc>
          <w:tcPr>
            <w:tcW w:w="1095"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3EF1DB86" w:rsidRDefault="3EF1DB86" w14:paraId="6DC0114E" w14:textId="0338D047">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Impacto</w:t>
            </w:r>
          </w:p>
        </w:tc>
        <w:tc>
          <w:tcPr>
            <w:tcW w:w="2040"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3EF1DB86" w:rsidRDefault="3EF1DB86" w14:paraId="3333B9F4" w14:textId="39445960">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Plano de Mitigação (Evitar)</w:t>
            </w:r>
          </w:p>
        </w:tc>
        <w:tc>
          <w:tcPr>
            <w:tcW w:w="2412" w:type="dxa"/>
            <w:tcBorders>
              <w:top w:val="single" w:sz="6"/>
              <w:left w:val="single" w:sz="6"/>
              <w:bottom w:val="single" w:sz="6"/>
              <w:right w:val="single" w:sz="6"/>
            </w:tcBorders>
            <w:shd w:val="clear" w:color="auto" w:fill="EFEFEF"/>
            <w:tcMar>
              <w:top w:w="240" w:type="dxa"/>
              <w:bottom w:w="240" w:type="dxa"/>
            </w:tcMar>
            <w:vAlign w:val="center"/>
          </w:tcPr>
          <w:p w:rsidR="3EF1DB86" w:rsidP="3EF1DB86" w:rsidRDefault="3EF1DB86" w14:paraId="4AC8087B" w14:textId="59FD7F5C">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Plano de Contingência (Ocorreu)</w:t>
            </w:r>
          </w:p>
        </w:tc>
      </w:tr>
      <w:tr w:rsidR="3EF1DB86" w:rsidTr="3EF1DB86" w14:paraId="45E0CA77">
        <w:trPr>
          <w:trHeight w:val="300"/>
        </w:trPr>
        <w:tc>
          <w:tcPr>
            <w:tcW w:w="177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63E0457C" w14:textId="05C7185E">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Incompatibilidade de Horários</w:t>
            </w:r>
          </w:p>
        </w:tc>
        <w:tc>
          <w:tcPr>
            <w:tcW w:w="87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6227AEAE" w14:textId="58BAADC0">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Humano</w:t>
            </w:r>
          </w:p>
        </w:tc>
        <w:tc>
          <w:tcPr>
            <w:tcW w:w="828"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51FDAE30" w14:textId="1BC875BA">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Alta</w:t>
            </w:r>
          </w:p>
        </w:tc>
        <w:tc>
          <w:tcPr>
            <w:tcW w:w="109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4ECDC88F" w14:textId="4A732C6E">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Médio</w:t>
            </w:r>
          </w:p>
        </w:tc>
        <w:tc>
          <w:tcPr>
            <w:tcW w:w="204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72106C6A" w14:textId="15D4983C">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Definir horários fixos de reuniões no Teams .</w:t>
            </w:r>
          </w:p>
        </w:tc>
        <w:tc>
          <w:tcPr>
            <w:tcW w:w="2412" w:type="dxa"/>
            <w:tcBorders>
              <w:top w:val="single" w:sz="6"/>
              <w:left w:val="single" w:sz="6"/>
              <w:bottom w:val="single" w:sz="6"/>
              <w:right w:val="single" w:sz="6"/>
            </w:tcBorders>
            <w:tcMar>
              <w:top w:w="240" w:type="dxa"/>
              <w:bottom w:w="240" w:type="dxa"/>
            </w:tcMar>
            <w:vAlign w:val="center"/>
          </w:tcPr>
          <w:p w:rsidR="3EF1DB86" w:rsidP="3EF1DB86" w:rsidRDefault="3EF1DB86" w14:paraId="7CF33F3B" w14:textId="43CCB0D9">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Gravar reuniões e utilizar o GitHub Issues para comunicação assíncrona.</w:t>
            </w:r>
          </w:p>
        </w:tc>
      </w:tr>
      <w:tr w:rsidR="3EF1DB86" w:rsidTr="3EF1DB86" w14:paraId="3AF16FD8">
        <w:trPr>
          <w:trHeight w:val="300"/>
        </w:trPr>
        <w:tc>
          <w:tcPr>
            <w:tcW w:w="177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25BF4098" w14:textId="5AE58359">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Curva de Aprendizado (Django/Python)</w:t>
            </w:r>
          </w:p>
        </w:tc>
        <w:tc>
          <w:tcPr>
            <w:tcW w:w="87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1658020A" w14:textId="4AF43B3B">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Técnico</w:t>
            </w:r>
          </w:p>
        </w:tc>
        <w:tc>
          <w:tcPr>
            <w:tcW w:w="828"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14872528" w14:textId="5093DFB9">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Média</w:t>
            </w:r>
          </w:p>
        </w:tc>
        <w:tc>
          <w:tcPr>
            <w:tcW w:w="109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2C9A0CA0" w14:textId="3FB9F395">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Alto</w:t>
            </w:r>
          </w:p>
        </w:tc>
        <w:tc>
          <w:tcPr>
            <w:tcW w:w="204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6A468D0D" w14:textId="5F3CE32B">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 xml:space="preserve">Realizar sessões de </w:t>
            </w:r>
            <w:r w:rsidRPr="3EF1DB86" w:rsidR="3EF1DB86">
              <w:rPr>
                <w:rFonts w:ascii="Times New Roman" w:hAnsi="Times New Roman" w:eastAsia="Times New Roman" w:cs="Times New Roman"/>
                <w:i w:val="1"/>
                <w:iCs w:val="1"/>
                <w:color w:val="1F1F1F"/>
                <w:sz w:val="24"/>
                <w:szCs w:val="24"/>
              </w:rPr>
              <w:t>Pair Programming</w:t>
            </w:r>
            <w:r w:rsidRPr="3EF1DB86" w:rsidR="3EF1DB86">
              <w:rPr>
                <w:rFonts w:ascii="Times New Roman" w:hAnsi="Times New Roman" w:eastAsia="Times New Roman" w:cs="Times New Roman"/>
                <w:color w:val="1F1F1F"/>
                <w:sz w:val="24"/>
                <w:szCs w:val="24"/>
              </w:rPr>
              <w:t xml:space="preserve"> e workshops internos.</w:t>
            </w:r>
          </w:p>
        </w:tc>
        <w:tc>
          <w:tcPr>
            <w:tcW w:w="2412" w:type="dxa"/>
            <w:tcBorders>
              <w:top w:val="single" w:sz="6"/>
              <w:left w:val="single" w:sz="6"/>
              <w:bottom w:val="single" w:sz="6"/>
              <w:right w:val="single" w:sz="6"/>
            </w:tcBorders>
            <w:tcMar>
              <w:top w:w="240" w:type="dxa"/>
              <w:bottom w:w="240" w:type="dxa"/>
            </w:tcMar>
            <w:vAlign w:val="center"/>
          </w:tcPr>
          <w:p w:rsidR="3EF1DB86" w:rsidP="3EF1DB86" w:rsidRDefault="3EF1DB86" w14:paraId="2B290035" w14:textId="22269AD5">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Reduzir o escopo da Sprint e focar em funcionalidades críticas (MVP).</w:t>
            </w:r>
          </w:p>
        </w:tc>
      </w:tr>
      <w:tr w:rsidR="3EF1DB86" w:rsidTr="3EF1DB86" w14:paraId="7F23801B">
        <w:trPr>
          <w:trHeight w:val="300"/>
        </w:trPr>
        <w:tc>
          <w:tcPr>
            <w:tcW w:w="177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023F2546" w14:textId="0D5DBA8F">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Abandono de Membros (Evasão)</w:t>
            </w:r>
          </w:p>
        </w:tc>
        <w:tc>
          <w:tcPr>
            <w:tcW w:w="87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19DB35B9" w14:textId="6BF4A3B1">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Humano</w:t>
            </w:r>
          </w:p>
        </w:tc>
        <w:tc>
          <w:tcPr>
            <w:tcW w:w="828"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5BEAFEFB" w14:textId="6CCF0AA5">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Baixa</w:t>
            </w:r>
          </w:p>
        </w:tc>
        <w:tc>
          <w:tcPr>
            <w:tcW w:w="109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2FE575D2" w14:textId="046D849A">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Muito Alto</w:t>
            </w:r>
          </w:p>
        </w:tc>
        <w:tc>
          <w:tcPr>
            <w:tcW w:w="204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7A043F10" w14:textId="794EFCC3">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Manter um clima organizacional saudável e divisão equitativa de tarefas.</w:t>
            </w:r>
          </w:p>
        </w:tc>
        <w:tc>
          <w:tcPr>
            <w:tcW w:w="2412" w:type="dxa"/>
            <w:tcBorders>
              <w:top w:val="single" w:sz="6"/>
              <w:left w:val="single" w:sz="6"/>
              <w:bottom w:val="single" w:sz="6"/>
              <w:right w:val="single" w:sz="6"/>
            </w:tcBorders>
            <w:tcMar>
              <w:top w:w="240" w:type="dxa"/>
              <w:bottom w:w="240" w:type="dxa"/>
            </w:tcMar>
            <w:vAlign w:val="center"/>
          </w:tcPr>
          <w:p w:rsidR="3EF1DB86" w:rsidP="3EF1DB86" w:rsidRDefault="3EF1DB86" w14:paraId="453FC543" w14:textId="0194E4B4">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Redistribuição do Backlog e renegociação de prazos com o Prof. Ajax.</w:t>
            </w:r>
          </w:p>
        </w:tc>
      </w:tr>
      <w:tr w:rsidR="3EF1DB86" w:rsidTr="3EF1DB86" w14:paraId="0D155D6A">
        <w:trPr>
          <w:trHeight w:val="300"/>
        </w:trPr>
        <w:tc>
          <w:tcPr>
            <w:tcW w:w="177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28D5BDB3" w14:textId="28709E30">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 xml:space="preserve">Falha no </w:t>
            </w:r>
            <w:r w:rsidRPr="3EF1DB86" w:rsidR="3EF1DB86">
              <w:rPr>
                <w:rFonts w:ascii="Times New Roman" w:hAnsi="Times New Roman" w:eastAsia="Times New Roman" w:cs="Times New Roman"/>
                <w:b w:val="1"/>
                <w:bCs w:val="1"/>
                <w:color w:val="1F1F1F"/>
                <w:sz w:val="24"/>
                <w:szCs w:val="24"/>
              </w:rPr>
              <w:t>Deploy</w:t>
            </w:r>
            <w:r w:rsidRPr="3EF1DB86" w:rsidR="3EF1DB86">
              <w:rPr>
                <w:rFonts w:ascii="Times New Roman" w:hAnsi="Times New Roman" w:eastAsia="Times New Roman" w:cs="Times New Roman"/>
                <w:b w:val="1"/>
                <w:bCs w:val="1"/>
                <w:color w:val="1F1F1F"/>
                <w:sz w:val="24"/>
                <w:szCs w:val="24"/>
              </w:rPr>
              <w:t xml:space="preserve"> </w:t>
            </w:r>
          </w:p>
        </w:tc>
        <w:tc>
          <w:tcPr>
            <w:tcW w:w="87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5D0EE641" w14:textId="391B9DFB">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Técnico</w:t>
            </w:r>
          </w:p>
        </w:tc>
        <w:tc>
          <w:tcPr>
            <w:tcW w:w="828"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7D2E60A2" w14:textId="4EF869AE">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Média</w:t>
            </w:r>
          </w:p>
        </w:tc>
        <w:tc>
          <w:tcPr>
            <w:tcW w:w="109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55CFDECA" w14:textId="43EB4885">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Médio</w:t>
            </w:r>
          </w:p>
        </w:tc>
        <w:tc>
          <w:tcPr>
            <w:tcW w:w="204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7F115584" w14:textId="6D0F3482">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 xml:space="preserve">Realizar </w:t>
            </w:r>
            <w:r w:rsidRPr="3EF1DB86" w:rsidR="3EF1DB86">
              <w:rPr>
                <w:rFonts w:ascii="Times New Roman" w:hAnsi="Times New Roman" w:eastAsia="Times New Roman" w:cs="Times New Roman"/>
                <w:color w:val="1F1F1F"/>
                <w:sz w:val="24"/>
                <w:szCs w:val="24"/>
              </w:rPr>
              <w:t>deploys</w:t>
            </w:r>
            <w:r w:rsidRPr="3EF1DB86" w:rsidR="3EF1DB86">
              <w:rPr>
                <w:rFonts w:ascii="Times New Roman" w:hAnsi="Times New Roman" w:eastAsia="Times New Roman" w:cs="Times New Roman"/>
                <w:color w:val="1F1F1F"/>
                <w:sz w:val="24"/>
                <w:szCs w:val="24"/>
              </w:rPr>
              <w:t xml:space="preserve"> incrementais</w:t>
            </w:r>
            <w:r w:rsidRPr="3EF1DB86" w:rsidR="3175CFBA">
              <w:rPr>
                <w:rFonts w:ascii="Times New Roman" w:hAnsi="Times New Roman" w:eastAsia="Times New Roman" w:cs="Times New Roman"/>
                <w:color w:val="1F1F1F"/>
                <w:sz w:val="24"/>
                <w:szCs w:val="24"/>
              </w:rPr>
              <w:t>.</w:t>
            </w:r>
          </w:p>
        </w:tc>
        <w:tc>
          <w:tcPr>
            <w:tcW w:w="2412" w:type="dxa"/>
            <w:tcBorders>
              <w:top w:val="single" w:sz="6"/>
              <w:left w:val="single" w:sz="6"/>
              <w:bottom w:val="single" w:sz="6"/>
              <w:right w:val="single" w:sz="6"/>
            </w:tcBorders>
            <w:tcMar>
              <w:top w:w="240" w:type="dxa"/>
              <w:bottom w:w="240" w:type="dxa"/>
            </w:tcMar>
            <w:vAlign w:val="center"/>
          </w:tcPr>
          <w:p w:rsidR="3EF1DB86" w:rsidP="3EF1DB86" w:rsidRDefault="3EF1DB86" w14:paraId="155C28EF" w14:textId="4C7DE2B4">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Utilizar ambiente local para a demonstração e buscar suporte técnico imediato.</w:t>
            </w:r>
          </w:p>
        </w:tc>
      </w:tr>
      <w:tr w:rsidR="3EF1DB86" w:rsidTr="3EF1DB86" w14:paraId="66762213">
        <w:trPr>
          <w:trHeight w:val="300"/>
        </w:trPr>
        <w:tc>
          <w:tcPr>
            <w:tcW w:w="177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3588E2E0" w14:textId="011C53D2">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Mudança de Requisitos</w:t>
            </w:r>
          </w:p>
        </w:tc>
        <w:tc>
          <w:tcPr>
            <w:tcW w:w="87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7CFEC0E8" w14:textId="5E687140">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Escopo</w:t>
            </w:r>
          </w:p>
        </w:tc>
        <w:tc>
          <w:tcPr>
            <w:tcW w:w="828"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2B777264" w14:textId="5EA71EEF">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Média</w:t>
            </w:r>
          </w:p>
        </w:tc>
        <w:tc>
          <w:tcPr>
            <w:tcW w:w="109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3E266072" w14:textId="2EDC1C08">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Médio</w:t>
            </w:r>
          </w:p>
        </w:tc>
        <w:tc>
          <w:tcPr>
            <w:tcW w:w="204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6154D96A" w14:textId="46B513C1">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Manter o PO alinhado com o professor e stakeholders da FCTE.</w:t>
            </w:r>
          </w:p>
        </w:tc>
        <w:tc>
          <w:tcPr>
            <w:tcW w:w="2412" w:type="dxa"/>
            <w:tcBorders>
              <w:top w:val="single" w:sz="6"/>
              <w:left w:val="single" w:sz="6"/>
              <w:bottom w:val="single" w:sz="6"/>
              <w:right w:val="single" w:sz="6"/>
            </w:tcBorders>
            <w:tcMar>
              <w:top w:w="240" w:type="dxa"/>
              <w:bottom w:w="240" w:type="dxa"/>
            </w:tcMar>
            <w:vAlign w:val="center"/>
          </w:tcPr>
          <w:p w:rsidR="3EF1DB86" w:rsidP="3EF1DB86" w:rsidRDefault="3EF1DB86" w14:paraId="17830776" w14:textId="5041B844">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Readequar o Documento de Visão e priorizar o "essencial" sobre o "desejável".</w:t>
            </w:r>
          </w:p>
        </w:tc>
      </w:tr>
    </w:tbl>
    <w:p w:rsidRPr="004C723F" w:rsidR="00A5653E" w:rsidP="3EF1DB86" w:rsidRDefault="00E11136" w14:paraId="63E65399" w14:textId="711DCD68">
      <w:pPr>
        <w:pStyle w:val="Normal"/>
        <w:rPr>
          <w:rFonts w:ascii="Times New Roman" w:hAnsi="Times New Roman" w:eastAsia="Times New Roman" w:cs="Times New Roman"/>
          <w:sz w:val="24"/>
          <w:szCs w:val="24"/>
        </w:rPr>
      </w:pPr>
    </w:p>
    <w:p w:rsidRPr="004C723F" w:rsidR="00A5653E" w:rsidP="3EF1DB86" w:rsidRDefault="00E11136" w14:paraId="76BBC3B4" w14:textId="5FECB16A">
      <w:pPr>
        <w:spacing w:before="60" w:after="60"/>
        <w:rPr>
          <w:rFonts w:ascii="Times New Roman" w:hAnsi="Times New Roman" w:eastAsia="Times New Roman" w:cs="Times New Roman"/>
          <w:sz w:val="24"/>
          <w:szCs w:val="24"/>
        </w:rPr>
      </w:pPr>
      <w:r w:rsidRPr="3EF1DB86">
        <w:rPr>
          <w:rFonts w:ascii="Times New Roman" w:hAnsi="Times New Roman" w:eastAsia="Times New Roman" w:cs="Times New Roman"/>
          <w:sz w:val="24"/>
          <w:szCs w:val="24"/>
        </w:rPr>
        <w:br w:type="page"/>
      </w:r>
    </w:p>
    <w:p w:rsidRPr="004C723F" w:rsidR="00A5653E" w:rsidP="3EF1DB86" w:rsidRDefault="00E11136" w14:textId="674F1DF6" w14:paraId="3AB8C558">
      <w:pPr>
        <w:pStyle w:val="Corpodetexto"/>
        <w:spacing w:before="60" w:after="60"/>
        <w:jc w:val="both"/>
        <w:rPr>
          <w:rFonts w:ascii="Times New Roman" w:hAnsi="Times New Roman" w:eastAsia="Times New Roman" w:cs="Times New Roman"/>
          <w:i w:val="1"/>
          <w:iCs w:val="1"/>
          <w:color w:val="0000FF"/>
          <w:sz w:val="24"/>
          <w:szCs w:val="24"/>
        </w:rPr>
      </w:pPr>
      <w:r w:rsidRPr="004C723F" w:rsidR="00915B15">
        <w:rPr>
          <w:rStyle w:val="Refdenotaderodap"/>
          <w:rFonts w:ascii="Times New Roman" w:hAnsi="Times New Roman"/>
          <w:i/>
          <w:color w:val="0000FF"/>
          <w:sz w:val="22"/>
          <w:szCs w:val="22"/>
        </w:rPr>
        <w:footnoteReference w:id="1"/>
      </w:r>
    </w:p>
    <w:p w:rsidRPr="004C723F" w:rsidR="00AC12EA" w:rsidP="3EF1DB86" w:rsidRDefault="00AC12EA" w14:paraId="634DB141" w14:textId="77777777">
      <w:pPr>
        <w:pStyle w:val="Ttulo2"/>
        <w:spacing w:before="120" w:after="120"/>
        <w:rPr>
          <w:rFonts w:ascii="Times New Roman" w:hAnsi="Times New Roman" w:eastAsia="Times New Roman" w:cs="Times New Roman"/>
          <w:sz w:val="24"/>
          <w:szCs w:val="24"/>
        </w:rPr>
      </w:pPr>
      <w:bookmarkStart w:name="_Toc275957118" w:id="33"/>
      <w:bookmarkStart w:name="_Toc275961629" w:id="34"/>
      <w:bookmarkStart w:name="_Toc78901056" w:id="35"/>
      <w:bookmarkStart w:name="_Toc92205935" w:id="36"/>
      <w:bookmarkStart w:name="_Toc92289290" w:id="37"/>
      <w:bookmarkStart w:name="_Toc221373671" w:id="38"/>
      <w:commentRangeStart w:id="2105655000"/>
      <w:r w:rsidRPr="3EF1DB86" w:rsidR="6816D940">
        <w:rPr>
          <w:rFonts w:ascii="Times New Roman" w:hAnsi="Times New Roman" w:eastAsia="Times New Roman" w:cs="Times New Roman"/>
          <w:sz w:val="24"/>
          <w:szCs w:val="24"/>
        </w:rPr>
        <w:t>Critérios de Replanejamento</w:t>
      </w:r>
      <w:bookmarkEnd w:id="33"/>
      <w:bookmarkEnd w:id="34"/>
      <w:bookmarkEnd w:id="35"/>
      <w:bookmarkEnd w:id="36"/>
      <w:bookmarkEnd w:id="37"/>
      <w:bookmarkEnd w:id="38"/>
      <w:commentRangeEnd w:id="2105655000"/>
      <w:r>
        <w:rPr>
          <w:rStyle w:val="CommentReference"/>
        </w:rPr>
        <w:commentReference w:id="2105655000"/>
      </w:r>
    </w:p>
    <w:p w:rsidR="1BDE5C6C" w:rsidP="3EF1DB86" w:rsidRDefault="1BDE5C6C" w14:paraId="575F65A0" w14:textId="1ACEE3B7">
      <w:pPr>
        <w:pStyle w:val="Normal"/>
        <w:ind w:firstLine="576"/>
        <w:rPr>
          <w:rFonts w:ascii="Times New Roman" w:hAnsi="Times New Roman" w:eastAsia="Times New Roman" w:cs="Times New Roman"/>
          <w:sz w:val="24"/>
          <w:szCs w:val="24"/>
        </w:rPr>
      </w:pPr>
      <w:r w:rsidRPr="3EF1DB86" w:rsidR="1BDE5C6C">
        <w:rPr>
          <w:rFonts w:ascii="Times New Roman" w:hAnsi="Times New Roman" w:eastAsia="Times New Roman" w:cs="Times New Roman"/>
          <w:sz w:val="24"/>
          <w:szCs w:val="24"/>
        </w:rPr>
        <w:t>O replanejamento será disparado com base em gatilhos específicos, geralmente derivados da materialização de riscos ou de feedbacks coletados durante as revisões de ciclo.</w:t>
      </w:r>
    </w:p>
    <w:p w:rsidR="1BDE5C6C" w:rsidP="3EF1DB86" w:rsidRDefault="1BDE5C6C" w14:paraId="24F158DB" w14:textId="7146EB33">
      <w:pPr>
        <w:pStyle w:val="Normal"/>
        <w:ind w:firstLine="576"/>
        <w:rPr>
          <w:rFonts w:ascii="Times New Roman" w:hAnsi="Times New Roman" w:eastAsia="Times New Roman" w:cs="Times New Roman"/>
          <w:noProof w:val="0"/>
          <w:sz w:val="24"/>
          <w:szCs w:val="24"/>
          <w:lang w:val="pt-BR"/>
        </w:rPr>
      </w:pPr>
      <w:r w:rsidRPr="3EF1DB86" w:rsidR="1BDE5C6C">
        <w:rPr>
          <w:rFonts w:ascii="Times New Roman" w:hAnsi="Times New Roman" w:eastAsia="Times New Roman" w:cs="Times New Roman"/>
          <w:noProof w:val="0"/>
          <w:sz w:val="24"/>
          <w:szCs w:val="24"/>
          <w:lang w:val="pt-BR"/>
        </w:rPr>
        <w:t>Identificamos os riscos da seção anterior que, se confirmados, exigem obrigatoriamente um replanejamento:</w:t>
      </w:r>
    </w:p>
    <w:p w:rsidR="1BDE5C6C" w:rsidP="3EF1DB86" w:rsidRDefault="1BDE5C6C" w14:paraId="70DB0DFF" w14:textId="43A4332D">
      <w:pPr>
        <w:pStyle w:val="PargrafodaLista"/>
        <w:numPr>
          <w:ilvl w:val="0"/>
          <w:numId w:val="41"/>
        </w:numPr>
        <w:spacing w:before="240" w:beforeAutospacing="off" w:after="240" w:afterAutospacing="off"/>
        <w:rPr>
          <w:rFonts w:ascii="Times New Roman" w:hAnsi="Times New Roman" w:eastAsia="Times New Roman" w:cs="Times New Roman"/>
          <w:noProof w:val="0"/>
          <w:sz w:val="24"/>
          <w:szCs w:val="24"/>
          <w:lang w:val="pt-BR"/>
        </w:rPr>
      </w:pPr>
      <w:r w:rsidRPr="3EF1DB86" w:rsidR="1BDE5C6C">
        <w:rPr>
          <w:rFonts w:ascii="Times New Roman" w:hAnsi="Times New Roman" w:eastAsia="Times New Roman" w:cs="Times New Roman"/>
          <w:b w:val="1"/>
          <w:bCs w:val="1"/>
          <w:noProof w:val="0"/>
          <w:sz w:val="24"/>
          <w:szCs w:val="24"/>
          <w:lang w:val="pt-BR"/>
        </w:rPr>
        <w:t>Atraso Crítico no Cronograma (Risco de Escopo):</w:t>
      </w:r>
      <w:r w:rsidRPr="3EF1DB86" w:rsidR="1BDE5C6C">
        <w:rPr>
          <w:rFonts w:ascii="Times New Roman" w:hAnsi="Times New Roman" w:eastAsia="Times New Roman" w:cs="Times New Roman"/>
          <w:noProof w:val="0"/>
          <w:sz w:val="24"/>
          <w:szCs w:val="24"/>
          <w:lang w:val="pt-BR"/>
        </w:rPr>
        <w:t xml:space="preserve"> Se ao final de uma Sprint o time entregar menos de </w:t>
      </w:r>
      <w:r w:rsidRPr="3EF1DB86" w:rsidR="1BDE5C6C">
        <w:rPr>
          <w:rFonts w:ascii="Times New Roman" w:hAnsi="Times New Roman" w:eastAsia="Times New Roman" w:cs="Times New Roman"/>
          <w:b w:val="1"/>
          <w:bCs w:val="1"/>
          <w:noProof w:val="0"/>
          <w:sz w:val="24"/>
          <w:szCs w:val="24"/>
          <w:lang w:val="pt-BR"/>
        </w:rPr>
        <w:t>70% do planejado</w:t>
      </w:r>
      <w:r w:rsidRPr="3EF1DB86" w:rsidR="1BDE5C6C">
        <w:rPr>
          <w:rFonts w:ascii="Times New Roman" w:hAnsi="Times New Roman" w:eastAsia="Times New Roman" w:cs="Times New Roman"/>
          <w:noProof w:val="0"/>
          <w:sz w:val="24"/>
          <w:szCs w:val="24"/>
          <w:lang w:val="pt-BR"/>
        </w:rPr>
        <w:t>, o Backlog das Sprints subsequentes deve ser reavaliado.</w:t>
      </w:r>
    </w:p>
    <w:p w:rsidR="1BDE5C6C" w:rsidP="3EF1DB86" w:rsidRDefault="1BDE5C6C" w14:paraId="7E2C2D8E" w14:textId="6565BF08">
      <w:pPr>
        <w:pStyle w:val="PargrafodaLista"/>
        <w:numPr>
          <w:ilvl w:val="0"/>
          <w:numId w:val="41"/>
        </w:numPr>
        <w:spacing w:before="240" w:beforeAutospacing="off" w:after="240" w:afterAutospacing="off"/>
        <w:rPr>
          <w:rFonts w:ascii="Times New Roman" w:hAnsi="Times New Roman" w:eastAsia="Times New Roman" w:cs="Times New Roman"/>
          <w:noProof w:val="0"/>
          <w:sz w:val="24"/>
          <w:szCs w:val="24"/>
          <w:lang w:val="pt-BR"/>
        </w:rPr>
      </w:pPr>
      <w:r w:rsidRPr="3EF1DB86" w:rsidR="1BDE5C6C">
        <w:rPr>
          <w:rFonts w:ascii="Times New Roman" w:hAnsi="Times New Roman" w:eastAsia="Times New Roman" w:cs="Times New Roman"/>
          <w:b w:val="1"/>
          <w:bCs w:val="1"/>
          <w:noProof w:val="0"/>
          <w:sz w:val="24"/>
          <w:szCs w:val="24"/>
          <w:lang w:val="pt-BR"/>
        </w:rPr>
        <w:t>Evasão de Membros (Risco Humano):</w:t>
      </w:r>
      <w:r w:rsidRPr="3EF1DB86" w:rsidR="1BDE5C6C">
        <w:rPr>
          <w:rFonts w:ascii="Times New Roman" w:hAnsi="Times New Roman" w:eastAsia="Times New Roman" w:cs="Times New Roman"/>
          <w:noProof w:val="0"/>
          <w:sz w:val="24"/>
          <w:szCs w:val="24"/>
          <w:lang w:val="pt-BR"/>
        </w:rPr>
        <w:t xml:space="preserve"> A perda de 2 ou mais integrantes da equipe exige a redistribuição imediata de papéis e a possível redução do escopo do MVP.</w:t>
      </w:r>
    </w:p>
    <w:p w:rsidR="1BDE5C6C" w:rsidP="3EF1DB86" w:rsidRDefault="1BDE5C6C" w14:paraId="6143C3FF" w14:textId="20352D00">
      <w:pPr>
        <w:pStyle w:val="PargrafodaLista"/>
        <w:numPr>
          <w:ilvl w:val="0"/>
          <w:numId w:val="41"/>
        </w:numPr>
        <w:spacing w:before="240" w:beforeAutospacing="off" w:after="240" w:afterAutospacing="off"/>
        <w:rPr>
          <w:rFonts w:ascii="Times New Roman" w:hAnsi="Times New Roman" w:eastAsia="Times New Roman" w:cs="Times New Roman"/>
          <w:noProof w:val="0"/>
          <w:sz w:val="24"/>
          <w:szCs w:val="24"/>
          <w:lang w:val="pt-BR"/>
        </w:rPr>
      </w:pPr>
      <w:r w:rsidRPr="3EF1DB86" w:rsidR="1BDE5C6C">
        <w:rPr>
          <w:rFonts w:ascii="Times New Roman" w:hAnsi="Times New Roman" w:eastAsia="Times New Roman" w:cs="Times New Roman"/>
          <w:b w:val="1"/>
          <w:bCs w:val="1"/>
          <w:noProof w:val="0"/>
          <w:sz w:val="24"/>
          <w:szCs w:val="24"/>
          <w:lang w:val="pt-BR"/>
        </w:rPr>
        <w:t>Inviabilidade Técnica (Risco de Tecnologia):</w:t>
      </w:r>
      <w:r w:rsidRPr="3EF1DB86" w:rsidR="1BDE5C6C">
        <w:rPr>
          <w:rFonts w:ascii="Times New Roman" w:hAnsi="Times New Roman" w:eastAsia="Times New Roman" w:cs="Times New Roman"/>
          <w:noProof w:val="0"/>
          <w:sz w:val="24"/>
          <w:szCs w:val="24"/>
          <w:lang w:val="pt-BR"/>
        </w:rPr>
        <w:t xml:space="preserve"> Caso a stack (Django/SQLite) apresente uma limitação técnica impeditiva para uma funcionalidade essencial (ex: conflitos insolúveis no agendamento de quadras).</w:t>
      </w:r>
    </w:p>
    <w:p w:rsidR="1BDE5C6C" w:rsidP="3EF1DB86" w:rsidRDefault="1BDE5C6C" w14:paraId="0AC45586" w14:textId="390BB6D1">
      <w:pPr>
        <w:pStyle w:val="PargrafodaLista"/>
        <w:numPr>
          <w:ilvl w:val="0"/>
          <w:numId w:val="41"/>
        </w:numPr>
        <w:spacing w:before="240" w:beforeAutospacing="off" w:after="240" w:afterAutospacing="off"/>
        <w:rPr>
          <w:rFonts w:ascii="Times New Roman" w:hAnsi="Times New Roman" w:eastAsia="Times New Roman" w:cs="Times New Roman"/>
          <w:noProof w:val="0"/>
          <w:sz w:val="24"/>
          <w:szCs w:val="24"/>
          <w:lang w:val="pt-BR"/>
        </w:rPr>
      </w:pPr>
      <w:r w:rsidRPr="3EF1DB86" w:rsidR="1BDE5C6C">
        <w:rPr>
          <w:rFonts w:ascii="Times New Roman" w:hAnsi="Times New Roman" w:eastAsia="Times New Roman" w:cs="Times New Roman"/>
          <w:b w:val="1"/>
          <w:bCs w:val="1"/>
          <w:noProof w:val="0"/>
          <w:sz w:val="24"/>
          <w:szCs w:val="24"/>
          <w:lang w:val="pt-BR"/>
        </w:rPr>
        <w:t>Mudança de Prioridade Governamental/Acadêmica:</w:t>
      </w:r>
      <w:r w:rsidRPr="3EF1DB86" w:rsidR="1BDE5C6C">
        <w:rPr>
          <w:rFonts w:ascii="Times New Roman" w:hAnsi="Times New Roman" w:eastAsia="Times New Roman" w:cs="Times New Roman"/>
          <w:noProof w:val="0"/>
          <w:sz w:val="24"/>
          <w:szCs w:val="24"/>
          <w:lang w:val="pt-BR"/>
        </w:rPr>
        <w:t xml:space="preserve"> Caso o professor ou a gestão da FCTE identifiquem uma necessidade urgente que não estava mapeada inicialmente.</w:t>
      </w:r>
    </w:p>
    <w:p w:rsidR="3EF1DB86" w:rsidP="3EF1DB86" w:rsidRDefault="3EF1DB86" w14:paraId="23474B0B" w14:textId="59F6821C">
      <w:pPr>
        <w:pStyle w:val="Normal"/>
        <w:rPr>
          <w:rFonts w:ascii="Times New Roman" w:hAnsi="Times New Roman" w:eastAsia="Times New Roman" w:cs="Times New Roman"/>
          <w:sz w:val="24"/>
          <w:szCs w:val="24"/>
        </w:rPr>
      </w:pPr>
    </w:p>
    <w:p w:rsidR="3EF1DB86" w:rsidP="3EF1DB86" w:rsidRDefault="3EF1DB86" w14:paraId="2FD92875" w14:textId="09EC7E89">
      <w:pPr>
        <w:rPr>
          <w:rFonts w:ascii="Times New Roman" w:hAnsi="Times New Roman" w:eastAsia="Times New Roman" w:cs="Times New Roman"/>
          <w:sz w:val="24"/>
          <w:szCs w:val="24"/>
        </w:rPr>
      </w:pPr>
      <w:r w:rsidRPr="3EF1DB86">
        <w:rPr>
          <w:rFonts w:ascii="Times New Roman" w:hAnsi="Times New Roman" w:eastAsia="Times New Roman" w:cs="Times New Roman"/>
          <w:sz w:val="24"/>
          <w:szCs w:val="24"/>
        </w:rPr>
        <w:br w:type="page"/>
      </w:r>
    </w:p>
    <w:p w:rsidRPr="004C723F" w:rsidR="003A64B4" w:rsidP="3EF1DB86" w:rsidRDefault="003F7EB2" w14:paraId="47E9208F" w14:textId="2266E19C">
      <w:pPr>
        <w:pStyle w:val="Ttulo1"/>
        <w:spacing w:before="360" w:after="240"/>
        <w:ind w:left="357" w:hanging="357"/>
        <w:jc w:val="both"/>
        <w:rPr>
          <w:rFonts w:ascii="Times New Roman" w:hAnsi="Times New Roman" w:eastAsia="Times New Roman" w:cs="Times New Roman"/>
          <w:sz w:val="24"/>
          <w:szCs w:val="24"/>
        </w:rPr>
      </w:pPr>
      <w:bookmarkStart w:name="_Toc221373672" w:id="39"/>
      <w:commentRangeStart w:id="1339099376"/>
      <w:r w:rsidRPr="3EF1DB86" w:rsidR="1268981C">
        <w:rPr>
          <w:rFonts w:ascii="Times New Roman" w:hAnsi="Times New Roman" w:eastAsia="Times New Roman" w:cs="Times New Roman"/>
          <w:sz w:val="24"/>
          <w:szCs w:val="24"/>
        </w:rPr>
        <w:t xml:space="preserve">PROCESSO </w:t>
      </w:r>
      <w:r w:rsidRPr="3EF1DB86" w:rsidR="1CED9405">
        <w:rPr>
          <w:rFonts w:ascii="Times New Roman" w:hAnsi="Times New Roman" w:eastAsia="Times New Roman" w:cs="Times New Roman"/>
          <w:sz w:val="24"/>
          <w:szCs w:val="24"/>
        </w:rPr>
        <w:t>DE DESENVOLVIMENTO DE SOFTWARE</w:t>
      </w:r>
      <w:bookmarkEnd w:id="39"/>
      <w:commentRangeEnd w:id="1339099376"/>
      <w:r>
        <w:rPr>
          <w:rStyle w:val="CommentReference"/>
        </w:rPr>
        <w:commentReference w:id="1339099376"/>
      </w:r>
    </w:p>
    <w:p w:rsidRPr="00537110" w:rsidR="00537110" w:rsidP="3EF1DB86" w:rsidRDefault="00537110" w14:paraId="126B9F02" w14:textId="47013C28">
      <w:pPr>
        <w:pStyle w:val="Normal"/>
        <w:ind w:firstLine="720"/>
        <w:rPr>
          <w:rFonts w:ascii="Times New Roman" w:hAnsi="Times New Roman" w:eastAsia="Times New Roman" w:cs="Times New Roman"/>
          <w:noProof w:val="0"/>
          <w:sz w:val="24"/>
          <w:szCs w:val="24"/>
          <w:lang w:val="pt-BR"/>
        </w:rPr>
      </w:pPr>
      <w:r w:rsidR="211D8512">
        <w:drawing>
          <wp:inline wp14:editId="7F14C276" wp14:anchorId="7C398318">
            <wp:extent cx="4791075" cy="2391552"/>
            <wp:effectExtent l="0" t="0" r="0" b="0"/>
            <wp:docPr id="12747424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5434797" name="Picture 1605434797"/>
                    <pic:cNvPicPr/>
                  </pic:nvPicPr>
                  <pic:blipFill>
                    <a:blip xmlns:r="http://schemas.openxmlformats.org/officeDocument/2006/relationships" r:embed="rId1892993576">
                      <a:extLst>
                        <a:ext uri="{28A0092B-C50C-407E-A947-70E740481C1C}">
                          <a14:useLocalDpi xmlns:a14="http://schemas.microsoft.com/office/drawing/2010/main"/>
                        </a:ext>
                      </a:extLst>
                    </a:blip>
                    <a:stretch>
                      <a:fillRect/>
                    </a:stretch>
                  </pic:blipFill>
                  <pic:spPr>
                    <a:xfrm rot="0">
                      <a:off x="0" y="0"/>
                      <a:ext cx="4791075" cy="2391552"/>
                    </a:xfrm>
                    <a:prstGeom prst="rect">
                      <a:avLst/>
                    </a:prstGeom>
                  </pic:spPr>
                </pic:pic>
              </a:graphicData>
            </a:graphic>
          </wp:inline>
        </w:drawing>
      </w:r>
      <w:r w:rsidRPr="3EF1DB86" w:rsidR="0A1575DC">
        <w:rPr>
          <w:rFonts w:ascii="Times New Roman" w:hAnsi="Times New Roman" w:eastAsia="Times New Roman" w:cs="Times New Roman"/>
          <w:noProof w:val="0"/>
          <w:sz w:val="24"/>
          <w:szCs w:val="24"/>
          <w:lang w:val="pt-BR"/>
        </w:rPr>
        <w:t xml:space="preserve">Para o </w:t>
      </w:r>
      <w:r w:rsidRPr="3EF1DB86" w:rsidR="0A1575DC">
        <w:rPr>
          <w:rFonts w:ascii="Times New Roman" w:hAnsi="Times New Roman" w:eastAsia="Times New Roman" w:cs="Times New Roman"/>
          <w:b w:val="1"/>
          <w:bCs w:val="1"/>
          <w:noProof w:val="0"/>
          <w:sz w:val="24"/>
          <w:szCs w:val="24"/>
          <w:lang w:val="pt-BR"/>
        </w:rPr>
        <w:t>SIGEsporte</w:t>
      </w:r>
      <w:r w:rsidRPr="3EF1DB86" w:rsidR="0A1575DC">
        <w:rPr>
          <w:rFonts w:ascii="Times New Roman" w:hAnsi="Times New Roman" w:eastAsia="Times New Roman" w:cs="Times New Roman"/>
          <w:noProof w:val="0"/>
          <w:sz w:val="24"/>
          <w:szCs w:val="24"/>
          <w:lang w:val="pt-BR"/>
        </w:rPr>
        <w:t>, a equipe decidiu por uma abordagem híbrida. O Scrum organizará nosso tempo e entregas, enquanto o XP ditará a qualidade do código produzido.</w:t>
      </w:r>
    </w:p>
    <w:p w:rsidRPr="00537110" w:rsidR="00537110" w:rsidP="3EF1DB86" w:rsidRDefault="00537110" w14:paraId="4CCA5737" w14:textId="5F199147">
      <w:pPr>
        <w:pStyle w:val="Normal"/>
        <w:ind w:firstLine="720"/>
        <w:rPr>
          <w:rFonts w:ascii="Times New Roman" w:hAnsi="Times New Roman" w:eastAsia="Times New Roman" w:cs="Times New Roman"/>
          <w:noProof w:val="0"/>
          <w:sz w:val="24"/>
          <w:szCs w:val="24"/>
          <w:lang w:val="pt-BR"/>
        </w:rPr>
      </w:pPr>
      <w:r w:rsidRPr="3EF1DB86" w:rsidR="0A1575DC">
        <w:rPr>
          <w:rFonts w:ascii="Times New Roman" w:hAnsi="Times New Roman" w:eastAsia="Times New Roman" w:cs="Times New Roman"/>
          <w:noProof w:val="0"/>
          <w:sz w:val="24"/>
          <w:szCs w:val="24"/>
          <w:lang w:val="pt-BR"/>
        </w:rPr>
        <w:t>O projeto será fatiado em ciclos de feedback curto para garantir que o software evolua conforme as necessidades dos alunos e gestores.</w:t>
      </w:r>
    </w:p>
    <w:p w:rsidRPr="00537110" w:rsidR="00537110" w:rsidP="3EF1DB86" w:rsidRDefault="00537110" w14:paraId="064033BB" w14:textId="6CFDD343">
      <w:pPr>
        <w:pStyle w:val="PargrafodaLista"/>
        <w:numPr>
          <w:ilvl w:val="0"/>
          <w:numId w:val="42"/>
        </w:numPr>
        <w:spacing w:before="240" w:beforeAutospacing="off" w:after="240" w:afterAutospacing="off"/>
        <w:rPr>
          <w:rFonts w:ascii="Times New Roman" w:hAnsi="Times New Roman" w:eastAsia="Times New Roman" w:cs="Times New Roman"/>
          <w:noProof w:val="0"/>
          <w:sz w:val="24"/>
          <w:szCs w:val="24"/>
          <w:lang w:val="pt-BR"/>
        </w:rPr>
      </w:pPr>
      <w:r w:rsidRPr="3EF1DB86" w:rsidR="0A1575DC">
        <w:rPr>
          <w:rFonts w:ascii="Times New Roman" w:hAnsi="Times New Roman" w:eastAsia="Times New Roman" w:cs="Times New Roman"/>
          <w:b w:val="1"/>
          <w:bCs w:val="1"/>
          <w:noProof w:val="0"/>
          <w:sz w:val="24"/>
          <w:szCs w:val="24"/>
          <w:lang w:val="pt-BR"/>
        </w:rPr>
        <w:t>Sprints:</w:t>
      </w:r>
      <w:r w:rsidRPr="3EF1DB86" w:rsidR="0A1575DC">
        <w:rPr>
          <w:rFonts w:ascii="Times New Roman" w:hAnsi="Times New Roman" w:eastAsia="Times New Roman" w:cs="Times New Roman"/>
          <w:noProof w:val="0"/>
          <w:sz w:val="24"/>
          <w:szCs w:val="24"/>
          <w:lang w:val="pt-BR"/>
        </w:rPr>
        <w:t xml:space="preserve"> Ciclos semanais de desenvolvimento. Cada semana deve terminar com um incremento de código testado e integrado.</w:t>
      </w:r>
    </w:p>
    <w:p w:rsidRPr="00537110" w:rsidR="00537110" w:rsidP="3EF1DB86" w:rsidRDefault="00537110" w14:paraId="1A3FE680" w14:textId="6A6BBD74">
      <w:pPr>
        <w:pStyle w:val="PargrafodaLista"/>
        <w:numPr>
          <w:ilvl w:val="0"/>
          <w:numId w:val="42"/>
        </w:numPr>
        <w:spacing w:before="240" w:beforeAutospacing="off" w:after="240" w:afterAutospacing="off"/>
        <w:rPr>
          <w:rFonts w:ascii="Times New Roman" w:hAnsi="Times New Roman" w:eastAsia="Times New Roman" w:cs="Times New Roman"/>
          <w:noProof w:val="0"/>
          <w:sz w:val="24"/>
          <w:szCs w:val="24"/>
          <w:lang w:val="pt-BR"/>
        </w:rPr>
      </w:pPr>
      <w:r w:rsidRPr="3EF1DB86" w:rsidR="0A1575DC">
        <w:rPr>
          <w:rFonts w:ascii="Times New Roman" w:hAnsi="Times New Roman" w:eastAsia="Times New Roman" w:cs="Times New Roman"/>
          <w:b w:val="1"/>
          <w:bCs w:val="1"/>
          <w:noProof w:val="0"/>
          <w:sz w:val="24"/>
          <w:szCs w:val="24"/>
          <w:lang w:val="pt-BR"/>
        </w:rPr>
        <w:t>Sprint Planning:</w:t>
      </w:r>
      <w:r w:rsidRPr="3EF1DB86" w:rsidR="0A1575DC">
        <w:rPr>
          <w:rFonts w:ascii="Times New Roman" w:hAnsi="Times New Roman" w:eastAsia="Times New Roman" w:cs="Times New Roman"/>
          <w:noProof w:val="0"/>
          <w:sz w:val="24"/>
          <w:szCs w:val="24"/>
          <w:lang w:val="pt-BR"/>
        </w:rPr>
        <w:t xml:space="preserve"> Reunião no início da semana para selecionar as </w:t>
      </w:r>
      <w:r w:rsidRPr="3EF1DB86" w:rsidR="0A1575DC">
        <w:rPr>
          <w:rFonts w:ascii="Times New Roman" w:hAnsi="Times New Roman" w:eastAsia="Times New Roman" w:cs="Times New Roman"/>
          <w:i w:val="1"/>
          <w:iCs w:val="1"/>
          <w:noProof w:val="0"/>
          <w:sz w:val="24"/>
          <w:szCs w:val="24"/>
          <w:lang w:val="pt-BR"/>
        </w:rPr>
        <w:t>User Stories</w:t>
      </w:r>
      <w:r w:rsidRPr="3EF1DB86" w:rsidR="0A1575DC">
        <w:rPr>
          <w:rFonts w:ascii="Times New Roman" w:hAnsi="Times New Roman" w:eastAsia="Times New Roman" w:cs="Times New Roman"/>
          <w:noProof w:val="0"/>
          <w:sz w:val="24"/>
          <w:szCs w:val="24"/>
          <w:lang w:val="pt-BR"/>
        </w:rPr>
        <w:t xml:space="preserve"> do Backlog que serão transformadas em código.</w:t>
      </w:r>
    </w:p>
    <w:p w:rsidRPr="00537110" w:rsidR="00537110" w:rsidP="3EF1DB86" w:rsidRDefault="00537110" w14:paraId="74DDBEA8" w14:textId="1E18CB1E">
      <w:pPr>
        <w:pStyle w:val="PargrafodaLista"/>
        <w:numPr>
          <w:ilvl w:val="0"/>
          <w:numId w:val="42"/>
        </w:numPr>
        <w:spacing w:before="240" w:beforeAutospacing="off" w:after="240" w:afterAutospacing="off"/>
        <w:rPr>
          <w:rFonts w:ascii="Times New Roman" w:hAnsi="Times New Roman" w:eastAsia="Times New Roman" w:cs="Times New Roman"/>
          <w:noProof w:val="0"/>
          <w:sz w:val="24"/>
          <w:szCs w:val="24"/>
          <w:lang w:val="pt-BR"/>
        </w:rPr>
      </w:pPr>
      <w:r w:rsidRPr="3EF1DB86" w:rsidR="0A1575DC">
        <w:rPr>
          <w:rFonts w:ascii="Times New Roman" w:hAnsi="Times New Roman" w:eastAsia="Times New Roman" w:cs="Times New Roman"/>
          <w:b w:val="1"/>
          <w:bCs w:val="1"/>
          <w:noProof w:val="0"/>
          <w:sz w:val="24"/>
          <w:szCs w:val="24"/>
          <w:lang w:val="pt-BR"/>
        </w:rPr>
        <w:t>Daily Sync:</w:t>
      </w:r>
      <w:r w:rsidRPr="3EF1DB86" w:rsidR="0A1575DC">
        <w:rPr>
          <w:rFonts w:ascii="Times New Roman" w:hAnsi="Times New Roman" w:eastAsia="Times New Roman" w:cs="Times New Roman"/>
          <w:noProof w:val="0"/>
          <w:sz w:val="24"/>
          <w:szCs w:val="24"/>
          <w:lang w:val="pt-BR"/>
        </w:rPr>
        <w:t xml:space="preserve"> Alinhamento rápido (via Teams ou assíncrono no GitHub) para identificar bloqueios.</w:t>
      </w:r>
    </w:p>
    <w:p w:rsidRPr="00537110" w:rsidR="00537110" w:rsidP="3EF1DB86" w:rsidRDefault="00537110" w14:paraId="12031121" w14:textId="3D6D40B3">
      <w:pPr>
        <w:pStyle w:val="PargrafodaLista"/>
        <w:numPr>
          <w:ilvl w:val="0"/>
          <w:numId w:val="42"/>
        </w:numPr>
        <w:spacing w:before="240" w:beforeAutospacing="off" w:after="240" w:afterAutospacing="off"/>
        <w:rPr>
          <w:rFonts w:ascii="Times New Roman" w:hAnsi="Times New Roman" w:eastAsia="Times New Roman" w:cs="Times New Roman"/>
          <w:noProof w:val="0"/>
          <w:sz w:val="24"/>
          <w:szCs w:val="24"/>
          <w:lang w:val="pt-BR"/>
        </w:rPr>
      </w:pPr>
      <w:r w:rsidRPr="3EF1DB86" w:rsidR="0A1575DC">
        <w:rPr>
          <w:rFonts w:ascii="Times New Roman" w:hAnsi="Times New Roman" w:eastAsia="Times New Roman" w:cs="Times New Roman"/>
          <w:b w:val="1"/>
          <w:bCs w:val="1"/>
          <w:noProof w:val="0"/>
          <w:sz w:val="24"/>
          <w:szCs w:val="24"/>
          <w:lang w:val="pt-BR"/>
        </w:rPr>
        <w:t xml:space="preserve">Sprint Review &amp; </w:t>
      </w:r>
      <w:r w:rsidRPr="3EF1DB86" w:rsidR="0A1575DC">
        <w:rPr>
          <w:rFonts w:ascii="Times New Roman" w:hAnsi="Times New Roman" w:eastAsia="Times New Roman" w:cs="Times New Roman"/>
          <w:b w:val="1"/>
          <w:bCs w:val="1"/>
          <w:noProof w:val="0"/>
          <w:sz w:val="24"/>
          <w:szCs w:val="24"/>
          <w:lang w:val="pt-BR"/>
        </w:rPr>
        <w:t>Retrospective</w:t>
      </w:r>
      <w:r w:rsidRPr="3EF1DB86" w:rsidR="0A1575DC">
        <w:rPr>
          <w:rFonts w:ascii="Times New Roman" w:hAnsi="Times New Roman" w:eastAsia="Times New Roman" w:cs="Times New Roman"/>
          <w:b w:val="1"/>
          <w:bCs w:val="1"/>
          <w:noProof w:val="0"/>
          <w:sz w:val="24"/>
          <w:szCs w:val="24"/>
          <w:lang w:val="pt-BR"/>
        </w:rPr>
        <w:t>:</w:t>
      </w:r>
      <w:r w:rsidRPr="3EF1DB86" w:rsidR="0A1575DC">
        <w:rPr>
          <w:rFonts w:ascii="Times New Roman" w:hAnsi="Times New Roman" w:eastAsia="Times New Roman" w:cs="Times New Roman"/>
          <w:noProof w:val="0"/>
          <w:sz w:val="24"/>
          <w:szCs w:val="24"/>
          <w:lang w:val="pt-BR"/>
        </w:rPr>
        <w:t xml:space="preserve"> Reunião quinzenal com o time todo para demonstrar o que foi feito </w:t>
      </w:r>
      <w:r w:rsidRPr="3EF1DB86" w:rsidR="0A1575DC">
        <w:rPr>
          <w:rFonts w:ascii="Times New Roman" w:hAnsi="Times New Roman" w:eastAsia="Times New Roman" w:cs="Times New Roman"/>
          <w:noProof w:val="0"/>
          <w:sz w:val="24"/>
          <w:szCs w:val="24"/>
          <w:lang w:val="pt-BR"/>
        </w:rPr>
        <w:t>e ajustar o processo de trabalho do grupo.</w:t>
      </w:r>
    </w:p>
    <w:p w:rsidRPr="00537110" w:rsidR="00537110" w:rsidP="3EF1DB86" w:rsidRDefault="00537110" w14:paraId="4A293604" w14:textId="4AA79323">
      <w:pPr>
        <w:spacing w:before="240" w:beforeAutospacing="off" w:after="240" w:afterAutospacing="off"/>
        <w:rPr>
          <w:rFonts w:ascii="Times New Roman" w:hAnsi="Times New Roman" w:eastAsia="Times New Roman" w:cs="Times New Roman"/>
          <w:noProof w:val="0"/>
          <w:sz w:val="24"/>
          <w:szCs w:val="24"/>
          <w:lang w:val="pt-BR"/>
        </w:rPr>
      </w:pPr>
      <w:r w:rsidRPr="3EF1DB86" w:rsidR="0A1575DC">
        <w:rPr>
          <w:rFonts w:ascii="Times New Roman" w:hAnsi="Times New Roman" w:eastAsia="Times New Roman" w:cs="Times New Roman"/>
          <w:noProof w:val="0"/>
          <w:sz w:val="24"/>
          <w:szCs w:val="24"/>
          <w:lang w:val="pt-BR"/>
        </w:rPr>
        <w:t xml:space="preserve">Para evitar o acúmulo de dívida técnica em um grupo de 10 pessoas, adotaremos práticas do </w:t>
      </w:r>
      <w:r w:rsidRPr="3EF1DB86" w:rsidR="0A1575DC">
        <w:rPr>
          <w:rFonts w:ascii="Times New Roman" w:hAnsi="Times New Roman" w:eastAsia="Times New Roman" w:cs="Times New Roman"/>
          <w:i w:val="1"/>
          <w:iCs w:val="1"/>
          <w:noProof w:val="0"/>
          <w:sz w:val="24"/>
          <w:szCs w:val="24"/>
          <w:lang w:val="pt-BR"/>
        </w:rPr>
        <w:t>Extreme Programming</w:t>
      </w:r>
      <w:r w:rsidRPr="3EF1DB86" w:rsidR="0A1575DC">
        <w:rPr>
          <w:rFonts w:ascii="Times New Roman" w:hAnsi="Times New Roman" w:eastAsia="Times New Roman" w:cs="Times New Roman"/>
          <w:noProof w:val="0"/>
          <w:sz w:val="24"/>
          <w:szCs w:val="24"/>
          <w:lang w:val="pt-BR"/>
        </w:rPr>
        <w:t>:</w:t>
      </w:r>
    </w:p>
    <w:p w:rsidRPr="00537110" w:rsidR="00537110" w:rsidP="3EF1DB86" w:rsidRDefault="00537110" w14:paraId="47DAE368" w14:textId="7CC502F4">
      <w:pPr>
        <w:pStyle w:val="PargrafodaLista"/>
        <w:numPr>
          <w:ilvl w:val="0"/>
          <w:numId w:val="43"/>
        </w:numPr>
        <w:spacing w:before="240" w:beforeAutospacing="off" w:after="240" w:afterAutospacing="off"/>
        <w:rPr>
          <w:rFonts w:ascii="Times New Roman" w:hAnsi="Times New Roman" w:eastAsia="Times New Roman" w:cs="Times New Roman"/>
          <w:noProof w:val="0"/>
          <w:sz w:val="24"/>
          <w:szCs w:val="24"/>
          <w:lang w:val="pt-BR"/>
        </w:rPr>
      </w:pPr>
      <w:r w:rsidRPr="3EF1DB86" w:rsidR="0A1575DC">
        <w:rPr>
          <w:rFonts w:ascii="Times New Roman" w:hAnsi="Times New Roman" w:eastAsia="Times New Roman" w:cs="Times New Roman"/>
          <w:b w:val="1"/>
          <w:bCs w:val="1"/>
          <w:noProof w:val="0"/>
          <w:sz w:val="24"/>
          <w:szCs w:val="24"/>
          <w:lang w:val="pt-BR"/>
        </w:rPr>
        <w:t>Pair Programming:</w:t>
      </w:r>
      <w:r w:rsidRPr="3EF1DB86" w:rsidR="0A1575DC">
        <w:rPr>
          <w:rFonts w:ascii="Times New Roman" w:hAnsi="Times New Roman" w:eastAsia="Times New Roman" w:cs="Times New Roman"/>
          <w:noProof w:val="0"/>
          <w:sz w:val="24"/>
          <w:szCs w:val="24"/>
          <w:lang w:val="pt-BR"/>
        </w:rPr>
        <w:t xml:space="preserve"> O desenvolvimento de funcionalidades críticas no Django será feito em dupla. Isso acelera o aprendizado de quem tem menos facilidade com Python e reduz drasticamente a incidência de bugs.</w:t>
      </w:r>
    </w:p>
    <w:p w:rsidRPr="00537110" w:rsidR="00537110" w:rsidP="3EF1DB86" w:rsidRDefault="00537110" w14:paraId="5CA8E186" w14:textId="666791DB">
      <w:pPr>
        <w:pStyle w:val="PargrafodaLista"/>
        <w:numPr>
          <w:ilvl w:val="0"/>
          <w:numId w:val="43"/>
        </w:numPr>
        <w:spacing w:before="240" w:beforeAutospacing="off" w:after="240" w:afterAutospacing="off"/>
        <w:rPr>
          <w:rFonts w:ascii="Times New Roman" w:hAnsi="Times New Roman" w:eastAsia="Times New Roman" w:cs="Times New Roman"/>
          <w:noProof w:val="0"/>
          <w:sz w:val="24"/>
          <w:szCs w:val="24"/>
          <w:lang w:val="pt-BR"/>
        </w:rPr>
      </w:pPr>
      <w:r w:rsidRPr="3EF1DB86" w:rsidR="0A1575DC">
        <w:rPr>
          <w:rFonts w:ascii="Times New Roman" w:hAnsi="Times New Roman" w:eastAsia="Times New Roman" w:cs="Times New Roman"/>
          <w:b w:val="1"/>
          <w:bCs w:val="1"/>
          <w:noProof w:val="0"/>
          <w:sz w:val="24"/>
          <w:szCs w:val="24"/>
          <w:lang w:val="pt-BR"/>
        </w:rPr>
        <w:t>Refatoração:</w:t>
      </w:r>
      <w:r w:rsidRPr="3EF1DB86" w:rsidR="0A1575DC">
        <w:rPr>
          <w:rFonts w:ascii="Times New Roman" w:hAnsi="Times New Roman" w:eastAsia="Times New Roman" w:cs="Times New Roman"/>
          <w:noProof w:val="0"/>
          <w:sz w:val="24"/>
          <w:szCs w:val="24"/>
          <w:lang w:val="pt-BR"/>
        </w:rPr>
        <w:t xml:space="preserve"> O time tem liberdade e dever de melhorar o código existente, visando clareza e manutenibilidade, desde que os testes continuem passando.</w:t>
      </w:r>
    </w:p>
    <w:p w:rsidRPr="00537110" w:rsidR="00537110" w:rsidP="3EF1DB86" w:rsidRDefault="00537110" w14:paraId="34C2B1E7" w14:textId="541C5201">
      <w:pPr>
        <w:pStyle w:val="PargrafodaLista"/>
        <w:numPr>
          <w:ilvl w:val="0"/>
          <w:numId w:val="43"/>
        </w:numPr>
        <w:spacing w:before="240" w:beforeAutospacing="off" w:after="240" w:afterAutospacing="off"/>
        <w:rPr>
          <w:rFonts w:ascii="Times New Roman" w:hAnsi="Times New Roman" w:eastAsia="Times New Roman" w:cs="Times New Roman"/>
          <w:noProof w:val="0"/>
          <w:sz w:val="24"/>
          <w:szCs w:val="24"/>
          <w:lang w:val="pt-BR"/>
        </w:rPr>
      </w:pPr>
      <w:r w:rsidRPr="3EF1DB86" w:rsidR="0A1575DC">
        <w:rPr>
          <w:rFonts w:ascii="Times New Roman" w:hAnsi="Times New Roman" w:eastAsia="Times New Roman" w:cs="Times New Roman"/>
          <w:b w:val="1"/>
          <w:bCs w:val="1"/>
          <w:noProof w:val="0"/>
          <w:sz w:val="24"/>
          <w:szCs w:val="24"/>
          <w:lang w:val="pt-BR"/>
        </w:rPr>
        <w:t>Integração Contínua (CI):</w:t>
      </w:r>
      <w:r w:rsidRPr="3EF1DB86" w:rsidR="0A1575DC">
        <w:rPr>
          <w:rFonts w:ascii="Times New Roman" w:hAnsi="Times New Roman" w:eastAsia="Times New Roman" w:cs="Times New Roman"/>
          <w:noProof w:val="0"/>
          <w:sz w:val="24"/>
          <w:szCs w:val="24"/>
          <w:lang w:val="pt-BR"/>
        </w:rPr>
        <w:t xml:space="preserve"> Todo código deve ser integrado ao ramo principal (</w:t>
      </w:r>
      <w:r w:rsidRPr="3EF1DB86" w:rsidR="0A1575DC">
        <w:rPr>
          <w:rFonts w:ascii="Times New Roman" w:hAnsi="Times New Roman" w:eastAsia="Times New Roman" w:cs="Times New Roman"/>
          <w:noProof w:val="0"/>
          <w:sz w:val="24"/>
          <w:szCs w:val="24"/>
          <w:lang w:val="pt-BR"/>
        </w:rPr>
        <w:t>main</w:t>
      </w:r>
      <w:r w:rsidRPr="3EF1DB86" w:rsidR="0A1575DC">
        <w:rPr>
          <w:rFonts w:ascii="Times New Roman" w:hAnsi="Times New Roman" w:eastAsia="Times New Roman" w:cs="Times New Roman"/>
          <w:noProof w:val="0"/>
          <w:sz w:val="24"/>
          <w:szCs w:val="24"/>
          <w:lang w:val="pt-BR"/>
        </w:rPr>
        <w:t xml:space="preserve">) do GitHub </w:t>
      </w:r>
      <w:r w:rsidRPr="3EF1DB86" w:rsidR="57BDEF80">
        <w:rPr>
          <w:rFonts w:ascii="Times New Roman" w:hAnsi="Times New Roman" w:eastAsia="Times New Roman" w:cs="Times New Roman"/>
          <w:noProof w:val="0"/>
          <w:sz w:val="24"/>
          <w:szCs w:val="24"/>
          <w:lang w:val="pt-BR"/>
        </w:rPr>
        <w:t xml:space="preserve">somente </w:t>
      </w:r>
      <w:r w:rsidRPr="3EF1DB86" w:rsidR="0A1575DC">
        <w:rPr>
          <w:rFonts w:ascii="Times New Roman" w:hAnsi="Times New Roman" w:eastAsia="Times New Roman" w:cs="Times New Roman"/>
          <w:noProof w:val="0"/>
          <w:sz w:val="24"/>
          <w:szCs w:val="24"/>
          <w:lang w:val="pt-BR"/>
        </w:rPr>
        <w:t xml:space="preserve">via </w:t>
      </w:r>
      <w:r w:rsidRPr="3EF1DB86" w:rsidR="0A1575DC">
        <w:rPr>
          <w:rFonts w:ascii="Times New Roman" w:hAnsi="Times New Roman" w:eastAsia="Times New Roman" w:cs="Times New Roman"/>
          <w:i w:val="1"/>
          <w:iCs w:val="1"/>
          <w:noProof w:val="0"/>
          <w:sz w:val="24"/>
          <w:szCs w:val="24"/>
          <w:lang w:val="pt-BR"/>
        </w:rPr>
        <w:t>Pull</w:t>
      </w:r>
      <w:r w:rsidRPr="3EF1DB86" w:rsidR="0A1575DC">
        <w:rPr>
          <w:rFonts w:ascii="Times New Roman" w:hAnsi="Times New Roman" w:eastAsia="Times New Roman" w:cs="Times New Roman"/>
          <w:i w:val="1"/>
          <w:iCs w:val="1"/>
          <w:noProof w:val="0"/>
          <w:sz w:val="24"/>
          <w:szCs w:val="24"/>
          <w:lang w:val="pt-BR"/>
        </w:rPr>
        <w:t xml:space="preserve"> </w:t>
      </w:r>
      <w:r w:rsidRPr="3EF1DB86" w:rsidR="0A1575DC">
        <w:rPr>
          <w:rFonts w:ascii="Times New Roman" w:hAnsi="Times New Roman" w:eastAsia="Times New Roman" w:cs="Times New Roman"/>
          <w:i w:val="1"/>
          <w:iCs w:val="1"/>
          <w:noProof w:val="0"/>
          <w:sz w:val="24"/>
          <w:szCs w:val="24"/>
          <w:lang w:val="pt-BR"/>
        </w:rPr>
        <w:t>Requests</w:t>
      </w:r>
      <w:r w:rsidRPr="3EF1DB86" w:rsidR="0A1575DC">
        <w:rPr>
          <w:rFonts w:ascii="Times New Roman" w:hAnsi="Times New Roman" w:eastAsia="Times New Roman" w:cs="Times New Roman"/>
          <w:noProof w:val="0"/>
          <w:sz w:val="24"/>
          <w:szCs w:val="24"/>
          <w:lang w:val="pt-BR"/>
        </w:rPr>
        <w:t>, garantindo que a aplicação esteja sempre em estado "executável".</w:t>
      </w:r>
    </w:p>
    <w:p w:rsidRPr="00537110" w:rsidR="00537110" w:rsidP="3EF1DB86" w:rsidRDefault="00537110" w14:paraId="69B0B533" w14:textId="12A434DB">
      <w:pPr>
        <w:pStyle w:val="PargrafodaLista"/>
        <w:numPr>
          <w:ilvl w:val="0"/>
          <w:numId w:val="43"/>
        </w:numPr>
        <w:spacing w:before="240" w:beforeAutospacing="off" w:after="240" w:afterAutospacing="off"/>
        <w:rPr>
          <w:rFonts w:ascii="Times New Roman" w:hAnsi="Times New Roman" w:eastAsia="Times New Roman" w:cs="Times New Roman"/>
          <w:noProof w:val="0"/>
          <w:sz w:val="24"/>
          <w:szCs w:val="24"/>
          <w:lang w:val="pt-BR"/>
        </w:rPr>
      </w:pPr>
      <w:r w:rsidRPr="3EF1DB86" w:rsidR="0A1575DC">
        <w:rPr>
          <w:rFonts w:ascii="Times New Roman" w:hAnsi="Times New Roman" w:eastAsia="Times New Roman" w:cs="Times New Roman"/>
          <w:b w:val="1"/>
          <w:bCs w:val="1"/>
          <w:noProof w:val="0"/>
          <w:sz w:val="24"/>
          <w:szCs w:val="24"/>
          <w:lang w:val="pt-BR"/>
        </w:rPr>
        <w:t>Propriedade Coletiva:</w:t>
      </w:r>
      <w:r w:rsidRPr="3EF1DB86" w:rsidR="0A1575DC">
        <w:rPr>
          <w:rFonts w:ascii="Times New Roman" w:hAnsi="Times New Roman" w:eastAsia="Times New Roman" w:cs="Times New Roman"/>
          <w:noProof w:val="0"/>
          <w:sz w:val="24"/>
          <w:szCs w:val="24"/>
          <w:lang w:val="pt-BR"/>
        </w:rPr>
        <w:t xml:space="preserve"> Todos os membros são responsáveis pela integridade do código. Ninguém é "dono" de uma funcionalidade isolada; todos devem ser capazes de navegar no repositório.</w:t>
      </w:r>
    </w:p>
    <w:p w:rsidR="3EF1DB86" w:rsidP="3EF1DB86" w:rsidRDefault="3EF1DB86" w14:paraId="30893722" w14:textId="7BB8E7D6">
      <w:pPr>
        <w:pStyle w:val="Corpodetexto"/>
        <w:rPr>
          <w:rFonts w:ascii="Times New Roman" w:hAnsi="Times New Roman" w:eastAsia="Times New Roman" w:cs="Times New Roman"/>
          <w:sz w:val="24"/>
          <w:szCs w:val="24"/>
          <w:lang w:eastAsia="en-US"/>
        </w:rPr>
      </w:pPr>
    </w:p>
    <w:p w:rsidR="3EF1DB86" w:rsidP="3EF1DB86" w:rsidRDefault="3EF1DB86" w14:paraId="2095C104" w14:textId="0D9B9E11">
      <w:pPr>
        <w:rPr>
          <w:rFonts w:ascii="Times New Roman" w:hAnsi="Times New Roman" w:eastAsia="Times New Roman" w:cs="Times New Roman"/>
          <w:sz w:val="24"/>
          <w:szCs w:val="24"/>
        </w:rPr>
      </w:pPr>
      <w:r w:rsidRPr="3EF1DB86">
        <w:rPr>
          <w:rFonts w:ascii="Times New Roman" w:hAnsi="Times New Roman" w:eastAsia="Times New Roman" w:cs="Times New Roman"/>
          <w:sz w:val="24"/>
          <w:szCs w:val="24"/>
        </w:rPr>
        <w:br w:type="page"/>
      </w:r>
    </w:p>
    <w:p w:rsidRPr="004C723F" w:rsidR="003E13AE" w:rsidP="3EF1DB86" w:rsidRDefault="00F40E69" w14:paraId="314EA214" w14:textId="5A5D38D7">
      <w:pPr>
        <w:pStyle w:val="Ttulo1"/>
        <w:spacing w:before="360" w:after="240"/>
        <w:ind w:left="357" w:hanging="357"/>
        <w:jc w:val="both"/>
        <w:rPr>
          <w:rFonts w:ascii="Times New Roman" w:hAnsi="Times New Roman" w:eastAsia="Times New Roman" w:cs="Times New Roman"/>
          <w:sz w:val="24"/>
          <w:szCs w:val="24"/>
        </w:rPr>
      </w:pPr>
      <w:bookmarkStart w:name="_Toc221373673" w:id="40"/>
      <w:r w:rsidRPr="3EF1DB86" w:rsidR="04657229">
        <w:rPr>
          <w:rFonts w:ascii="Times New Roman" w:hAnsi="Times New Roman" w:eastAsia="Times New Roman" w:cs="Times New Roman"/>
          <w:sz w:val="24"/>
          <w:szCs w:val="24"/>
        </w:rPr>
        <w:t>DECLARAÇÃO DE ESCOPO DO PROJETO</w:t>
      </w:r>
      <w:bookmarkEnd w:id="40"/>
    </w:p>
    <w:p w:rsidRPr="004C723F" w:rsidR="00705618" w:rsidP="3EF1DB86" w:rsidRDefault="00705618" w14:paraId="7740734F" w14:textId="5E303ADB">
      <w:pPr>
        <w:pStyle w:val="Ttulo2"/>
        <w:rPr>
          <w:rFonts w:ascii="Times New Roman" w:hAnsi="Times New Roman" w:eastAsia="Times New Roman" w:cs="Times New Roman"/>
          <w:sz w:val="24"/>
          <w:szCs w:val="24"/>
        </w:rPr>
      </w:pPr>
      <w:bookmarkStart w:name="_Toc165470073" w:id="41"/>
      <w:bookmarkStart w:name="_Toc221373674" w:id="42"/>
      <w:commentRangeStart w:id="1548217070"/>
      <w:r w:rsidRPr="3EF1DB86" w:rsidR="0CA22857">
        <w:rPr>
          <w:rFonts w:ascii="Times New Roman" w:hAnsi="Times New Roman" w:eastAsia="Times New Roman" w:cs="Times New Roman"/>
          <w:sz w:val="24"/>
          <w:szCs w:val="24"/>
        </w:rPr>
        <w:t>Backlog do produto</w:t>
      </w:r>
      <w:bookmarkEnd w:id="41"/>
      <w:bookmarkEnd w:id="42"/>
      <w:commentRangeEnd w:id="1548217070"/>
      <w:r>
        <w:rPr>
          <w:rStyle w:val="CommentReference"/>
        </w:rPr>
        <w:commentReference w:id="1548217070"/>
      </w:r>
    </w:p>
    <w:p w:rsidR="12EE415A" w:rsidP="3EF1DB86" w:rsidRDefault="12EE415A" w14:paraId="10A3B22E" w14:textId="138F0CA5">
      <w:pPr>
        <w:pStyle w:val="Ttulo3"/>
        <w:rPr>
          <w:rFonts w:ascii="Times New Roman" w:hAnsi="Times New Roman" w:eastAsia="Times New Roman" w:cs="Times New Roman"/>
          <w:sz w:val="24"/>
          <w:szCs w:val="24"/>
        </w:rPr>
      </w:pPr>
      <w:r w:rsidRPr="3EF1DB86" w:rsidR="12EE415A">
        <w:rPr>
          <w:rFonts w:ascii="Times New Roman" w:hAnsi="Times New Roman" w:eastAsia="Times New Roman" w:cs="Times New Roman"/>
          <w:sz w:val="24"/>
          <w:szCs w:val="24"/>
        </w:rPr>
        <w:t>Aluno da FCTE (Participante/Consumidor)</w:t>
      </w:r>
    </w:p>
    <w:tbl>
      <w:tblPr>
        <w:tblStyle w:val="Tabelanormal"/>
        <w:bidiVisual w:val="0"/>
        <w:tblW w:w="0" w:type="auto"/>
        <w:tblLook w:val="06A0" w:firstRow="1" w:lastRow="0" w:firstColumn="1" w:lastColumn="0" w:noHBand="1" w:noVBand="1"/>
      </w:tblPr>
      <w:tblGrid>
        <w:gridCol w:w="975"/>
        <w:gridCol w:w="2287"/>
        <w:gridCol w:w="3180"/>
        <w:gridCol w:w="1305"/>
        <w:gridCol w:w="1380"/>
      </w:tblGrid>
      <w:tr w:rsidR="3EF1DB86" w:rsidTr="3EF1DB86" w14:paraId="4203EB0E">
        <w:trPr>
          <w:trHeight w:val="300"/>
        </w:trPr>
        <w:tc>
          <w:tcPr>
            <w:tcW w:w="975"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3EF1DB86" w:rsidRDefault="3EF1DB86" w14:paraId="76A6C2A1" w14:textId="3D522A19">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ID</w:t>
            </w:r>
          </w:p>
        </w:tc>
        <w:tc>
          <w:tcPr>
            <w:tcW w:w="2287"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3EF1DB86" w:rsidRDefault="3EF1DB86" w14:paraId="0CD74EAB" w14:textId="228C6656">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Requisito</w:t>
            </w:r>
          </w:p>
        </w:tc>
        <w:tc>
          <w:tcPr>
            <w:tcW w:w="3180"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3EF1DB86" w:rsidRDefault="3EF1DB86" w14:paraId="10E70E55" w14:textId="3082FC4E">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Cenário</w:t>
            </w:r>
          </w:p>
        </w:tc>
        <w:tc>
          <w:tcPr>
            <w:tcW w:w="1305"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3EF1DB86" w:rsidRDefault="3EF1DB86" w14:paraId="6FFFF224" w14:textId="7BB4CBB2">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Prioridade</w:t>
            </w:r>
          </w:p>
        </w:tc>
        <w:tc>
          <w:tcPr>
            <w:tcW w:w="1380" w:type="dxa"/>
            <w:tcBorders>
              <w:top w:val="single" w:sz="6"/>
              <w:left w:val="single" w:sz="6"/>
              <w:bottom w:val="single" w:sz="6"/>
              <w:right w:val="single" w:sz="6"/>
            </w:tcBorders>
            <w:shd w:val="clear" w:color="auto" w:fill="EFEFEF"/>
            <w:tcMar>
              <w:top w:w="240" w:type="dxa"/>
              <w:bottom w:w="240" w:type="dxa"/>
            </w:tcMar>
            <w:vAlign w:val="center"/>
          </w:tcPr>
          <w:p w:rsidR="3EF1DB86" w:rsidP="3EF1DB86" w:rsidRDefault="3EF1DB86" w14:paraId="6C13ECD1" w14:textId="7CFDF10D">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Técnica de Elicitação</w:t>
            </w:r>
          </w:p>
        </w:tc>
      </w:tr>
      <w:tr w:rsidR="3EF1DB86" w:rsidTr="3EF1DB86" w14:paraId="5CE8B747">
        <w:trPr>
          <w:trHeight w:val="300"/>
        </w:trPr>
        <w:tc>
          <w:tcPr>
            <w:tcW w:w="97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11768EF3" w14:textId="22F9FE2D">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RF0</w:t>
            </w:r>
            <w:r w:rsidRPr="3EF1DB86" w:rsidR="66A95A18">
              <w:rPr>
                <w:rFonts w:ascii="Times New Roman" w:hAnsi="Times New Roman" w:eastAsia="Times New Roman" w:cs="Times New Roman"/>
                <w:color w:val="1F1F1F"/>
                <w:sz w:val="24"/>
                <w:szCs w:val="24"/>
              </w:rPr>
              <w:t>1</w:t>
            </w:r>
          </w:p>
        </w:tc>
        <w:tc>
          <w:tcPr>
            <w:tcW w:w="2287"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0ADFA4AB" w14:textId="6E819025">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Visualizar mural de eventos esportivos</w:t>
            </w:r>
          </w:p>
        </w:tc>
        <w:tc>
          <w:tcPr>
            <w:tcW w:w="318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289EDA29" w14:textId="52D0D80E">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Buscar campeonatos ou treinos abertos no campus.</w:t>
            </w:r>
          </w:p>
        </w:tc>
        <w:tc>
          <w:tcPr>
            <w:tcW w:w="130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7AA54ACC" w14:textId="095C957E">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MUST</w:t>
            </w:r>
          </w:p>
        </w:tc>
        <w:tc>
          <w:tcPr>
            <w:tcW w:w="1380" w:type="dxa"/>
            <w:tcBorders>
              <w:top w:val="single" w:sz="6"/>
              <w:left w:val="single" w:sz="6"/>
              <w:bottom w:val="single" w:sz="6"/>
              <w:right w:val="single" w:sz="6"/>
            </w:tcBorders>
            <w:tcMar>
              <w:top w:w="240" w:type="dxa"/>
              <w:bottom w:w="240" w:type="dxa"/>
            </w:tcMar>
            <w:vAlign w:val="center"/>
          </w:tcPr>
          <w:p w:rsidR="4E1F06BE" w:rsidP="3EF1DB86" w:rsidRDefault="4E1F06BE" w14:paraId="6AF608E9" w14:textId="0A763916">
            <w:pPr>
              <w:spacing w:before="0" w:beforeAutospacing="off" w:after="0" w:afterAutospacing="off"/>
              <w:rPr>
                <w:rFonts w:ascii="Times New Roman" w:hAnsi="Times New Roman" w:eastAsia="Times New Roman" w:cs="Times New Roman"/>
                <w:color w:val="1F1F1F"/>
                <w:sz w:val="24"/>
                <w:szCs w:val="24"/>
              </w:rPr>
            </w:pPr>
            <w:r w:rsidRPr="3EF1DB86" w:rsidR="4E1F06BE">
              <w:rPr>
                <w:rFonts w:ascii="Times New Roman" w:hAnsi="Times New Roman" w:eastAsia="Times New Roman" w:cs="Times New Roman"/>
                <w:color w:val="1F1F1F"/>
                <w:sz w:val="24"/>
                <w:szCs w:val="24"/>
              </w:rPr>
              <w:t>Brainstorming</w:t>
            </w:r>
          </w:p>
          <w:p w:rsidR="3EF1DB86" w:rsidP="3EF1DB86" w:rsidRDefault="3EF1DB86" w14:paraId="71E04150" w14:textId="10CDC864">
            <w:pPr>
              <w:spacing w:before="0" w:beforeAutospacing="off" w:after="0" w:afterAutospacing="off"/>
              <w:rPr>
                <w:rFonts w:ascii="Times New Roman" w:hAnsi="Times New Roman" w:eastAsia="Times New Roman" w:cs="Times New Roman"/>
                <w:color w:val="1F1F1F"/>
                <w:sz w:val="24"/>
                <w:szCs w:val="24"/>
              </w:rPr>
            </w:pPr>
          </w:p>
        </w:tc>
      </w:tr>
      <w:tr w:rsidR="3EF1DB86" w:rsidTr="3EF1DB86" w14:paraId="73BFAB63">
        <w:trPr>
          <w:trHeight w:val="300"/>
        </w:trPr>
        <w:tc>
          <w:tcPr>
            <w:tcW w:w="97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4FD33E65" w14:textId="17035611">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RF0</w:t>
            </w:r>
            <w:r w:rsidRPr="3EF1DB86" w:rsidR="6AE85756">
              <w:rPr>
                <w:rFonts w:ascii="Times New Roman" w:hAnsi="Times New Roman" w:eastAsia="Times New Roman" w:cs="Times New Roman"/>
                <w:color w:val="1F1F1F"/>
                <w:sz w:val="24"/>
                <w:szCs w:val="24"/>
              </w:rPr>
              <w:t>2</w:t>
            </w:r>
          </w:p>
        </w:tc>
        <w:tc>
          <w:tcPr>
            <w:tcW w:w="2287"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239615EE" w14:textId="2A01524F">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Realizar inscrição em evento</w:t>
            </w:r>
          </w:p>
        </w:tc>
        <w:tc>
          <w:tcPr>
            <w:tcW w:w="318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21F7F20F" w14:textId="37838257">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Garantir participação em um campeonato divulgado.</w:t>
            </w:r>
          </w:p>
        </w:tc>
        <w:tc>
          <w:tcPr>
            <w:tcW w:w="130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5596ADE8" w14:textId="7C571382">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MUST</w:t>
            </w:r>
          </w:p>
        </w:tc>
        <w:tc>
          <w:tcPr>
            <w:tcW w:w="1380" w:type="dxa"/>
            <w:tcBorders>
              <w:top w:val="single" w:sz="6"/>
              <w:left w:val="single" w:sz="6"/>
              <w:bottom w:val="single" w:sz="6"/>
              <w:right w:val="single" w:sz="6"/>
            </w:tcBorders>
            <w:tcMar>
              <w:top w:w="240" w:type="dxa"/>
              <w:bottom w:w="240" w:type="dxa"/>
            </w:tcMar>
            <w:vAlign w:val="center"/>
          </w:tcPr>
          <w:p w:rsidR="6E157354" w:rsidP="3EF1DB86" w:rsidRDefault="6E157354" w14:paraId="254587D0" w14:textId="0A763916">
            <w:pPr>
              <w:spacing w:before="0" w:beforeAutospacing="off" w:after="0" w:afterAutospacing="off"/>
              <w:rPr>
                <w:rFonts w:ascii="Times New Roman" w:hAnsi="Times New Roman" w:eastAsia="Times New Roman" w:cs="Times New Roman"/>
                <w:color w:val="1F1F1F"/>
                <w:sz w:val="24"/>
                <w:szCs w:val="24"/>
              </w:rPr>
            </w:pPr>
            <w:r w:rsidRPr="3EF1DB86" w:rsidR="6E157354">
              <w:rPr>
                <w:rFonts w:ascii="Times New Roman" w:hAnsi="Times New Roman" w:eastAsia="Times New Roman" w:cs="Times New Roman"/>
                <w:color w:val="1F1F1F"/>
                <w:sz w:val="24"/>
                <w:szCs w:val="24"/>
              </w:rPr>
              <w:t>Brainstorming</w:t>
            </w:r>
          </w:p>
          <w:p w:rsidR="3EF1DB86" w:rsidP="3EF1DB86" w:rsidRDefault="3EF1DB86" w14:paraId="4EE41577" w14:textId="566CF931">
            <w:pPr>
              <w:spacing w:before="0" w:beforeAutospacing="off" w:after="0" w:afterAutospacing="off"/>
              <w:rPr>
                <w:rFonts w:ascii="Times New Roman" w:hAnsi="Times New Roman" w:eastAsia="Times New Roman" w:cs="Times New Roman"/>
                <w:color w:val="1F1F1F"/>
                <w:sz w:val="24"/>
                <w:szCs w:val="24"/>
              </w:rPr>
            </w:pPr>
          </w:p>
        </w:tc>
      </w:tr>
      <w:tr w:rsidR="3EF1DB86" w:rsidTr="3EF1DB86" w14:paraId="596F087D">
        <w:trPr>
          <w:trHeight w:val="300"/>
        </w:trPr>
        <w:tc>
          <w:tcPr>
            <w:tcW w:w="97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76424F48" w14:textId="75DDD49C">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RF0</w:t>
            </w:r>
            <w:r w:rsidRPr="3EF1DB86" w:rsidR="688B38C4">
              <w:rPr>
                <w:rFonts w:ascii="Times New Roman" w:hAnsi="Times New Roman" w:eastAsia="Times New Roman" w:cs="Times New Roman"/>
                <w:color w:val="1F1F1F"/>
                <w:sz w:val="24"/>
                <w:szCs w:val="24"/>
              </w:rPr>
              <w:t>3</w:t>
            </w:r>
          </w:p>
        </w:tc>
        <w:tc>
          <w:tcPr>
            <w:tcW w:w="2287"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7B307D4C" w14:textId="12A49179">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Filtrar eventos por modalidade</w:t>
            </w:r>
          </w:p>
        </w:tc>
        <w:tc>
          <w:tcPr>
            <w:tcW w:w="318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64ADC6CD" w14:textId="0E465DC4">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Facilitar a busca por esportes específicos (Ex: Futsal).</w:t>
            </w:r>
          </w:p>
        </w:tc>
        <w:tc>
          <w:tcPr>
            <w:tcW w:w="130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11F1B7F1" w14:textId="697AA978">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SHOULD</w:t>
            </w:r>
          </w:p>
        </w:tc>
        <w:tc>
          <w:tcPr>
            <w:tcW w:w="1380" w:type="dxa"/>
            <w:tcBorders>
              <w:top w:val="single" w:sz="6"/>
              <w:left w:val="single" w:sz="6"/>
              <w:bottom w:val="single" w:sz="6"/>
              <w:right w:val="single" w:sz="6"/>
            </w:tcBorders>
            <w:tcMar>
              <w:top w:w="240" w:type="dxa"/>
              <w:bottom w:w="240" w:type="dxa"/>
            </w:tcMar>
            <w:vAlign w:val="center"/>
          </w:tcPr>
          <w:p w:rsidR="3EF1DB86" w:rsidP="3EF1DB86" w:rsidRDefault="3EF1DB86" w14:paraId="6ABAC7E2" w14:textId="0A763916">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Brainstorming</w:t>
            </w:r>
          </w:p>
        </w:tc>
      </w:tr>
      <w:tr w:rsidR="3EF1DB86" w:rsidTr="3EF1DB86" w14:paraId="4589BD40">
        <w:trPr>
          <w:trHeight w:val="300"/>
        </w:trPr>
        <w:tc>
          <w:tcPr>
            <w:tcW w:w="97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2551AB73" w14:textId="75CC8B96">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RF0</w:t>
            </w:r>
            <w:r w:rsidRPr="3EF1DB86" w:rsidR="50EEC69A">
              <w:rPr>
                <w:rFonts w:ascii="Times New Roman" w:hAnsi="Times New Roman" w:eastAsia="Times New Roman" w:cs="Times New Roman"/>
                <w:color w:val="1F1F1F"/>
                <w:sz w:val="24"/>
                <w:szCs w:val="24"/>
              </w:rPr>
              <w:t>4</w:t>
            </w:r>
          </w:p>
        </w:tc>
        <w:tc>
          <w:tcPr>
            <w:tcW w:w="2287"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5EECB21A" w14:textId="5E49CBF3">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Receber notificação de novos eventos</w:t>
            </w:r>
          </w:p>
        </w:tc>
        <w:tc>
          <w:tcPr>
            <w:tcW w:w="318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743498B9" w14:textId="2F8E7C62">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Ser avisado proativamente sobre novas oportunidades.</w:t>
            </w:r>
          </w:p>
        </w:tc>
        <w:tc>
          <w:tcPr>
            <w:tcW w:w="130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73CD7187" w14:textId="29A01429">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COULD</w:t>
            </w:r>
          </w:p>
        </w:tc>
        <w:tc>
          <w:tcPr>
            <w:tcW w:w="1380" w:type="dxa"/>
            <w:tcBorders>
              <w:top w:val="single" w:sz="6"/>
              <w:left w:val="single" w:sz="6"/>
              <w:bottom w:val="single" w:sz="6"/>
              <w:right w:val="single" w:sz="6"/>
            </w:tcBorders>
            <w:tcMar>
              <w:top w:w="240" w:type="dxa"/>
              <w:bottom w:w="240" w:type="dxa"/>
            </w:tcMar>
            <w:vAlign w:val="center"/>
          </w:tcPr>
          <w:p w:rsidR="1FFB1ADE" w:rsidP="3EF1DB86" w:rsidRDefault="1FFB1ADE" w14:paraId="1D5A9C52" w14:textId="75D0E93C">
            <w:pPr>
              <w:spacing w:before="0" w:beforeAutospacing="off" w:after="0" w:afterAutospacing="off"/>
              <w:rPr>
                <w:rFonts w:ascii="Times New Roman" w:hAnsi="Times New Roman" w:eastAsia="Times New Roman" w:cs="Times New Roman"/>
                <w:color w:val="1F1F1F"/>
                <w:sz w:val="24"/>
                <w:szCs w:val="24"/>
              </w:rPr>
            </w:pPr>
            <w:r w:rsidRPr="3EF1DB86" w:rsidR="1FFB1ADE">
              <w:rPr>
                <w:rFonts w:ascii="Times New Roman" w:hAnsi="Times New Roman" w:eastAsia="Times New Roman" w:cs="Times New Roman"/>
                <w:color w:val="1F1F1F"/>
                <w:sz w:val="24"/>
                <w:szCs w:val="24"/>
              </w:rPr>
              <w:t>Brainstorming</w:t>
            </w:r>
          </w:p>
        </w:tc>
      </w:tr>
    </w:tbl>
    <w:p w:rsidR="3EF1DB86" w:rsidP="3EF1DB86" w:rsidRDefault="3EF1DB86" w14:paraId="2089F0B6" w14:textId="4A02ED33">
      <w:pPr>
        <w:pStyle w:val="Normal"/>
        <w:rPr>
          <w:rFonts w:ascii="Times New Roman" w:hAnsi="Times New Roman" w:eastAsia="Times New Roman" w:cs="Times New Roman"/>
          <w:sz w:val="24"/>
          <w:szCs w:val="24"/>
        </w:rPr>
      </w:pPr>
    </w:p>
    <w:p w:rsidR="3EF1DB86" w:rsidP="3EF1DB86" w:rsidRDefault="3EF1DB86" w14:paraId="68A1E5A9" w14:textId="4FD59273">
      <w:pPr>
        <w:rPr>
          <w:rFonts w:ascii="Times New Roman" w:hAnsi="Times New Roman" w:eastAsia="Times New Roman" w:cs="Times New Roman"/>
          <w:sz w:val="24"/>
          <w:szCs w:val="24"/>
        </w:rPr>
      </w:pPr>
      <w:r w:rsidRPr="3EF1DB86">
        <w:rPr>
          <w:rFonts w:ascii="Times New Roman" w:hAnsi="Times New Roman" w:eastAsia="Times New Roman" w:cs="Times New Roman"/>
          <w:sz w:val="24"/>
          <w:szCs w:val="24"/>
        </w:rPr>
        <w:br w:type="page"/>
      </w:r>
    </w:p>
    <w:p w:rsidR="3EF1DB86" w:rsidP="3EF1DB86" w:rsidRDefault="3EF1DB86" w14:paraId="4F3AAC41" w14:textId="376AA227">
      <w:pPr>
        <w:pStyle w:val="Ttulo2"/>
        <w:numPr>
          <w:ilvl w:val="0"/>
          <w:numId w:val="0"/>
        </w:numPr>
        <w:ind w:left="576"/>
        <w:rPr>
          <w:rFonts w:ascii="Times New Roman" w:hAnsi="Times New Roman" w:eastAsia="Times New Roman" w:cs="Times New Roman"/>
          <w:sz w:val="24"/>
          <w:szCs w:val="24"/>
        </w:rPr>
      </w:pPr>
    </w:p>
    <w:p w:rsidR="02AD3473" w:rsidP="3EF1DB86" w:rsidRDefault="02AD3473" w14:paraId="1D767B3C" w14:textId="00F16BC4">
      <w:pPr>
        <w:pStyle w:val="Ttulo3"/>
        <w:rPr>
          <w:rFonts w:ascii="Times New Roman" w:hAnsi="Times New Roman" w:eastAsia="Times New Roman" w:cs="Times New Roman"/>
          <w:sz w:val="24"/>
          <w:szCs w:val="24"/>
        </w:rPr>
      </w:pPr>
      <w:r w:rsidRPr="3EF1DB86" w:rsidR="02AD3473">
        <w:rPr>
          <w:rFonts w:ascii="Times New Roman" w:hAnsi="Times New Roman" w:eastAsia="Times New Roman" w:cs="Times New Roman"/>
          <w:sz w:val="24"/>
          <w:szCs w:val="24"/>
        </w:rPr>
        <w:t>Organizador</w:t>
      </w:r>
      <w:r w:rsidRPr="3EF1DB86" w:rsidR="02AD3473">
        <w:rPr>
          <w:rFonts w:ascii="Times New Roman" w:hAnsi="Times New Roman" w:eastAsia="Times New Roman" w:cs="Times New Roman"/>
          <w:sz w:val="24"/>
          <w:szCs w:val="24"/>
        </w:rPr>
        <w:t xml:space="preserve"> (Atléticas / CAs / Alunos Líderes)</w:t>
      </w:r>
    </w:p>
    <w:tbl>
      <w:tblPr>
        <w:tblStyle w:val="Tabelanormal"/>
        <w:bidiVisual w:val="0"/>
        <w:tblW w:w="0" w:type="auto"/>
        <w:tblLook w:val="06A0" w:firstRow="1" w:lastRow="0" w:firstColumn="1" w:lastColumn="0" w:noHBand="1" w:noVBand="1"/>
      </w:tblPr>
      <w:tblGrid>
        <w:gridCol w:w="1020"/>
        <w:gridCol w:w="1899"/>
        <w:gridCol w:w="2985"/>
        <w:gridCol w:w="1350"/>
        <w:gridCol w:w="1883"/>
      </w:tblGrid>
      <w:tr w:rsidR="3EF1DB86" w:rsidTr="3EF1DB86" w14:paraId="649924A3">
        <w:trPr>
          <w:trHeight w:val="300"/>
        </w:trPr>
        <w:tc>
          <w:tcPr>
            <w:tcW w:w="1020"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3EF1DB86" w:rsidRDefault="3EF1DB86" w14:paraId="66E2AC17" w14:textId="246DCCAD">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ID</w:t>
            </w:r>
          </w:p>
        </w:tc>
        <w:tc>
          <w:tcPr>
            <w:tcW w:w="1899"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3EF1DB86" w:rsidRDefault="3EF1DB86" w14:paraId="56CAF2CD" w14:textId="3DB3F976">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Requisito</w:t>
            </w:r>
          </w:p>
        </w:tc>
        <w:tc>
          <w:tcPr>
            <w:tcW w:w="2985"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3EF1DB86" w:rsidRDefault="3EF1DB86" w14:paraId="45A20725" w14:textId="48567B4A">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Cenário</w:t>
            </w:r>
          </w:p>
        </w:tc>
        <w:tc>
          <w:tcPr>
            <w:tcW w:w="1350"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3EF1DB86" w:rsidRDefault="3EF1DB86" w14:paraId="4F580028" w14:textId="6986E5D9">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Prioridade</w:t>
            </w:r>
          </w:p>
        </w:tc>
        <w:tc>
          <w:tcPr>
            <w:tcW w:w="1883" w:type="dxa"/>
            <w:tcBorders>
              <w:top w:val="single" w:sz="6"/>
              <w:left w:val="single" w:sz="6"/>
              <w:bottom w:val="single" w:sz="6"/>
              <w:right w:val="single" w:sz="6"/>
            </w:tcBorders>
            <w:shd w:val="clear" w:color="auto" w:fill="EFEFEF"/>
            <w:tcMar>
              <w:top w:w="240" w:type="dxa"/>
              <w:bottom w:w="240" w:type="dxa"/>
            </w:tcMar>
            <w:vAlign w:val="center"/>
          </w:tcPr>
          <w:p w:rsidR="3EF1DB86" w:rsidP="3EF1DB86" w:rsidRDefault="3EF1DB86" w14:paraId="4DBCE432" w14:textId="61257329">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Técnica de Elicitação</w:t>
            </w:r>
          </w:p>
        </w:tc>
      </w:tr>
      <w:tr w:rsidR="3EF1DB86" w:rsidTr="3EF1DB86" w14:paraId="6DA3E785">
        <w:trPr>
          <w:trHeight w:val="300"/>
        </w:trPr>
        <w:tc>
          <w:tcPr>
            <w:tcW w:w="102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40A2FCC6" w14:textId="7EBD7620">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RF0</w:t>
            </w:r>
            <w:r w:rsidRPr="3EF1DB86" w:rsidR="1A86FFBA">
              <w:rPr>
                <w:rFonts w:ascii="Times New Roman" w:hAnsi="Times New Roman" w:eastAsia="Times New Roman" w:cs="Times New Roman"/>
                <w:color w:val="1F1F1F"/>
                <w:sz w:val="24"/>
                <w:szCs w:val="24"/>
              </w:rPr>
              <w:t>5</w:t>
            </w:r>
          </w:p>
        </w:tc>
        <w:tc>
          <w:tcPr>
            <w:tcW w:w="1899"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47EC684F" w14:textId="2253A4C7">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Solicitar reserva de espaço esportivo</w:t>
            </w:r>
          </w:p>
        </w:tc>
        <w:tc>
          <w:tcPr>
            <w:tcW w:w="298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1A023D76" w14:textId="22E15654">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Formalizar o pedido de uso da quadra para treino/jogo.</w:t>
            </w:r>
          </w:p>
        </w:tc>
        <w:tc>
          <w:tcPr>
            <w:tcW w:w="135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04E23843" w14:textId="4864FB63">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MUST</w:t>
            </w:r>
          </w:p>
        </w:tc>
        <w:tc>
          <w:tcPr>
            <w:tcW w:w="1883" w:type="dxa"/>
            <w:tcBorders>
              <w:top w:val="single" w:sz="6"/>
              <w:left w:val="single" w:sz="6"/>
              <w:bottom w:val="single" w:sz="6"/>
              <w:right w:val="single" w:sz="6"/>
            </w:tcBorders>
            <w:tcMar>
              <w:top w:w="240" w:type="dxa"/>
              <w:bottom w:w="240" w:type="dxa"/>
            </w:tcMar>
            <w:vAlign w:val="center"/>
          </w:tcPr>
          <w:p w:rsidR="3415FADA" w:rsidP="3EF1DB86" w:rsidRDefault="3415FADA" w14:paraId="0AAB1567" w14:textId="2EE1132E">
            <w:pPr>
              <w:spacing w:before="0" w:beforeAutospacing="off" w:after="0" w:afterAutospacing="off"/>
              <w:rPr>
                <w:rFonts w:ascii="Times New Roman" w:hAnsi="Times New Roman" w:eastAsia="Times New Roman" w:cs="Times New Roman"/>
                <w:color w:val="1F1F1F"/>
                <w:sz w:val="24"/>
                <w:szCs w:val="24"/>
              </w:rPr>
            </w:pPr>
            <w:r w:rsidRPr="3EF1DB86" w:rsidR="3415FADA">
              <w:rPr>
                <w:rFonts w:ascii="Times New Roman" w:hAnsi="Times New Roman" w:eastAsia="Times New Roman" w:cs="Times New Roman"/>
                <w:color w:val="1F1F1F"/>
                <w:sz w:val="24"/>
                <w:szCs w:val="24"/>
              </w:rPr>
              <w:t>Brainstorming</w:t>
            </w:r>
          </w:p>
        </w:tc>
      </w:tr>
      <w:tr w:rsidR="3EF1DB86" w:rsidTr="3EF1DB86" w14:paraId="67A718C1">
        <w:trPr>
          <w:trHeight w:val="300"/>
        </w:trPr>
        <w:tc>
          <w:tcPr>
            <w:tcW w:w="102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3945C44A" w14:textId="53BB4EF4">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RF0</w:t>
            </w:r>
            <w:r w:rsidRPr="3EF1DB86" w:rsidR="59D6C87D">
              <w:rPr>
                <w:rFonts w:ascii="Times New Roman" w:hAnsi="Times New Roman" w:eastAsia="Times New Roman" w:cs="Times New Roman"/>
                <w:color w:val="1F1F1F"/>
                <w:sz w:val="24"/>
                <w:szCs w:val="24"/>
              </w:rPr>
              <w:t>6</w:t>
            </w:r>
          </w:p>
        </w:tc>
        <w:tc>
          <w:tcPr>
            <w:tcW w:w="1899"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1C2798D1" w14:textId="6EEE1E1D">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Criar e editar evento esportivo</w:t>
            </w:r>
          </w:p>
        </w:tc>
        <w:tc>
          <w:tcPr>
            <w:tcW w:w="298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5D3F77CA" w14:textId="1C22DAB6">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Divulgar informações de um campeonato próprio.</w:t>
            </w:r>
          </w:p>
        </w:tc>
        <w:tc>
          <w:tcPr>
            <w:tcW w:w="135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3FA2A0E0" w14:textId="77E89095">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MUST</w:t>
            </w:r>
          </w:p>
        </w:tc>
        <w:tc>
          <w:tcPr>
            <w:tcW w:w="1883" w:type="dxa"/>
            <w:tcBorders>
              <w:top w:val="single" w:sz="6"/>
              <w:left w:val="single" w:sz="6"/>
              <w:bottom w:val="single" w:sz="6"/>
              <w:right w:val="single" w:sz="6"/>
            </w:tcBorders>
            <w:tcMar>
              <w:top w:w="240" w:type="dxa"/>
              <w:bottom w:w="240" w:type="dxa"/>
            </w:tcMar>
            <w:vAlign w:val="center"/>
          </w:tcPr>
          <w:p w:rsidR="53A1C916" w:rsidP="3EF1DB86" w:rsidRDefault="53A1C916" w14:paraId="13C5114D" w14:textId="6EBC1CC0">
            <w:pPr>
              <w:spacing w:before="0" w:beforeAutospacing="off" w:after="0" w:afterAutospacing="off"/>
              <w:rPr>
                <w:rFonts w:ascii="Times New Roman" w:hAnsi="Times New Roman" w:eastAsia="Times New Roman" w:cs="Times New Roman"/>
                <w:color w:val="1F1F1F"/>
                <w:sz w:val="24"/>
                <w:szCs w:val="24"/>
              </w:rPr>
            </w:pPr>
            <w:r w:rsidRPr="3EF1DB86" w:rsidR="53A1C916">
              <w:rPr>
                <w:rFonts w:ascii="Times New Roman" w:hAnsi="Times New Roman" w:eastAsia="Times New Roman" w:cs="Times New Roman"/>
                <w:color w:val="1F1F1F"/>
                <w:sz w:val="24"/>
                <w:szCs w:val="24"/>
              </w:rPr>
              <w:t>Brainstorming</w:t>
            </w:r>
          </w:p>
        </w:tc>
      </w:tr>
      <w:tr w:rsidR="3EF1DB86" w:rsidTr="3EF1DB86" w14:paraId="36BFD786">
        <w:trPr>
          <w:trHeight w:val="300"/>
        </w:trPr>
        <w:tc>
          <w:tcPr>
            <w:tcW w:w="102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4250D7C0" w14:textId="1384DF01">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RF0</w:t>
            </w:r>
            <w:r w:rsidRPr="3EF1DB86" w:rsidR="243C9387">
              <w:rPr>
                <w:rFonts w:ascii="Times New Roman" w:hAnsi="Times New Roman" w:eastAsia="Times New Roman" w:cs="Times New Roman"/>
                <w:color w:val="1F1F1F"/>
                <w:sz w:val="24"/>
                <w:szCs w:val="24"/>
              </w:rPr>
              <w:t>7</w:t>
            </w:r>
          </w:p>
        </w:tc>
        <w:tc>
          <w:tcPr>
            <w:tcW w:w="1899"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231F2224" w14:textId="487846CB">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Gerenciar lista de inscritos</w:t>
            </w:r>
          </w:p>
        </w:tc>
        <w:tc>
          <w:tcPr>
            <w:tcW w:w="298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658D2B1B" w14:textId="29C4AA5F">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Acessar dados dos alunos que se inscreveram no evento.</w:t>
            </w:r>
          </w:p>
        </w:tc>
        <w:tc>
          <w:tcPr>
            <w:tcW w:w="135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34473E18" w14:textId="4F12D029">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MUST</w:t>
            </w:r>
          </w:p>
        </w:tc>
        <w:tc>
          <w:tcPr>
            <w:tcW w:w="1883" w:type="dxa"/>
            <w:tcBorders>
              <w:top w:val="single" w:sz="6"/>
              <w:left w:val="single" w:sz="6"/>
              <w:bottom w:val="single" w:sz="6"/>
              <w:right w:val="single" w:sz="6"/>
            </w:tcBorders>
            <w:tcMar>
              <w:top w:w="240" w:type="dxa"/>
              <w:bottom w:w="240" w:type="dxa"/>
            </w:tcMar>
            <w:vAlign w:val="center"/>
          </w:tcPr>
          <w:p w:rsidR="22F92A60" w:rsidP="3EF1DB86" w:rsidRDefault="22F92A60" w14:paraId="2DDFB296" w14:textId="15C2B2E0">
            <w:pPr>
              <w:spacing w:before="0" w:beforeAutospacing="off" w:after="0" w:afterAutospacing="off"/>
              <w:rPr>
                <w:rFonts w:ascii="Times New Roman" w:hAnsi="Times New Roman" w:eastAsia="Times New Roman" w:cs="Times New Roman"/>
                <w:color w:val="1F1F1F"/>
                <w:sz w:val="24"/>
                <w:szCs w:val="24"/>
              </w:rPr>
            </w:pPr>
            <w:r w:rsidRPr="3EF1DB86" w:rsidR="22F92A60">
              <w:rPr>
                <w:rFonts w:ascii="Times New Roman" w:hAnsi="Times New Roman" w:eastAsia="Times New Roman" w:cs="Times New Roman"/>
                <w:color w:val="1F1F1F"/>
                <w:sz w:val="24"/>
                <w:szCs w:val="24"/>
              </w:rPr>
              <w:t>Brainstormin</w:t>
            </w:r>
            <w:r w:rsidRPr="3EF1DB86" w:rsidR="59244E9D">
              <w:rPr>
                <w:rFonts w:ascii="Times New Roman" w:hAnsi="Times New Roman" w:eastAsia="Times New Roman" w:cs="Times New Roman"/>
                <w:color w:val="1F1F1F"/>
                <w:sz w:val="24"/>
                <w:szCs w:val="24"/>
              </w:rPr>
              <w:t>g</w:t>
            </w:r>
          </w:p>
          <w:p w:rsidR="3EF1DB86" w:rsidP="3EF1DB86" w:rsidRDefault="3EF1DB86" w14:paraId="3B71016D" w14:textId="48E7ACCE">
            <w:pPr>
              <w:spacing w:before="0" w:beforeAutospacing="off" w:after="0" w:afterAutospacing="off"/>
              <w:rPr>
                <w:rFonts w:ascii="Times New Roman" w:hAnsi="Times New Roman" w:eastAsia="Times New Roman" w:cs="Times New Roman"/>
                <w:color w:val="1F1F1F"/>
                <w:sz w:val="24"/>
                <w:szCs w:val="24"/>
              </w:rPr>
            </w:pPr>
          </w:p>
        </w:tc>
      </w:tr>
      <w:tr w:rsidR="3EF1DB86" w:rsidTr="3EF1DB86" w14:paraId="6CFB64C4">
        <w:trPr>
          <w:trHeight w:val="300"/>
        </w:trPr>
        <w:tc>
          <w:tcPr>
            <w:tcW w:w="102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29EBA1B3" w14:textId="4763441F">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RF0</w:t>
            </w:r>
            <w:r w:rsidRPr="3EF1DB86" w:rsidR="63E4C6C3">
              <w:rPr>
                <w:rFonts w:ascii="Times New Roman" w:hAnsi="Times New Roman" w:eastAsia="Times New Roman" w:cs="Times New Roman"/>
                <w:color w:val="1F1F1F"/>
                <w:sz w:val="24"/>
                <w:szCs w:val="24"/>
              </w:rPr>
              <w:t>8</w:t>
            </w:r>
          </w:p>
        </w:tc>
        <w:tc>
          <w:tcPr>
            <w:tcW w:w="1899"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672A95F3" w14:textId="0E9EBBD0">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Cancelar reserva ou evento</w:t>
            </w:r>
          </w:p>
        </w:tc>
        <w:tc>
          <w:tcPr>
            <w:tcW w:w="298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14BE54BC" w14:textId="11A1B000">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Notificar o sistema sobre a liberação de um horário.</w:t>
            </w:r>
          </w:p>
        </w:tc>
        <w:tc>
          <w:tcPr>
            <w:tcW w:w="135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395C3E02" w14:textId="47FFFDA8">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SHOULD</w:t>
            </w:r>
          </w:p>
        </w:tc>
        <w:tc>
          <w:tcPr>
            <w:tcW w:w="1883" w:type="dxa"/>
            <w:tcBorders>
              <w:top w:val="single" w:sz="6"/>
              <w:left w:val="single" w:sz="6"/>
              <w:bottom w:val="single" w:sz="6"/>
              <w:right w:val="single" w:sz="6"/>
            </w:tcBorders>
            <w:tcMar>
              <w:top w:w="240" w:type="dxa"/>
              <w:bottom w:w="240" w:type="dxa"/>
            </w:tcMar>
            <w:vAlign w:val="center"/>
          </w:tcPr>
          <w:p w:rsidR="3EF1DB86" w:rsidP="3EF1DB86" w:rsidRDefault="3EF1DB86" w14:paraId="26CB4564" w14:textId="50C331A2">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Brainstormin</w:t>
            </w:r>
            <w:r w:rsidRPr="3EF1DB86" w:rsidR="375443EB">
              <w:rPr>
                <w:rFonts w:ascii="Times New Roman" w:hAnsi="Times New Roman" w:eastAsia="Times New Roman" w:cs="Times New Roman"/>
                <w:color w:val="1F1F1F"/>
                <w:sz w:val="24"/>
                <w:szCs w:val="24"/>
              </w:rPr>
              <w:t>g</w:t>
            </w:r>
          </w:p>
        </w:tc>
      </w:tr>
      <w:tr w:rsidR="3EF1DB86" w:rsidTr="3EF1DB86" w14:paraId="7C7A866F">
        <w:trPr>
          <w:trHeight w:val="300"/>
        </w:trPr>
        <w:tc>
          <w:tcPr>
            <w:tcW w:w="102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072D3F44" w14:textId="75AED9DA">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RF</w:t>
            </w:r>
            <w:r w:rsidRPr="3EF1DB86" w:rsidR="58CABCA7">
              <w:rPr>
                <w:rFonts w:ascii="Times New Roman" w:hAnsi="Times New Roman" w:eastAsia="Times New Roman" w:cs="Times New Roman"/>
                <w:color w:val="1F1F1F"/>
                <w:sz w:val="24"/>
                <w:szCs w:val="24"/>
              </w:rPr>
              <w:t>09</w:t>
            </w:r>
          </w:p>
        </w:tc>
        <w:tc>
          <w:tcPr>
            <w:tcW w:w="1899"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317D8F85" w14:textId="7B2D17F9">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Gerar relatório de inscritos (CSV/PDF)</w:t>
            </w:r>
          </w:p>
        </w:tc>
        <w:tc>
          <w:tcPr>
            <w:tcW w:w="298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558AD6A3" w14:textId="64583695">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Exportar dados para organização externa.</w:t>
            </w:r>
          </w:p>
        </w:tc>
        <w:tc>
          <w:tcPr>
            <w:tcW w:w="135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728B3655" w14:textId="0D2A2925">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COULD</w:t>
            </w:r>
          </w:p>
        </w:tc>
        <w:tc>
          <w:tcPr>
            <w:tcW w:w="1883" w:type="dxa"/>
            <w:tcBorders>
              <w:top w:val="single" w:sz="6"/>
              <w:left w:val="single" w:sz="6"/>
              <w:bottom w:val="single" w:sz="6"/>
              <w:right w:val="single" w:sz="6"/>
            </w:tcBorders>
            <w:tcMar>
              <w:top w:w="240" w:type="dxa"/>
              <w:bottom w:w="240" w:type="dxa"/>
            </w:tcMar>
            <w:vAlign w:val="center"/>
          </w:tcPr>
          <w:p w:rsidR="3EF1DB86" w:rsidP="3EF1DB86" w:rsidRDefault="3EF1DB86" w14:paraId="154000DC" w14:textId="2B7D9872">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Brainstorming</w:t>
            </w:r>
          </w:p>
        </w:tc>
      </w:tr>
    </w:tbl>
    <w:p w:rsidR="3EF1DB86" w:rsidP="3EF1DB86" w:rsidRDefault="3EF1DB86" w14:paraId="0C0294F2" w14:textId="2E9559B9">
      <w:pPr>
        <w:pStyle w:val="Normal"/>
        <w:rPr>
          <w:rFonts w:ascii="Times New Roman" w:hAnsi="Times New Roman" w:eastAsia="Times New Roman" w:cs="Times New Roman"/>
          <w:noProof w:val="0"/>
          <w:sz w:val="24"/>
          <w:szCs w:val="24"/>
          <w:lang w:val="pt-BR"/>
        </w:rPr>
      </w:pPr>
    </w:p>
    <w:p w:rsidR="3EF1DB86" w:rsidP="3EF1DB86" w:rsidRDefault="3EF1DB86" w14:paraId="3F3F6F3E" w14:textId="36A2825D">
      <w:pPr>
        <w:rPr>
          <w:rFonts w:ascii="Times New Roman" w:hAnsi="Times New Roman" w:eastAsia="Times New Roman" w:cs="Times New Roman"/>
          <w:sz w:val="24"/>
          <w:szCs w:val="24"/>
        </w:rPr>
      </w:pPr>
      <w:r w:rsidRPr="3EF1DB86">
        <w:rPr>
          <w:rFonts w:ascii="Times New Roman" w:hAnsi="Times New Roman" w:eastAsia="Times New Roman" w:cs="Times New Roman"/>
          <w:sz w:val="24"/>
          <w:szCs w:val="24"/>
        </w:rPr>
        <w:br w:type="page"/>
      </w:r>
    </w:p>
    <w:p w:rsidR="521E664E" w:rsidP="3EF1DB86" w:rsidRDefault="521E664E" w14:paraId="3F04D421" w14:textId="18D6D430">
      <w:pPr>
        <w:pStyle w:val="Ttulo3"/>
        <w:rPr>
          <w:rFonts w:ascii="Times New Roman" w:hAnsi="Times New Roman" w:eastAsia="Times New Roman" w:cs="Times New Roman"/>
          <w:noProof w:val="0"/>
          <w:sz w:val="24"/>
          <w:szCs w:val="24"/>
          <w:lang w:val="pt-BR"/>
        </w:rPr>
      </w:pPr>
      <w:r w:rsidRPr="3EF1DB86" w:rsidR="521E664E">
        <w:rPr>
          <w:rFonts w:ascii="Times New Roman" w:hAnsi="Times New Roman" w:eastAsia="Times New Roman" w:cs="Times New Roman"/>
          <w:noProof w:val="0"/>
          <w:sz w:val="24"/>
          <w:szCs w:val="24"/>
          <w:lang w:val="pt-BR"/>
        </w:rPr>
        <w:t>Gestor da FCTE (Administração/Prefeitura do Campus)</w:t>
      </w:r>
    </w:p>
    <w:tbl>
      <w:tblPr>
        <w:tblStyle w:val="Tabelanormal"/>
        <w:bidiVisual w:val="0"/>
        <w:tblW w:w="0" w:type="auto"/>
        <w:tblLook w:val="06A0" w:firstRow="1" w:lastRow="0" w:firstColumn="1" w:lastColumn="0" w:noHBand="1" w:noVBand="1"/>
      </w:tblPr>
      <w:tblGrid>
        <w:gridCol w:w="870"/>
        <w:gridCol w:w="2625"/>
        <w:gridCol w:w="2070"/>
        <w:gridCol w:w="1695"/>
        <w:gridCol w:w="1892"/>
      </w:tblGrid>
      <w:tr w:rsidR="3EF1DB86" w:rsidTr="3EF1DB86" w14:paraId="5BC0A40E">
        <w:trPr>
          <w:trHeight w:val="300"/>
        </w:trPr>
        <w:tc>
          <w:tcPr>
            <w:tcW w:w="870"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3EF1DB86" w:rsidRDefault="3EF1DB86" w14:paraId="13AB6864" w14:textId="51A5B6B5">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ID</w:t>
            </w:r>
          </w:p>
        </w:tc>
        <w:tc>
          <w:tcPr>
            <w:tcW w:w="2625"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3EF1DB86" w:rsidRDefault="3EF1DB86" w14:paraId="4C848DD6" w14:textId="68D37105">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Requisito</w:t>
            </w:r>
          </w:p>
        </w:tc>
        <w:tc>
          <w:tcPr>
            <w:tcW w:w="2070"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3EF1DB86" w:rsidRDefault="3EF1DB86" w14:paraId="1584640F" w14:textId="5543ECE8">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Cenário</w:t>
            </w:r>
          </w:p>
        </w:tc>
        <w:tc>
          <w:tcPr>
            <w:tcW w:w="1695"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3EF1DB86" w:rsidRDefault="3EF1DB86" w14:paraId="63AACE43" w14:textId="6D8C3BBC">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Prioridade</w:t>
            </w:r>
          </w:p>
        </w:tc>
        <w:tc>
          <w:tcPr>
            <w:tcW w:w="1892" w:type="dxa"/>
            <w:tcBorders>
              <w:top w:val="single" w:sz="6"/>
              <w:left w:val="single" w:sz="6"/>
              <w:bottom w:val="single" w:sz="6"/>
              <w:right w:val="single" w:sz="6"/>
            </w:tcBorders>
            <w:shd w:val="clear" w:color="auto" w:fill="EFEFEF"/>
            <w:tcMar>
              <w:top w:w="240" w:type="dxa"/>
              <w:bottom w:w="240" w:type="dxa"/>
            </w:tcMar>
            <w:vAlign w:val="center"/>
          </w:tcPr>
          <w:p w:rsidR="3EF1DB86" w:rsidP="3EF1DB86" w:rsidRDefault="3EF1DB86" w14:paraId="0F5BD839" w14:textId="0E226A88">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Técnica de Elicitação</w:t>
            </w:r>
          </w:p>
        </w:tc>
      </w:tr>
      <w:tr w:rsidR="3EF1DB86" w:rsidTr="3EF1DB86" w14:paraId="2D178B4C">
        <w:trPr>
          <w:trHeight w:val="300"/>
        </w:trPr>
        <w:tc>
          <w:tcPr>
            <w:tcW w:w="87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3179F3AF" w14:textId="1E53B045">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RF1</w:t>
            </w:r>
            <w:r w:rsidRPr="3EF1DB86" w:rsidR="4983AA62">
              <w:rPr>
                <w:rFonts w:ascii="Times New Roman" w:hAnsi="Times New Roman" w:eastAsia="Times New Roman" w:cs="Times New Roman"/>
                <w:color w:val="1F1F1F"/>
                <w:sz w:val="24"/>
                <w:szCs w:val="24"/>
              </w:rPr>
              <w:t>0</w:t>
            </w:r>
          </w:p>
        </w:tc>
        <w:tc>
          <w:tcPr>
            <w:tcW w:w="262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54FCC0AD" w14:textId="0DE5686C">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Aprovar ou reprovar solicitações de reserva</w:t>
            </w:r>
          </w:p>
        </w:tc>
        <w:tc>
          <w:tcPr>
            <w:tcW w:w="207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5A41B6AF" w14:textId="671FF01B">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Validar o uso do patrimônio público por terceiros.</w:t>
            </w:r>
          </w:p>
        </w:tc>
        <w:tc>
          <w:tcPr>
            <w:tcW w:w="169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074CD4FE" w14:textId="2CCF3273">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MUST</w:t>
            </w:r>
          </w:p>
        </w:tc>
        <w:tc>
          <w:tcPr>
            <w:tcW w:w="1892" w:type="dxa"/>
            <w:tcBorders>
              <w:top w:val="single" w:sz="6"/>
              <w:left w:val="single" w:sz="6"/>
              <w:bottom w:val="single" w:sz="6"/>
              <w:right w:val="single" w:sz="6"/>
            </w:tcBorders>
            <w:tcMar>
              <w:top w:w="240" w:type="dxa"/>
              <w:bottom w:w="240" w:type="dxa"/>
            </w:tcMar>
            <w:vAlign w:val="center"/>
          </w:tcPr>
          <w:p w:rsidR="345B7494" w:rsidP="3EF1DB86" w:rsidRDefault="345B7494" w14:paraId="30BCB217" w14:textId="3C7ED609">
            <w:pPr>
              <w:spacing w:before="0" w:beforeAutospacing="off" w:after="0" w:afterAutospacing="off"/>
              <w:rPr>
                <w:rFonts w:ascii="Times New Roman" w:hAnsi="Times New Roman" w:eastAsia="Times New Roman" w:cs="Times New Roman"/>
                <w:color w:val="1F1F1F"/>
                <w:sz w:val="24"/>
                <w:szCs w:val="24"/>
              </w:rPr>
            </w:pPr>
            <w:r w:rsidRPr="3EF1DB86" w:rsidR="345B7494">
              <w:rPr>
                <w:rFonts w:ascii="Times New Roman" w:hAnsi="Times New Roman" w:eastAsia="Times New Roman" w:cs="Times New Roman"/>
                <w:color w:val="1F1F1F"/>
                <w:sz w:val="24"/>
                <w:szCs w:val="24"/>
              </w:rPr>
              <w:t>Brainstorming</w:t>
            </w:r>
          </w:p>
          <w:p w:rsidR="3EF1DB86" w:rsidP="3EF1DB86" w:rsidRDefault="3EF1DB86" w14:paraId="188DB609" w14:textId="5935E76B">
            <w:pPr>
              <w:spacing w:before="0" w:beforeAutospacing="off" w:after="0" w:afterAutospacing="off"/>
              <w:rPr>
                <w:rFonts w:ascii="Times New Roman" w:hAnsi="Times New Roman" w:eastAsia="Times New Roman" w:cs="Times New Roman"/>
                <w:color w:val="1F1F1F"/>
                <w:sz w:val="24"/>
                <w:szCs w:val="24"/>
              </w:rPr>
            </w:pPr>
          </w:p>
        </w:tc>
      </w:tr>
      <w:tr w:rsidR="3EF1DB86" w:rsidTr="3EF1DB86" w14:paraId="5FAE382F">
        <w:trPr>
          <w:trHeight w:val="300"/>
        </w:trPr>
        <w:tc>
          <w:tcPr>
            <w:tcW w:w="87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7D030A83" w14:textId="46ACF3BA">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RF</w:t>
            </w:r>
            <w:r w:rsidRPr="3EF1DB86" w:rsidR="34DA7BAB">
              <w:rPr>
                <w:rFonts w:ascii="Times New Roman" w:hAnsi="Times New Roman" w:eastAsia="Times New Roman" w:cs="Times New Roman"/>
                <w:color w:val="1F1F1F"/>
                <w:sz w:val="24"/>
                <w:szCs w:val="24"/>
              </w:rPr>
              <w:t>11</w:t>
            </w:r>
          </w:p>
        </w:tc>
        <w:tc>
          <w:tcPr>
            <w:tcW w:w="262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01CB4AC3" w14:textId="2FA12CB5">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Cadastrar e gerenciar espaços (quadras/campos)</w:t>
            </w:r>
          </w:p>
        </w:tc>
        <w:tc>
          <w:tcPr>
            <w:tcW w:w="207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60544DCB" w14:textId="350439B3">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Manter o inventário de locais disponíveis atualizado.</w:t>
            </w:r>
          </w:p>
        </w:tc>
        <w:tc>
          <w:tcPr>
            <w:tcW w:w="169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5ED9294F" w14:textId="7B40FDE5">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MUST</w:t>
            </w:r>
          </w:p>
        </w:tc>
        <w:tc>
          <w:tcPr>
            <w:tcW w:w="1892" w:type="dxa"/>
            <w:tcBorders>
              <w:top w:val="single" w:sz="6"/>
              <w:left w:val="single" w:sz="6"/>
              <w:bottom w:val="single" w:sz="6"/>
              <w:right w:val="single" w:sz="6"/>
            </w:tcBorders>
            <w:tcMar>
              <w:top w:w="240" w:type="dxa"/>
              <w:bottom w:w="240" w:type="dxa"/>
            </w:tcMar>
            <w:vAlign w:val="center"/>
          </w:tcPr>
          <w:p w:rsidR="3EF1DB86" w:rsidP="3EF1DB86" w:rsidRDefault="3EF1DB86" w14:paraId="5BD4D946" w14:textId="3C7ED609">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Brainstorming</w:t>
            </w:r>
          </w:p>
        </w:tc>
      </w:tr>
      <w:tr w:rsidR="3EF1DB86" w:rsidTr="3EF1DB86" w14:paraId="158FF0BA">
        <w:trPr>
          <w:trHeight w:val="300"/>
        </w:trPr>
        <w:tc>
          <w:tcPr>
            <w:tcW w:w="87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7D359DBD" w14:textId="02F4439A">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RF1</w:t>
            </w:r>
            <w:r w:rsidRPr="3EF1DB86" w:rsidR="19253B9F">
              <w:rPr>
                <w:rFonts w:ascii="Times New Roman" w:hAnsi="Times New Roman" w:eastAsia="Times New Roman" w:cs="Times New Roman"/>
                <w:color w:val="1F1F1F"/>
                <w:sz w:val="24"/>
                <w:szCs w:val="24"/>
              </w:rPr>
              <w:t>2</w:t>
            </w:r>
          </w:p>
        </w:tc>
        <w:tc>
          <w:tcPr>
            <w:tcW w:w="262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0958995E" w14:textId="3101C14E">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Dashboard de ocupação mensal</w:t>
            </w:r>
          </w:p>
        </w:tc>
        <w:tc>
          <w:tcPr>
            <w:tcW w:w="207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371D7B29" w14:textId="52A183BD">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Analisar estatísticas de uso para fins administrativos.</w:t>
            </w:r>
          </w:p>
        </w:tc>
        <w:tc>
          <w:tcPr>
            <w:tcW w:w="169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412FCB64" w14:textId="25DF4011">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SHOULD</w:t>
            </w:r>
          </w:p>
        </w:tc>
        <w:tc>
          <w:tcPr>
            <w:tcW w:w="1892" w:type="dxa"/>
            <w:tcBorders>
              <w:top w:val="single" w:sz="6"/>
              <w:left w:val="single" w:sz="6"/>
              <w:bottom w:val="single" w:sz="6"/>
              <w:right w:val="single" w:sz="6"/>
            </w:tcBorders>
            <w:tcMar>
              <w:top w:w="240" w:type="dxa"/>
              <w:bottom w:w="240" w:type="dxa"/>
            </w:tcMar>
            <w:vAlign w:val="center"/>
          </w:tcPr>
          <w:p w:rsidR="00047D55" w:rsidP="3EF1DB86" w:rsidRDefault="00047D55" w14:paraId="0099130A" w14:textId="3C7ED609">
            <w:pPr>
              <w:spacing w:before="0" w:beforeAutospacing="off" w:after="0" w:afterAutospacing="off"/>
              <w:rPr>
                <w:rFonts w:ascii="Times New Roman" w:hAnsi="Times New Roman" w:eastAsia="Times New Roman" w:cs="Times New Roman"/>
                <w:color w:val="1F1F1F"/>
                <w:sz w:val="24"/>
                <w:szCs w:val="24"/>
              </w:rPr>
            </w:pPr>
            <w:r w:rsidRPr="3EF1DB86" w:rsidR="00047D55">
              <w:rPr>
                <w:rFonts w:ascii="Times New Roman" w:hAnsi="Times New Roman" w:eastAsia="Times New Roman" w:cs="Times New Roman"/>
                <w:color w:val="1F1F1F"/>
                <w:sz w:val="24"/>
                <w:szCs w:val="24"/>
              </w:rPr>
              <w:t>Brainstorming</w:t>
            </w:r>
          </w:p>
          <w:p w:rsidR="3EF1DB86" w:rsidP="3EF1DB86" w:rsidRDefault="3EF1DB86" w14:paraId="77E7F215" w14:textId="76411D63">
            <w:pPr>
              <w:spacing w:before="0" w:beforeAutospacing="off" w:after="0" w:afterAutospacing="off"/>
              <w:rPr>
                <w:rFonts w:ascii="Times New Roman" w:hAnsi="Times New Roman" w:eastAsia="Times New Roman" w:cs="Times New Roman"/>
                <w:color w:val="1F1F1F"/>
                <w:sz w:val="24"/>
                <w:szCs w:val="24"/>
              </w:rPr>
            </w:pPr>
          </w:p>
        </w:tc>
      </w:tr>
    </w:tbl>
    <w:p w:rsidR="3EF1DB86" w:rsidP="3EF1DB86" w:rsidRDefault="3EF1DB86" w14:paraId="39B213E7" w14:textId="5C0CFDD0">
      <w:pPr>
        <w:bidi w:val="0"/>
        <w:rPr>
          <w:rFonts w:ascii="Times New Roman" w:hAnsi="Times New Roman" w:eastAsia="Times New Roman" w:cs="Times New Roman"/>
          <w:sz w:val="24"/>
          <w:szCs w:val="24"/>
        </w:rPr>
      </w:pPr>
    </w:p>
    <w:p w:rsidR="3EF1DB86" w:rsidP="3EF1DB86" w:rsidRDefault="3EF1DB86" w14:paraId="4CA342FC" w14:textId="1BB00EF5">
      <w:pPr>
        <w:pStyle w:val="Normal"/>
        <w:rPr>
          <w:rFonts w:ascii="Times New Roman" w:hAnsi="Times New Roman" w:eastAsia="Times New Roman" w:cs="Times New Roman"/>
          <w:sz w:val="24"/>
          <w:szCs w:val="24"/>
        </w:rPr>
      </w:pPr>
    </w:p>
    <w:p w:rsidR="3EF1DB86" w:rsidP="3EF1DB86" w:rsidRDefault="3EF1DB86" w14:paraId="65575D05" w14:textId="1A7B9E88">
      <w:pPr>
        <w:rPr>
          <w:rFonts w:ascii="Times New Roman" w:hAnsi="Times New Roman" w:eastAsia="Times New Roman" w:cs="Times New Roman"/>
          <w:sz w:val="24"/>
          <w:szCs w:val="24"/>
        </w:rPr>
      </w:pPr>
      <w:r w:rsidRPr="3EF1DB86">
        <w:rPr>
          <w:rFonts w:ascii="Times New Roman" w:hAnsi="Times New Roman" w:eastAsia="Times New Roman" w:cs="Times New Roman"/>
          <w:sz w:val="24"/>
          <w:szCs w:val="24"/>
        </w:rPr>
        <w:br w:type="page"/>
      </w:r>
    </w:p>
    <w:p w:rsidR="3EF1DB86" w:rsidP="3EF1DB86" w:rsidRDefault="3EF1DB86" w14:paraId="181E42EF" w14:textId="7D5F66BE">
      <w:pPr>
        <w:pStyle w:val="Normal"/>
        <w:rPr>
          <w:rFonts w:ascii="Times New Roman" w:hAnsi="Times New Roman" w:eastAsia="Times New Roman" w:cs="Times New Roman"/>
          <w:sz w:val="24"/>
          <w:szCs w:val="24"/>
        </w:rPr>
      </w:pPr>
    </w:p>
    <w:p w:rsidRPr="004C723F" w:rsidR="00705618" w:rsidP="3EF1DB86" w:rsidRDefault="00705618" w14:paraId="65985DC2" w14:textId="77777777">
      <w:pPr>
        <w:pStyle w:val="Ttulo2"/>
        <w:rPr>
          <w:rFonts w:ascii="Times New Roman" w:hAnsi="Times New Roman" w:eastAsia="Times New Roman" w:cs="Times New Roman"/>
          <w:sz w:val="24"/>
          <w:szCs w:val="24"/>
        </w:rPr>
      </w:pPr>
      <w:bookmarkStart w:name="_Toc165470074" w:id="43"/>
      <w:bookmarkStart w:name="_Toc221373675" w:id="44"/>
      <w:commentRangeStart w:id="555889117"/>
      <w:commentRangeStart w:id="1629935016"/>
      <w:r w:rsidRPr="3EF1DB86" w:rsidR="0CA22857">
        <w:rPr>
          <w:rFonts w:ascii="Times New Roman" w:hAnsi="Times New Roman" w:eastAsia="Times New Roman" w:cs="Times New Roman"/>
          <w:sz w:val="24"/>
          <w:szCs w:val="24"/>
        </w:rPr>
        <w:t>Perfis</w:t>
      </w:r>
      <w:bookmarkEnd w:id="43"/>
      <w:bookmarkEnd w:id="44"/>
      <w:commentRangeEnd w:id="555889117"/>
      <w:r>
        <w:rPr>
          <w:rStyle w:val="CommentReference"/>
        </w:rPr>
        <w:commentReference w:id="555889117"/>
      </w:r>
      <w:commentRangeEnd w:id="1629935016"/>
      <w:r>
        <w:rPr>
          <w:rStyle w:val="CommentReference"/>
        </w:rPr>
        <w:commentReference w:id="1629935016"/>
      </w:r>
    </w:p>
    <w:p w:rsidR="3EF1DB86" w:rsidP="3EF1DB86" w:rsidRDefault="3EF1DB86" w14:paraId="2C265B61" w14:textId="4F8C1D41">
      <w:pPr>
        <w:pStyle w:val="Normal"/>
        <w:rPr>
          <w:rFonts w:ascii="Times New Roman" w:hAnsi="Times New Roman" w:eastAsia="Times New Roman" w:cs="Times New Roman"/>
          <w:sz w:val="24"/>
          <w:szCs w:val="24"/>
        </w:rPr>
      </w:pPr>
    </w:p>
    <w:p w:rsidR="74685B86" w:rsidP="3EF1DB86" w:rsidRDefault="74685B86" w14:paraId="40D604A5" w14:textId="5DBBD555">
      <w:pPr>
        <w:pStyle w:val="Normal"/>
        <w:ind w:firstLine="576"/>
        <w:rPr>
          <w:rFonts w:ascii="Times New Roman" w:hAnsi="Times New Roman" w:eastAsia="Times New Roman" w:cs="Times New Roman"/>
          <w:sz w:val="24"/>
          <w:szCs w:val="24"/>
        </w:rPr>
      </w:pPr>
      <w:r w:rsidRPr="3EF1DB86" w:rsidR="74685B86">
        <w:rPr>
          <w:rFonts w:ascii="Times New Roman" w:hAnsi="Times New Roman" w:eastAsia="Times New Roman" w:cs="Times New Roman"/>
          <w:sz w:val="24"/>
          <w:szCs w:val="24"/>
        </w:rPr>
        <w:t>A seguinte hierarquia garante que o sistema seja seguro e que cada usuário tenha acesso apenas às funcionalidades pertinentes à sua realidade na FCTE.</w:t>
      </w:r>
    </w:p>
    <w:p w:rsidR="3EF1DB86" w:rsidP="3EF1DB86" w:rsidRDefault="3EF1DB86" w14:paraId="1A5E781C" w14:textId="18CB05C7">
      <w:pPr>
        <w:pStyle w:val="Normal"/>
        <w:ind w:firstLine="576"/>
        <w:rPr>
          <w:rFonts w:ascii="Times New Roman" w:hAnsi="Times New Roman" w:eastAsia="Times New Roman" w:cs="Times New Roman"/>
          <w:b w:val="1"/>
          <w:bCs w:val="1"/>
          <w:sz w:val="24"/>
          <w:szCs w:val="24"/>
        </w:rPr>
      </w:pPr>
    </w:p>
    <w:p w:rsidRPr="004C723F" w:rsidR="00705618" w:rsidP="3EF1DB86" w:rsidRDefault="00705618" w14:paraId="59DBD11C" w14:textId="55F4F304">
      <w:pPr>
        <w:pStyle w:val="Corpodetexto"/>
        <w:jc w:val="center"/>
        <w:rPr>
          <w:rFonts w:ascii="Times New Roman" w:hAnsi="Times New Roman" w:eastAsia="Times New Roman" w:cs="Times New Roman"/>
          <w:b w:val="1"/>
          <w:bCs w:val="1"/>
          <w:sz w:val="24"/>
          <w:szCs w:val="24"/>
          <w:lang w:eastAsia="en-US"/>
        </w:rPr>
      </w:pPr>
      <w:r w:rsidRPr="3EF1DB86" w:rsidR="0CA22857">
        <w:rPr>
          <w:rFonts w:ascii="Times New Roman" w:hAnsi="Times New Roman" w:eastAsia="Times New Roman" w:cs="Times New Roman"/>
          <w:b w:val="1"/>
          <w:bCs w:val="1"/>
          <w:sz w:val="24"/>
          <w:szCs w:val="24"/>
          <w:lang w:eastAsia="en-US"/>
        </w:rPr>
        <w:t>Tabela : Perfis de acesso</w:t>
      </w:r>
    </w:p>
    <w:tbl>
      <w:tblPr>
        <w:tblStyle w:val="Tabelacomgrade"/>
        <w:tblW w:w="9015" w:type="dxa"/>
        <w:tblLook w:val="04A0" w:firstRow="1" w:lastRow="0" w:firstColumn="1" w:lastColumn="0" w:noHBand="0" w:noVBand="1"/>
      </w:tblPr>
      <w:tblGrid>
        <w:gridCol w:w="480"/>
        <w:gridCol w:w="2130"/>
        <w:gridCol w:w="3210"/>
        <w:gridCol w:w="3195"/>
      </w:tblGrid>
      <w:tr w:rsidRPr="004C723F" w:rsidR="00705618" w:rsidTr="3EF1DB86" w14:paraId="10633955" w14:textId="77777777">
        <w:tc>
          <w:tcPr>
            <w:tcW w:w="480" w:type="dxa"/>
            <w:tcMar/>
          </w:tcPr>
          <w:p w:rsidRPr="004C723F" w:rsidR="00705618" w:rsidP="3EF1DB86" w:rsidRDefault="00705618" w14:paraId="60F20333" w14:textId="77777777">
            <w:pPr>
              <w:pStyle w:val="Corpodetexto"/>
              <w:rPr>
                <w:rFonts w:ascii="Times New Roman" w:hAnsi="Times New Roman" w:eastAsia="Times New Roman" w:cs="Times New Roman"/>
                <w:sz w:val="24"/>
                <w:szCs w:val="24"/>
                <w:lang w:eastAsia="en-US"/>
              </w:rPr>
            </w:pPr>
            <w:r w:rsidRPr="3EF1DB86" w:rsidR="0CA22857">
              <w:rPr>
                <w:rFonts w:ascii="Times New Roman" w:hAnsi="Times New Roman" w:eastAsia="Times New Roman" w:cs="Times New Roman"/>
                <w:sz w:val="24"/>
                <w:szCs w:val="24"/>
                <w:lang w:eastAsia="en-US"/>
              </w:rPr>
              <w:t>#</w:t>
            </w:r>
          </w:p>
        </w:tc>
        <w:tc>
          <w:tcPr>
            <w:tcW w:w="2130" w:type="dxa"/>
            <w:tcMar/>
          </w:tcPr>
          <w:p w:rsidRPr="004C723F" w:rsidR="00705618" w:rsidP="3EF1DB86" w:rsidRDefault="00705618" w14:paraId="3F71A82C" w14:textId="77777777">
            <w:pPr>
              <w:pStyle w:val="Corpodetexto"/>
              <w:rPr>
                <w:rFonts w:ascii="Times New Roman" w:hAnsi="Times New Roman" w:eastAsia="Times New Roman" w:cs="Times New Roman"/>
                <w:sz w:val="24"/>
                <w:szCs w:val="24"/>
                <w:lang w:eastAsia="en-US"/>
              </w:rPr>
            </w:pPr>
            <w:r w:rsidRPr="3EF1DB86" w:rsidR="0CA22857">
              <w:rPr>
                <w:rFonts w:ascii="Times New Roman" w:hAnsi="Times New Roman" w:eastAsia="Times New Roman" w:cs="Times New Roman"/>
                <w:sz w:val="24"/>
                <w:szCs w:val="24"/>
                <w:lang w:eastAsia="en-US"/>
              </w:rPr>
              <w:t>Nome do perfil</w:t>
            </w:r>
          </w:p>
        </w:tc>
        <w:tc>
          <w:tcPr>
            <w:tcW w:w="3210" w:type="dxa"/>
            <w:tcMar/>
          </w:tcPr>
          <w:p w:rsidRPr="004C723F" w:rsidR="00705618" w:rsidP="3EF1DB86" w:rsidRDefault="00705618" w14:paraId="064D885D" w14:textId="77777777">
            <w:pPr>
              <w:pStyle w:val="Corpodetexto"/>
              <w:rPr>
                <w:rFonts w:ascii="Times New Roman" w:hAnsi="Times New Roman" w:eastAsia="Times New Roman" w:cs="Times New Roman"/>
                <w:sz w:val="24"/>
                <w:szCs w:val="24"/>
                <w:lang w:eastAsia="en-US"/>
              </w:rPr>
            </w:pPr>
            <w:r w:rsidRPr="3EF1DB86" w:rsidR="0CA22857">
              <w:rPr>
                <w:rFonts w:ascii="Times New Roman" w:hAnsi="Times New Roman" w:eastAsia="Times New Roman" w:cs="Times New Roman"/>
                <w:sz w:val="24"/>
                <w:szCs w:val="24"/>
                <w:lang w:eastAsia="en-US"/>
              </w:rPr>
              <w:t>Características do perfil</w:t>
            </w:r>
          </w:p>
        </w:tc>
        <w:tc>
          <w:tcPr>
            <w:tcW w:w="3195" w:type="dxa"/>
            <w:tcMar/>
          </w:tcPr>
          <w:p w:rsidRPr="004C723F" w:rsidR="00705618" w:rsidP="3EF1DB86" w:rsidRDefault="00705618" w14:paraId="67750C3C" w14:textId="77777777">
            <w:pPr>
              <w:pStyle w:val="Corpodetexto"/>
              <w:rPr>
                <w:rFonts w:ascii="Times New Roman" w:hAnsi="Times New Roman" w:eastAsia="Times New Roman" w:cs="Times New Roman"/>
                <w:sz w:val="24"/>
                <w:szCs w:val="24"/>
                <w:lang w:eastAsia="en-US"/>
              </w:rPr>
            </w:pPr>
            <w:r w:rsidRPr="3EF1DB86" w:rsidR="0CA22857">
              <w:rPr>
                <w:rFonts w:ascii="Times New Roman" w:hAnsi="Times New Roman" w:eastAsia="Times New Roman" w:cs="Times New Roman"/>
                <w:sz w:val="24"/>
                <w:szCs w:val="24"/>
                <w:lang w:eastAsia="en-US"/>
              </w:rPr>
              <w:t>Permissões de acesso</w:t>
            </w:r>
          </w:p>
        </w:tc>
      </w:tr>
      <w:tr w:rsidR="3EF1DB86" w:rsidTr="3EF1DB86" w14:paraId="0F18224A">
        <w:trPr>
          <w:trHeight w:val="300"/>
        </w:trPr>
        <w:tc>
          <w:tcPr>
            <w:tcW w:w="480" w:type="dxa"/>
            <w:tcMar/>
          </w:tcPr>
          <w:p w:rsidR="3EF1DB86" w:rsidP="3EF1DB86" w:rsidRDefault="3EF1DB86" w14:paraId="42AD33B9" w14:textId="61A886FD">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1</w:t>
            </w:r>
          </w:p>
        </w:tc>
        <w:tc>
          <w:tcPr>
            <w:tcW w:w="2130" w:type="dxa"/>
            <w:tcMar/>
          </w:tcPr>
          <w:p w:rsidR="3EF1DB86" w:rsidP="3EF1DB86" w:rsidRDefault="3EF1DB86" w14:paraId="723A70B6" w14:textId="373155D3">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Aluno</w:t>
            </w:r>
          </w:p>
        </w:tc>
        <w:tc>
          <w:tcPr>
            <w:tcW w:w="3210" w:type="dxa"/>
            <w:tcMar/>
          </w:tcPr>
          <w:p w:rsidR="3EF1DB86" w:rsidP="3EF1DB86" w:rsidRDefault="3EF1DB86" w14:paraId="1391364F" w14:textId="30A42744">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Estudante da FCTE/UnB interessado em participar de atividades esportivas ou lazer.</w:t>
            </w:r>
          </w:p>
        </w:tc>
        <w:tc>
          <w:tcPr>
            <w:tcW w:w="3195" w:type="dxa"/>
            <w:tcMar/>
          </w:tcPr>
          <w:p w:rsidR="3EF1DB86" w:rsidP="3EF1DB86" w:rsidRDefault="3EF1DB86" w14:paraId="6BEE59EF" w14:textId="0EEE4598">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b w:val="1"/>
                <w:bCs w:val="1"/>
                <w:color w:val="1F1F1F"/>
                <w:sz w:val="24"/>
                <w:szCs w:val="24"/>
              </w:rPr>
              <w:t>Leitura:</w:t>
            </w:r>
            <w:r w:rsidRPr="3EF1DB86" w:rsidR="3EF1DB86">
              <w:rPr>
                <w:rFonts w:ascii="Times New Roman" w:hAnsi="Times New Roman" w:eastAsia="Times New Roman" w:cs="Times New Roman"/>
                <w:color w:val="1F1F1F"/>
                <w:sz w:val="24"/>
                <w:szCs w:val="24"/>
              </w:rPr>
              <w:t xml:space="preserve"> Calendário de quadras e mural de eventos.</w:t>
            </w:r>
          </w:p>
          <w:p w:rsidR="3EF1DB86" w:rsidP="3EF1DB86" w:rsidRDefault="3EF1DB86" w14:paraId="7127846B" w14:textId="5DE60F0D">
            <w:pPr>
              <w:spacing w:before="0" w:beforeAutospacing="off" w:after="0" w:afterAutospacing="off"/>
              <w:rPr>
                <w:rFonts w:ascii="Times New Roman" w:hAnsi="Times New Roman" w:eastAsia="Times New Roman" w:cs="Times New Roman"/>
                <w:sz w:val="24"/>
                <w:szCs w:val="24"/>
              </w:rPr>
            </w:pPr>
          </w:p>
          <w:p w:rsidR="3EF1DB86" w:rsidP="3EF1DB86" w:rsidRDefault="3EF1DB86" w14:paraId="5707DF77" w14:textId="2643075C">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b w:val="1"/>
                <w:bCs w:val="1"/>
                <w:color w:val="1F1F1F"/>
                <w:sz w:val="24"/>
                <w:szCs w:val="24"/>
              </w:rPr>
              <w:t>Escrita:</w:t>
            </w:r>
            <w:r w:rsidRPr="3EF1DB86" w:rsidR="3EF1DB86">
              <w:rPr>
                <w:rFonts w:ascii="Times New Roman" w:hAnsi="Times New Roman" w:eastAsia="Times New Roman" w:cs="Times New Roman"/>
                <w:color w:val="1F1F1F"/>
                <w:sz w:val="24"/>
                <w:szCs w:val="24"/>
              </w:rPr>
              <w:t xml:space="preserve"> Realizar inscrição em eventos e editar o próprio perfil.</w:t>
            </w:r>
          </w:p>
        </w:tc>
      </w:tr>
      <w:tr w:rsidR="3EF1DB86" w:rsidTr="3EF1DB86" w14:paraId="4C63B6EB">
        <w:trPr>
          <w:trHeight w:val="300"/>
        </w:trPr>
        <w:tc>
          <w:tcPr>
            <w:tcW w:w="480" w:type="dxa"/>
            <w:tcMar/>
          </w:tcPr>
          <w:p w:rsidR="3EF1DB86" w:rsidP="3EF1DB86" w:rsidRDefault="3EF1DB86" w14:paraId="6FA5BB55" w14:textId="5A82AD08">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2</w:t>
            </w:r>
          </w:p>
        </w:tc>
        <w:tc>
          <w:tcPr>
            <w:tcW w:w="2130" w:type="dxa"/>
            <w:tcMar/>
          </w:tcPr>
          <w:p w:rsidR="3EF1DB86" w:rsidP="3EF1DB86" w:rsidRDefault="3EF1DB86" w14:paraId="41FB1B8B" w14:textId="50260505">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Organizador (Atlética/CA)</w:t>
            </w:r>
          </w:p>
        </w:tc>
        <w:tc>
          <w:tcPr>
            <w:tcW w:w="3210" w:type="dxa"/>
            <w:tcMar/>
          </w:tcPr>
          <w:p w:rsidR="3EF1DB86" w:rsidP="3EF1DB86" w:rsidRDefault="3EF1DB86" w14:paraId="561556E6" w14:textId="1470CDB1">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Representante de entidade estudantil ou grupo independente que promove eventos.</w:t>
            </w:r>
          </w:p>
        </w:tc>
        <w:tc>
          <w:tcPr>
            <w:tcW w:w="3195" w:type="dxa"/>
            <w:tcMar/>
          </w:tcPr>
          <w:p w:rsidR="3EF1DB86" w:rsidP="3EF1DB86" w:rsidRDefault="3EF1DB86" w14:paraId="290287BC" w14:textId="35FE3016">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b w:val="1"/>
                <w:bCs w:val="1"/>
                <w:color w:val="1F1F1F"/>
                <w:sz w:val="24"/>
                <w:szCs w:val="24"/>
              </w:rPr>
              <w:t>Leitura:</w:t>
            </w:r>
            <w:r w:rsidRPr="3EF1DB86" w:rsidR="3EF1DB86">
              <w:rPr>
                <w:rFonts w:ascii="Times New Roman" w:hAnsi="Times New Roman" w:eastAsia="Times New Roman" w:cs="Times New Roman"/>
                <w:color w:val="1F1F1F"/>
                <w:sz w:val="24"/>
                <w:szCs w:val="24"/>
              </w:rPr>
              <w:t xml:space="preserve"> Tudo que o aluno acessa.</w:t>
            </w:r>
          </w:p>
          <w:p w:rsidR="3EF1DB86" w:rsidP="3EF1DB86" w:rsidRDefault="3EF1DB86" w14:paraId="5E6F9B04" w14:textId="75B84E69">
            <w:pPr>
              <w:spacing w:before="0" w:beforeAutospacing="off" w:after="0" w:afterAutospacing="off"/>
              <w:rPr>
                <w:rFonts w:ascii="Times New Roman" w:hAnsi="Times New Roman" w:eastAsia="Times New Roman" w:cs="Times New Roman"/>
                <w:sz w:val="24"/>
                <w:szCs w:val="24"/>
              </w:rPr>
            </w:pPr>
          </w:p>
          <w:p w:rsidR="3EF1DB86" w:rsidP="3EF1DB86" w:rsidRDefault="3EF1DB86" w14:paraId="78221F08" w14:textId="2143ECC3">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b w:val="1"/>
                <w:bCs w:val="1"/>
                <w:color w:val="1F1F1F"/>
                <w:sz w:val="24"/>
                <w:szCs w:val="24"/>
              </w:rPr>
              <w:t>Escrita:</w:t>
            </w:r>
            <w:r w:rsidRPr="3EF1DB86" w:rsidR="3EF1DB86">
              <w:rPr>
                <w:rFonts w:ascii="Times New Roman" w:hAnsi="Times New Roman" w:eastAsia="Times New Roman" w:cs="Times New Roman"/>
                <w:color w:val="1F1F1F"/>
                <w:sz w:val="24"/>
                <w:szCs w:val="24"/>
              </w:rPr>
              <w:t xml:space="preserve"> Criar eventos, solicitar reserva de quadra, gerenciar inscritos (ver lista) e cancelar próprios eventos.</w:t>
            </w:r>
          </w:p>
        </w:tc>
      </w:tr>
      <w:tr w:rsidR="3EF1DB86" w:rsidTr="3EF1DB86" w14:paraId="119B4E80">
        <w:trPr>
          <w:trHeight w:val="300"/>
        </w:trPr>
        <w:tc>
          <w:tcPr>
            <w:tcW w:w="480" w:type="dxa"/>
            <w:tcMar/>
          </w:tcPr>
          <w:p w:rsidR="3EF1DB86" w:rsidP="3EF1DB86" w:rsidRDefault="3EF1DB86" w14:paraId="12D701E2" w14:textId="0B7D3DF0">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3</w:t>
            </w:r>
          </w:p>
        </w:tc>
        <w:tc>
          <w:tcPr>
            <w:tcW w:w="2130" w:type="dxa"/>
            <w:tcMar/>
          </w:tcPr>
          <w:p w:rsidR="3EF1DB86" w:rsidP="3EF1DB86" w:rsidRDefault="3EF1DB86" w14:paraId="3412DCEE" w14:textId="0B40FAA9">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Gestor (Administração)</w:t>
            </w:r>
          </w:p>
        </w:tc>
        <w:tc>
          <w:tcPr>
            <w:tcW w:w="3210" w:type="dxa"/>
            <w:tcMar/>
          </w:tcPr>
          <w:p w:rsidR="3EF1DB86" w:rsidP="3EF1DB86" w:rsidRDefault="3EF1DB86" w14:paraId="70CF65B1" w14:textId="229D8DD0">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Servidor ou responsável técnico pela gestão da infraestrutura da FCTE.</w:t>
            </w:r>
          </w:p>
        </w:tc>
        <w:tc>
          <w:tcPr>
            <w:tcW w:w="3195" w:type="dxa"/>
            <w:tcMar/>
          </w:tcPr>
          <w:p w:rsidR="3EF1DB86" w:rsidP="3EF1DB86" w:rsidRDefault="3EF1DB86" w14:paraId="755B78C0" w14:textId="4177101D">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b w:val="1"/>
                <w:bCs w:val="1"/>
                <w:color w:val="1F1F1F"/>
                <w:sz w:val="24"/>
                <w:szCs w:val="24"/>
              </w:rPr>
              <w:t>Leitura:</w:t>
            </w:r>
            <w:r w:rsidRPr="3EF1DB86" w:rsidR="3EF1DB86">
              <w:rPr>
                <w:rFonts w:ascii="Times New Roman" w:hAnsi="Times New Roman" w:eastAsia="Times New Roman" w:cs="Times New Roman"/>
                <w:color w:val="1F1F1F"/>
                <w:sz w:val="24"/>
                <w:szCs w:val="24"/>
              </w:rPr>
              <w:t xml:space="preserve"> Visão completa do sistema e relatórios.</w:t>
            </w:r>
          </w:p>
          <w:p w:rsidR="3EF1DB86" w:rsidP="3EF1DB86" w:rsidRDefault="3EF1DB86" w14:paraId="25FEEE22" w14:textId="0756EBBB">
            <w:pPr>
              <w:spacing w:before="0" w:beforeAutospacing="off" w:after="0" w:afterAutospacing="off"/>
              <w:rPr>
                <w:rFonts w:ascii="Times New Roman" w:hAnsi="Times New Roman" w:eastAsia="Times New Roman" w:cs="Times New Roman"/>
                <w:sz w:val="24"/>
                <w:szCs w:val="24"/>
              </w:rPr>
            </w:pPr>
          </w:p>
          <w:p w:rsidR="3EF1DB86" w:rsidP="3EF1DB86" w:rsidRDefault="3EF1DB86" w14:paraId="54D343CC" w14:textId="5E5D80D8">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b w:val="1"/>
                <w:bCs w:val="1"/>
                <w:color w:val="1F1F1F"/>
                <w:sz w:val="24"/>
                <w:szCs w:val="24"/>
              </w:rPr>
              <w:t>Escrita:</w:t>
            </w:r>
            <w:r w:rsidRPr="3EF1DB86" w:rsidR="3EF1DB86">
              <w:rPr>
                <w:rFonts w:ascii="Times New Roman" w:hAnsi="Times New Roman" w:eastAsia="Times New Roman" w:cs="Times New Roman"/>
                <w:color w:val="1F1F1F"/>
                <w:sz w:val="24"/>
                <w:szCs w:val="24"/>
              </w:rPr>
              <w:t xml:space="preserve"> Aprovar/Reprovar reservas de espaço, cadastrar novos locais e bloquear horários para manutenção.</w:t>
            </w:r>
          </w:p>
        </w:tc>
      </w:tr>
      <w:tr w:rsidR="3EF1DB86" w:rsidTr="3EF1DB86" w14:paraId="5A4C47BA">
        <w:trPr>
          <w:trHeight w:val="300"/>
        </w:trPr>
        <w:tc>
          <w:tcPr>
            <w:tcW w:w="480" w:type="dxa"/>
            <w:tcMar/>
          </w:tcPr>
          <w:p w:rsidR="3EF1DB86" w:rsidP="3EF1DB86" w:rsidRDefault="3EF1DB86" w14:paraId="58A73095" w14:textId="0B203AC9">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4</w:t>
            </w:r>
          </w:p>
        </w:tc>
        <w:tc>
          <w:tcPr>
            <w:tcW w:w="2130" w:type="dxa"/>
            <w:tcMar/>
          </w:tcPr>
          <w:p w:rsidR="3EF1DB86" w:rsidP="3EF1DB86" w:rsidRDefault="3EF1DB86" w14:paraId="793E814B" w14:textId="58F6274D">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Admin (Equipe Dijkstra)</w:t>
            </w:r>
          </w:p>
        </w:tc>
        <w:tc>
          <w:tcPr>
            <w:tcW w:w="3210" w:type="dxa"/>
            <w:tcMar/>
          </w:tcPr>
          <w:p w:rsidR="3EF1DB86" w:rsidP="3EF1DB86" w:rsidRDefault="3EF1DB86" w14:paraId="592402F7" w14:textId="60EBD47A">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Membro do grupo de desenvolvimento (Superusuário do Django).</w:t>
            </w:r>
          </w:p>
        </w:tc>
        <w:tc>
          <w:tcPr>
            <w:tcW w:w="3195" w:type="dxa"/>
            <w:tcMar/>
          </w:tcPr>
          <w:p w:rsidR="3EF1DB86" w:rsidP="3EF1DB86" w:rsidRDefault="3EF1DB86" w14:paraId="02B0FC47" w14:textId="0652E026">
            <w:pPr>
              <w:spacing w:before="0" w:beforeAutospacing="off" w:after="0" w:afterAutospacing="off"/>
              <w:rPr>
                <w:rFonts w:ascii="Times New Roman" w:hAnsi="Times New Roman" w:eastAsia="Times New Roman" w:cs="Times New Roman"/>
                <w:i w:val="1"/>
                <w:iCs w:val="1"/>
                <w:sz w:val="24"/>
                <w:szCs w:val="24"/>
                <w:lang w:val="pt-BR"/>
              </w:rPr>
            </w:pPr>
            <w:r w:rsidRPr="3EF1DB86" w:rsidR="3EF1DB86">
              <w:rPr>
                <w:rFonts w:ascii="Times New Roman" w:hAnsi="Times New Roman" w:eastAsia="Times New Roman" w:cs="Times New Roman"/>
                <w:b w:val="1"/>
                <w:bCs w:val="1"/>
                <w:color w:val="1F1F1F"/>
                <w:sz w:val="24"/>
                <w:szCs w:val="24"/>
              </w:rPr>
              <w:t>Total:</w:t>
            </w:r>
            <w:r w:rsidRPr="3EF1DB86" w:rsidR="3EF1DB86">
              <w:rPr>
                <w:rFonts w:ascii="Times New Roman" w:hAnsi="Times New Roman" w:eastAsia="Times New Roman" w:cs="Times New Roman"/>
                <w:color w:val="1F1F1F"/>
                <w:sz w:val="24"/>
                <w:szCs w:val="24"/>
              </w:rPr>
              <w:t xml:space="preserve"> Acesso ao painel administrativo (</w:t>
            </w:r>
            <w:r w:rsidRPr="3EF1DB86" w:rsidR="3EF1DB86">
              <w:rPr>
                <w:rFonts w:ascii="Times New Roman" w:hAnsi="Times New Roman" w:eastAsia="Times New Roman" w:cs="Times New Roman"/>
                <w:color w:val="444746"/>
                <w:sz w:val="24"/>
                <w:szCs w:val="24"/>
              </w:rPr>
              <w:t>/admin</w:t>
            </w:r>
            <w:r w:rsidRPr="3EF1DB86" w:rsidR="3EF1DB86">
              <w:rPr>
                <w:rFonts w:ascii="Times New Roman" w:hAnsi="Times New Roman" w:eastAsia="Times New Roman" w:cs="Times New Roman"/>
                <w:color w:val="1F1F1F"/>
                <w:sz w:val="24"/>
                <w:szCs w:val="24"/>
              </w:rPr>
              <w:t>) para suporte técnico, correção de dados e gestão de permissões de alto nível.</w:t>
            </w:r>
            <w:r w:rsidRPr="3EF1DB86" w:rsidR="3EF1DB86">
              <w:rPr>
                <w:rFonts w:ascii="Times New Roman" w:hAnsi="Times New Roman" w:eastAsia="Times New Roman" w:cs="Times New Roman"/>
                <w:i w:val="1"/>
                <w:iCs w:val="1"/>
                <w:sz w:val="24"/>
                <w:szCs w:val="24"/>
                <w:lang w:val="pt-BR"/>
              </w:rPr>
              <w:t xml:space="preserve"> </w:t>
            </w:r>
          </w:p>
        </w:tc>
      </w:tr>
    </w:tbl>
    <w:p w:rsidRPr="004C723F" w:rsidR="00705618" w:rsidP="3EF1DB86" w:rsidRDefault="00705618" w14:paraId="214F8EE8" w14:textId="77777777">
      <w:pPr>
        <w:pStyle w:val="InfoBlue"/>
        <w:spacing w:line="240" w:lineRule="auto"/>
        <w:ind w:left="0"/>
        <w:jc w:val="both"/>
        <w:rPr>
          <w:rFonts w:ascii="Times New Roman" w:hAnsi="Times New Roman" w:eastAsia="Times New Roman" w:cs="Times New Roman"/>
          <w:i w:val="1"/>
          <w:iCs w:val="1"/>
          <w:sz w:val="24"/>
          <w:szCs w:val="24"/>
          <w:lang w:val="pt-BR"/>
        </w:rPr>
      </w:pPr>
    </w:p>
    <w:p w:rsidR="3EF1DB86" w:rsidRDefault="3EF1DB86" w14:paraId="7AF39573" w14:textId="7452B109">
      <w:r>
        <w:br w:type="page"/>
      </w:r>
    </w:p>
    <w:p w:rsidR="3EF1DB86" w:rsidP="3EF1DB86" w:rsidRDefault="3EF1DB86" w14:paraId="79DD4881" w14:textId="4A7FB726">
      <w:pPr>
        <w:pStyle w:val="InfoBlue"/>
        <w:spacing w:line="240" w:lineRule="auto"/>
        <w:ind w:left="0"/>
        <w:jc w:val="both"/>
        <w:rPr>
          <w:rFonts w:ascii="Times New Roman" w:hAnsi="Times New Roman" w:eastAsia="Times New Roman" w:cs="Times New Roman"/>
          <w:i w:val="1"/>
          <w:iCs w:val="1"/>
          <w:sz w:val="24"/>
          <w:szCs w:val="24"/>
          <w:lang w:val="pt-BR"/>
        </w:rPr>
      </w:pPr>
    </w:p>
    <w:p w:rsidRPr="004C723F" w:rsidR="00705618" w:rsidP="3EF1DB86" w:rsidRDefault="00705618" w14:paraId="77B90765" w14:textId="77777777">
      <w:pPr>
        <w:pStyle w:val="Ttulo2"/>
        <w:rPr>
          <w:rFonts w:ascii="Times New Roman" w:hAnsi="Times New Roman" w:eastAsia="Times New Roman" w:cs="Times New Roman"/>
          <w:sz w:val="24"/>
          <w:szCs w:val="24"/>
        </w:rPr>
      </w:pPr>
      <w:bookmarkStart w:name="_Toc165470075" w:id="45"/>
      <w:bookmarkStart w:name="_Toc221373676" w:id="46"/>
      <w:r w:rsidRPr="3EF1DB86" w:rsidR="0CA22857">
        <w:rPr>
          <w:rFonts w:ascii="Times New Roman" w:hAnsi="Times New Roman" w:eastAsia="Times New Roman" w:cs="Times New Roman"/>
          <w:sz w:val="24"/>
          <w:szCs w:val="24"/>
        </w:rPr>
        <w:t>Cenários</w:t>
      </w:r>
      <w:bookmarkEnd w:id="45"/>
      <w:bookmarkEnd w:id="46"/>
    </w:p>
    <w:p w:rsidRPr="004C723F" w:rsidR="00705618" w:rsidP="3EF1DB86" w:rsidRDefault="00705618" w14:paraId="72895718" w14:textId="22F43D2F">
      <w:pPr>
        <w:pStyle w:val="Corpodetexto"/>
        <w:jc w:val="center"/>
        <w:rPr>
          <w:rFonts w:ascii="Times New Roman" w:hAnsi="Times New Roman" w:eastAsia="Times New Roman" w:cs="Times New Roman"/>
          <w:sz w:val="24"/>
          <w:szCs w:val="24"/>
          <w:lang w:eastAsia="en-US"/>
        </w:rPr>
      </w:pPr>
      <w:r w:rsidRPr="3EF1DB86" w:rsidR="0CA22857">
        <w:rPr>
          <w:rFonts w:ascii="Times New Roman" w:hAnsi="Times New Roman" w:eastAsia="Times New Roman" w:cs="Times New Roman"/>
          <w:sz w:val="24"/>
          <w:szCs w:val="24"/>
          <w:lang w:eastAsia="en-US"/>
        </w:rPr>
        <w:t>Tabela : Cenários funcionais</w:t>
      </w:r>
    </w:p>
    <w:tbl>
      <w:tblPr>
        <w:tblStyle w:val="Tabelacomgrade"/>
        <w:tblW w:w="8857" w:type="dxa"/>
        <w:jc w:val="center"/>
        <w:tblLook w:val="04A0" w:firstRow="1" w:lastRow="0" w:firstColumn="1" w:lastColumn="0" w:noHBand="0" w:noVBand="1"/>
      </w:tblPr>
      <w:tblGrid>
        <w:gridCol w:w="1380"/>
        <w:gridCol w:w="6300"/>
        <w:gridCol w:w="1177"/>
      </w:tblGrid>
      <w:tr w:rsidRPr="004C723F" w:rsidR="00705618" w:rsidTr="3EF1DB86" w14:paraId="21482862" w14:textId="77777777">
        <w:trPr/>
        <w:tc>
          <w:tcPr>
            <w:tcW w:w="8857" w:type="dxa"/>
            <w:gridSpan w:val="3"/>
            <w:tcMar/>
          </w:tcPr>
          <w:p w:rsidRPr="004C723F" w:rsidR="00705618" w:rsidP="3EF1DB86" w:rsidRDefault="00705618" w14:paraId="19DF2982" w14:textId="53B4DECA">
            <w:pPr>
              <w:pStyle w:val="Corpodetexto"/>
              <w:jc w:val="center"/>
              <w:rPr>
                <w:rFonts w:ascii="Times New Roman" w:hAnsi="Times New Roman" w:eastAsia="Times New Roman" w:cs="Times New Roman"/>
                <w:sz w:val="24"/>
                <w:szCs w:val="24"/>
                <w:lang w:eastAsia="en-US"/>
              </w:rPr>
            </w:pPr>
            <w:r w:rsidRPr="3EF1DB86" w:rsidR="0CA22857">
              <w:rPr>
                <w:rFonts w:ascii="Times New Roman" w:hAnsi="Times New Roman" w:eastAsia="Times New Roman" w:cs="Times New Roman"/>
                <w:sz w:val="24"/>
                <w:szCs w:val="24"/>
                <w:lang w:eastAsia="en-US"/>
              </w:rPr>
              <w:t xml:space="preserve">Sistema: </w:t>
            </w:r>
            <w:r w:rsidRPr="3EF1DB86" w:rsidR="20149EBB">
              <w:rPr>
                <w:rFonts w:ascii="Times New Roman" w:hAnsi="Times New Roman" w:eastAsia="Times New Roman" w:cs="Times New Roman"/>
                <w:sz w:val="24"/>
                <w:szCs w:val="24"/>
                <w:lang w:eastAsia="en-US"/>
              </w:rPr>
              <w:t xml:space="preserve">SIGEsporte </w:t>
            </w:r>
            <w:r w:rsidRPr="3EF1DB86" w:rsidR="0CA22857">
              <w:rPr>
                <w:rFonts w:ascii="Times New Roman" w:hAnsi="Times New Roman" w:eastAsia="Times New Roman" w:cs="Times New Roman"/>
                <w:sz w:val="24"/>
                <w:szCs w:val="24"/>
                <w:lang w:eastAsia="en-US"/>
              </w:rPr>
              <w:t>– Cenários funcionais</w:t>
            </w:r>
          </w:p>
        </w:tc>
      </w:tr>
      <w:tr w:rsidRPr="004C723F" w:rsidR="00705618" w:rsidTr="3EF1DB86" w14:paraId="2202027F" w14:textId="77777777">
        <w:trPr/>
        <w:tc>
          <w:tcPr>
            <w:tcW w:w="1380" w:type="dxa"/>
            <w:tcMar/>
          </w:tcPr>
          <w:p w:rsidRPr="004C723F" w:rsidR="00705618" w:rsidP="3EF1DB86" w:rsidRDefault="00705618" w14:paraId="68420E5E" w14:textId="77777777">
            <w:pPr>
              <w:pStyle w:val="Corpodetexto"/>
              <w:jc w:val="center"/>
              <w:rPr>
                <w:rFonts w:ascii="Times New Roman" w:hAnsi="Times New Roman" w:eastAsia="Times New Roman" w:cs="Times New Roman"/>
                <w:sz w:val="24"/>
                <w:szCs w:val="24"/>
                <w:lang w:eastAsia="en-US"/>
              </w:rPr>
            </w:pPr>
            <w:r w:rsidRPr="3EF1DB86" w:rsidR="0CA22857">
              <w:rPr>
                <w:rFonts w:ascii="Times New Roman" w:hAnsi="Times New Roman" w:eastAsia="Times New Roman" w:cs="Times New Roman"/>
                <w:sz w:val="24"/>
                <w:szCs w:val="24"/>
                <w:lang w:eastAsia="en-US"/>
              </w:rPr>
              <w:t>Numeração do cenário</w:t>
            </w:r>
          </w:p>
        </w:tc>
        <w:tc>
          <w:tcPr>
            <w:tcW w:w="6300" w:type="dxa"/>
            <w:tcMar/>
          </w:tcPr>
          <w:p w:rsidRPr="004C723F" w:rsidR="00705618" w:rsidP="3EF1DB86" w:rsidRDefault="00705618" w14:paraId="492E1306" w14:textId="77777777">
            <w:pPr>
              <w:pStyle w:val="Corpodetexto"/>
              <w:jc w:val="center"/>
              <w:rPr>
                <w:rFonts w:ascii="Times New Roman" w:hAnsi="Times New Roman" w:eastAsia="Times New Roman" w:cs="Times New Roman"/>
                <w:sz w:val="24"/>
                <w:szCs w:val="24"/>
                <w:lang w:eastAsia="en-US"/>
              </w:rPr>
            </w:pPr>
            <w:r w:rsidRPr="3EF1DB86" w:rsidR="0CA22857">
              <w:rPr>
                <w:rFonts w:ascii="Times New Roman" w:hAnsi="Times New Roman" w:eastAsia="Times New Roman" w:cs="Times New Roman"/>
                <w:sz w:val="24"/>
                <w:szCs w:val="24"/>
                <w:lang w:eastAsia="en-US"/>
              </w:rPr>
              <w:t>Nome do cenário</w:t>
            </w:r>
          </w:p>
        </w:tc>
        <w:tc>
          <w:tcPr>
            <w:tcW w:w="1177" w:type="dxa"/>
            <w:tcMar/>
          </w:tcPr>
          <w:p w:rsidRPr="004C723F" w:rsidR="00705618" w:rsidP="3EF1DB86" w:rsidRDefault="00705618" w14:paraId="079CB615" w14:textId="77777777">
            <w:pPr>
              <w:pStyle w:val="Corpodetexto"/>
              <w:jc w:val="center"/>
              <w:rPr>
                <w:rFonts w:ascii="Times New Roman" w:hAnsi="Times New Roman" w:eastAsia="Times New Roman" w:cs="Times New Roman"/>
                <w:sz w:val="24"/>
                <w:szCs w:val="24"/>
                <w:lang w:eastAsia="en-US"/>
              </w:rPr>
            </w:pPr>
            <w:r w:rsidRPr="3EF1DB86" w:rsidR="0CA22857">
              <w:rPr>
                <w:rFonts w:ascii="Times New Roman" w:hAnsi="Times New Roman" w:eastAsia="Times New Roman" w:cs="Times New Roman"/>
                <w:sz w:val="24"/>
                <w:szCs w:val="24"/>
                <w:lang w:eastAsia="en-US"/>
              </w:rPr>
              <w:t>Sprints</w:t>
            </w:r>
          </w:p>
        </w:tc>
      </w:tr>
      <w:tr w:rsidR="3EF1DB86" w:rsidTr="3EF1DB86" w14:paraId="7713158B">
        <w:trPr>
          <w:trHeight w:val="300"/>
        </w:trPr>
        <w:tc>
          <w:tcPr>
            <w:tcW w:w="1380" w:type="dxa"/>
            <w:tcMar/>
          </w:tcPr>
          <w:p w:rsidR="3EF1DB86" w:rsidP="3EF1DB86" w:rsidRDefault="3EF1DB86" w14:paraId="1E92AD67" w14:textId="7568BD65">
            <w:pPr>
              <w:spacing w:before="0" w:beforeAutospacing="off" w:after="0" w:afterAutospacing="off"/>
            </w:pPr>
            <w:r w:rsidRPr="3EF1DB86" w:rsidR="3EF1DB86">
              <w:rPr>
                <w:rFonts w:ascii="sans-serif" w:hAnsi="sans-serif" w:eastAsia="sans-serif" w:cs="sans-serif"/>
                <w:b w:val="1"/>
                <w:bCs w:val="1"/>
                <w:color w:val="1F1F1F"/>
              </w:rPr>
              <w:t>01</w:t>
            </w:r>
          </w:p>
        </w:tc>
        <w:tc>
          <w:tcPr>
            <w:tcW w:w="6300" w:type="dxa"/>
            <w:tcMar/>
          </w:tcPr>
          <w:p w:rsidR="3EF1DB86" w:rsidP="3EF1DB86" w:rsidRDefault="3EF1DB86" w14:paraId="36E92E79" w14:textId="5E1AA7C0">
            <w:pPr>
              <w:spacing w:before="0" w:beforeAutospacing="off" w:after="0" w:afterAutospacing="off"/>
            </w:pPr>
            <w:r w:rsidRPr="3EF1DB86" w:rsidR="3EF1DB86">
              <w:rPr>
                <w:rFonts w:ascii="sans-serif" w:hAnsi="sans-serif" w:eastAsia="sans-serif" w:cs="sans-serif"/>
                <w:color w:val="1F1F1F"/>
              </w:rPr>
              <w:t>Autenticação e Gestão de Perfil de Usuário</w:t>
            </w:r>
          </w:p>
        </w:tc>
        <w:tc>
          <w:tcPr>
            <w:tcW w:w="1177" w:type="dxa"/>
            <w:tcMar/>
          </w:tcPr>
          <w:p w:rsidR="3EF1DB86" w:rsidP="3EF1DB86" w:rsidRDefault="3EF1DB86" w14:paraId="704D5E28" w14:textId="3EFA5233">
            <w:pPr>
              <w:pStyle w:val="Corpodetexto"/>
              <w:jc w:val="center"/>
              <w:rPr>
                <w:rFonts w:ascii="Times New Roman" w:hAnsi="Times New Roman" w:eastAsia="Times New Roman" w:cs="Times New Roman"/>
                <w:sz w:val="24"/>
                <w:szCs w:val="24"/>
                <w:lang w:eastAsia="en-US"/>
              </w:rPr>
            </w:pPr>
          </w:p>
        </w:tc>
      </w:tr>
      <w:tr w:rsidR="3EF1DB86" w:rsidTr="3EF1DB86" w14:paraId="3A3A6FE6">
        <w:trPr>
          <w:trHeight w:val="300"/>
        </w:trPr>
        <w:tc>
          <w:tcPr>
            <w:tcW w:w="1380" w:type="dxa"/>
            <w:tcMar/>
          </w:tcPr>
          <w:p w:rsidR="3EF1DB86" w:rsidP="3EF1DB86" w:rsidRDefault="3EF1DB86" w14:paraId="3A2C7B8C" w14:textId="0FC5F9CC">
            <w:pPr>
              <w:spacing w:before="0" w:beforeAutospacing="off" w:after="0" w:afterAutospacing="off"/>
            </w:pPr>
            <w:r w:rsidRPr="3EF1DB86" w:rsidR="3EF1DB86">
              <w:rPr>
                <w:rFonts w:ascii="sans-serif" w:hAnsi="sans-serif" w:eastAsia="sans-serif" w:cs="sans-serif"/>
                <w:b w:val="1"/>
                <w:bCs w:val="1"/>
                <w:color w:val="1F1F1F"/>
              </w:rPr>
              <w:t>02</w:t>
            </w:r>
          </w:p>
        </w:tc>
        <w:tc>
          <w:tcPr>
            <w:tcW w:w="6300" w:type="dxa"/>
            <w:tcMar/>
          </w:tcPr>
          <w:p w:rsidR="3EF1DB86" w:rsidP="3EF1DB86" w:rsidRDefault="3EF1DB86" w14:paraId="748CE552" w14:textId="78B29E21">
            <w:pPr>
              <w:spacing w:before="0" w:beforeAutospacing="off" w:after="0" w:afterAutospacing="off"/>
            </w:pPr>
            <w:r w:rsidRPr="3EF1DB86" w:rsidR="3EF1DB86">
              <w:rPr>
                <w:rFonts w:ascii="sans-serif" w:hAnsi="sans-serif" w:eastAsia="sans-serif" w:cs="sans-serif"/>
                <w:color w:val="1F1F1F"/>
              </w:rPr>
              <w:t>Consulta de Disponibilidade de Espaços Físicos</w:t>
            </w:r>
          </w:p>
        </w:tc>
        <w:tc>
          <w:tcPr>
            <w:tcW w:w="1177" w:type="dxa"/>
            <w:tcMar/>
          </w:tcPr>
          <w:p w:rsidR="3EF1DB86" w:rsidP="3EF1DB86" w:rsidRDefault="3EF1DB86" w14:paraId="529AC36E" w14:textId="63B7802A">
            <w:pPr>
              <w:pStyle w:val="Corpodetexto"/>
              <w:jc w:val="center"/>
              <w:rPr>
                <w:rFonts w:ascii="Times New Roman" w:hAnsi="Times New Roman" w:eastAsia="Times New Roman" w:cs="Times New Roman"/>
                <w:sz w:val="24"/>
                <w:szCs w:val="24"/>
                <w:lang w:eastAsia="en-US"/>
              </w:rPr>
            </w:pPr>
          </w:p>
        </w:tc>
      </w:tr>
      <w:tr w:rsidR="3EF1DB86" w:rsidTr="3EF1DB86" w14:paraId="0135F3EB">
        <w:trPr>
          <w:trHeight w:val="300"/>
        </w:trPr>
        <w:tc>
          <w:tcPr>
            <w:tcW w:w="1380" w:type="dxa"/>
            <w:tcMar/>
          </w:tcPr>
          <w:p w:rsidR="3EF1DB86" w:rsidP="3EF1DB86" w:rsidRDefault="3EF1DB86" w14:paraId="0B327A2B" w14:textId="4796E9FD">
            <w:pPr>
              <w:spacing w:before="0" w:beforeAutospacing="off" w:after="0" w:afterAutospacing="off"/>
            </w:pPr>
            <w:r w:rsidRPr="3EF1DB86" w:rsidR="3EF1DB86">
              <w:rPr>
                <w:rFonts w:ascii="sans-serif" w:hAnsi="sans-serif" w:eastAsia="sans-serif" w:cs="sans-serif"/>
                <w:b w:val="1"/>
                <w:bCs w:val="1"/>
                <w:color w:val="1F1F1F"/>
              </w:rPr>
              <w:t>03</w:t>
            </w:r>
          </w:p>
        </w:tc>
        <w:tc>
          <w:tcPr>
            <w:tcW w:w="6300" w:type="dxa"/>
            <w:tcMar/>
          </w:tcPr>
          <w:p w:rsidR="3EF1DB86" w:rsidP="3EF1DB86" w:rsidRDefault="3EF1DB86" w14:paraId="3165820F" w14:textId="534D53B5">
            <w:pPr>
              <w:spacing w:before="0" w:beforeAutospacing="off" w:after="0" w:afterAutospacing="off"/>
            </w:pPr>
            <w:r w:rsidRPr="3EF1DB86" w:rsidR="3EF1DB86">
              <w:rPr>
                <w:rFonts w:ascii="sans-serif" w:hAnsi="sans-serif" w:eastAsia="sans-serif" w:cs="sans-serif"/>
                <w:color w:val="1F1F1F"/>
              </w:rPr>
              <w:t>Solicitação de Reserva de Quadra/Campo</w:t>
            </w:r>
          </w:p>
        </w:tc>
        <w:tc>
          <w:tcPr>
            <w:tcW w:w="1177" w:type="dxa"/>
            <w:tcMar/>
          </w:tcPr>
          <w:p w:rsidR="3EF1DB86" w:rsidP="3EF1DB86" w:rsidRDefault="3EF1DB86" w14:paraId="6CA6B147" w14:textId="29C14EA4">
            <w:pPr>
              <w:pStyle w:val="Corpodetexto"/>
              <w:jc w:val="center"/>
              <w:rPr>
                <w:rFonts w:ascii="Times New Roman" w:hAnsi="Times New Roman" w:eastAsia="Times New Roman" w:cs="Times New Roman"/>
                <w:sz w:val="24"/>
                <w:szCs w:val="24"/>
                <w:lang w:eastAsia="en-US"/>
              </w:rPr>
            </w:pPr>
          </w:p>
        </w:tc>
      </w:tr>
      <w:tr w:rsidR="3EF1DB86" w:rsidTr="3EF1DB86" w14:paraId="540DFC8D">
        <w:trPr>
          <w:trHeight w:val="300"/>
        </w:trPr>
        <w:tc>
          <w:tcPr>
            <w:tcW w:w="1380" w:type="dxa"/>
            <w:tcMar/>
          </w:tcPr>
          <w:p w:rsidR="3EF1DB86" w:rsidP="3EF1DB86" w:rsidRDefault="3EF1DB86" w14:paraId="313117A0" w14:textId="228F8A23">
            <w:pPr>
              <w:spacing w:before="0" w:beforeAutospacing="off" w:after="0" w:afterAutospacing="off"/>
            </w:pPr>
            <w:r w:rsidRPr="3EF1DB86" w:rsidR="3EF1DB86">
              <w:rPr>
                <w:rFonts w:ascii="sans-serif" w:hAnsi="sans-serif" w:eastAsia="sans-serif" w:cs="sans-serif"/>
                <w:b w:val="1"/>
                <w:bCs w:val="1"/>
                <w:color w:val="1F1F1F"/>
              </w:rPr>
              <w:t>04</w:t>
            </w:r>
          </w:p>
        </w:tc>
        <w:tc>
          <w:tcPr>
            <w:tcW w:w="6300" w:type="dxa"/>
            <w:tcMar/>
          </w:tcPr>
          <w:p w:rsidR="3EF1DB86" w:rsidP="3EF1DB86" w:rsidRDefault="3EF1DB86" w14:paraId="62B76BFA" w14:textId="215DCA8A">
            <w:pPr>
              <w:spacing w:before="0" w:beforeAutospacing="off" w:after="0" w:afterAutospacing="off"/>
            </w:pPr>
            <w:r w:rsidRPr="3EF1DB86" w:rsidR="3EF1DB86">
              <w:rPr>
                <w:rFonts w:ascii="sans-serif" w:hAnsi="sans-serif" w:eastAsia="sans-serif" w:cs="sans-serif"/>
                <w:color w:val="1F1F1F"/>
              </w:rPr>
              <w:t>Aprovação e Conflito de Reservas (Painel do Gestor)</w:t>
            </w:r>
          </w:p>
        </w:tc>
        <w:tc>
          <w:tcPr>
            <w:tcW w:w="1177" w:type="dxa"/>
            <w:tcMar/>
          </w:tcPr>
          <w:p w:rsidR="3EF1DB86" w:rsidP="3EF1DB86" w:rsidRDefault="3EF1DB86" w14:paraId="2D41FD89" w14:textId="4C4BCBA4">
            <w:pPr>
              <w:pStyle w:val="Corpodetexto"/>
              <w:jc w:val="center"/>
              <w:rPr>
                <w:rFonts w:ascii="Times New Roman" w:hAnsi="Times New Roman" w:eastAsia="Times New Roman" w:cs="Times New Roman"/>
                <w:sz w:val="24"/>
                <w:szCs w:val="24"/>
                <w:lang w:eastAsia="en-US"/>
              </w:rPr>
            </w:pPr>
          </w:p>
        </w:tc>
      </w:tr>
      <w:tr w:rsidR="3EF1DB86" w:rsidTr="3EF1DB86" w14:paraId="2D539AD2">
        <w:trPr>
          <w:trHeight w:val="300"/>
        </w:trPr>
        <w:tc>
          <w:tcPr>
            <w:tcW w:w="1380" w:type="dxa"/>
            <w:tcMar/>
          </w:tcPr>
          <w:p w:rsidR="3EF1DB86" w:rsidP="3EF1DB86" w:rsidRDefault="3EF1DB86" w14:paraId="40478318" w14:textId="49425839">
            <w:pPr>
              <w:spacing w:before="0" w:beforeAutospacing="off" w:after="0" w:afterAutospacing="off"/>
            </w:pPr>
            <w:r w:rsidRPr="3EF1DB86" w:rsidR="3EF1DB86">
              <w:rPr>
                <w:rFonts w:ascii="sans-serif" w:hAnsi="sans-serif" w:eastAsia="sans-serif" w:cs="sans-serif"/>
                <w:b w:val="1"/>
                <w:bCs w:val="1"/>
                <w:color w:val="1F1F1F"/>
              </w:rPr>
              <w:t>05</w:t>
            </w:r>
          </w:p>
        </w:tc>
        <w:tc>
          <w:tcPr>
            <w:tcW w:w="6300" w:type="dxa"/>
            <w:tcMar/>
          </w:tcPr>
          <w:p w:rsidR="3EF1DB86" w:rsidP="3EF1DB86" w:rsidRDefault="3EF1DB86" w14:paraId="2EE5920A" w14:textId="64BE4457">
            <w:pPr>
              <w:spacing w:before="0" w:beforeAutospacing="off" w:after="0" w:afterAutospacing="off"/>
            </w:pPr>
            <w:r w:rsidRPr="3EF1DB86" w:rsidR="3EF1DB86">
              <w:rPr>
                <w:rFonts w:ascii="sans-serif" w:hAnsi="sans-serif" w:eastAsia="sans-serif" w:cs="sans-serif"/>
                <w:color w:val="1F1F1F"/>
              </w:rPr>
              <w:t>Publicação e Divulgação de Evento Esportivo</w:t>
            </w:r>
          </w:p>
        </w:tc>
        <w:tc>
          <w:tcPr>
            <w:tcW w:w="1177" w:type="dxa"/>
            <w:tcMar/>
          </w:tcPr>
          <w:p w:rsidR="3EF1DB86" w:rsidP="3EF1DB86" w:rsidRDefault="3EF1DB86" w14:paraId="3D6C0FE0" w14:textId="045B8553">
            <w:pPr>
              <w:pStyle w:val="Corpodetexto"/>
              <w:jc w:val="center"/>
              <w:rPr>
                <w:rFonts w:ascii="Times New Roman" w:hAnsi="Times New Roman" w:eastAsia="Times New Roman" w:cs="Times New Roman"/>
                <w:sz w:val="24"/>
                <w:szCs w:val="24"/>
                <w:lang w:eastAsia="en-US"/>
              </w:rPr>
            </w:pPr>
          </w:p>
        </w:tc>
      </w:tr>
      <w:tr w:rsidR="3EF1DB86" w:rsidTr="3EF1DB86" w14:paraId="12D570B5">
        <w:trPr>
          <w:trHeight w:val="300"/>
        </w:trPr>
        <w:tc>
          <w:tcPr>
            <w:tcW w:w="1380" w:type="dxa"/>
            <w:tcMar/>
          </w:tcPr>
          <w:p w:rsidR="3EF1DB86" w:rsidP="3EF1DB86" w:rsidRDefault="3EF1DB86" w14:paraId="4D5A67A6" w14:textId="5F3D3AD5">
            <w:pPr>
              <w:spacing w:before="0" w:beforeAutospacing="off" w:after="0" w:afterAutospacing="off"/>
            </w:pPr>
            <w:r w:rsidRPr="3EF1DB86" w:rsidR="3EF1DB86">
              <w:rPr>
                <w:rFonts w:ascii="sans-serif" w:hAnsi="sans-serif" w:eastAsia="sans-serif" w:cs="sans-serif"/>
                <w:b w:val="1"/>
                <w:bCs w:val="1"/>
                <w:color w:val="1F1F1F"/>
              </w:rPr>
              <w:t>06</w:t>
            </w:r>
          </w:p>
        </w:tc>
        <w:tc>
          <w:tcPr>
            <w:tcW w:w="6300" w:type="dxa"/>
            <w:tcMar/>
          </w:tcPr>
          <w:p w:rsidR="3EF1DB86" w:rsidP="3EF1DB86" w:rsidRDefault="3EF1DB86" w14:paraId="6A538184" w14:textId="4517EE40">
            <w:pPr>
              <w:spacing w:before="0" w:beforeAutospacing="off" w:after="0" w:afterAutospacing="off"/>
            </w:pPr>
            <w:r w:rsidRPr="3EF1DB86" w:rsidR="3EF1DB86">
              <w:rPr>
                <w:rFonts w:ascii="sans-serif" w:hAnsi="sans-serif" w:eastAsia="sans-serif" w:cs="sans-serif"/>
                <w:color w:val="1F1F1F"/>
              </w:rPr>
              <w:t>Inscrição de Aluno em Evento/Campeonato</w:t>
            </w:r>
          </w:p>
        </w:tc>
        <w:tc>
          <w:tcPr>
            <w:tcW w:w="1177" w:type="dxa"/>
            <w:tcMar/>
          </w:tcPr>
          <w:p w:rsidR="3EF1DB86" w:rsidP="3EF1DB86" w:rsidRDefault="3EF1DB86" w14:paraId="0F879552" w14:textId="1D87F583">
            <w:pPr>
              <w:pStyle w:val="Corpodetexto"/>
              <w:jc w:val="center"/>
              <w:rPr>
                <w:rFonts w:ascii="Times New Roman" w:hAnsi="Times New Roman" w:eastAsia="Times New Roman" w:cs="Times New Roman"/>
                <w:sz w:val="24"/>
                <w:szCs w:val="24"/>
                <w:lang w:eastAsia="en-US"/>
              </w:rPr>
            </w:pPr>
          </w:p>
        </w:tc>
      </w:tr>
      <w:tr w:rsidR="3EF1DB86" w:rsidTr="3EF1DB86" w14:paraId="3EA5A431">
        <w:trPr>
          <w:trHeight w:val="300"/>
        </w:trPr>
        <w:tc>
          <w:tcPr>
            <w:tcW w:w="1380" w:type="dxa"/>
            <w:tcMar/>
          </w:tcPr>
          <w:p w:rsidR="3EF1DB86" w:rsidP="3EF1DB86" w:rsidRDefault="3EF1DB86" w14:paraId="30131E70" w14:textId="3EEE77BA">
            <w:pPr>
              <w:spacing w:before="0" w:beforeAutospacing="off" w:after="0" w:afterAutospacing="off"/>
            </w:pPr>
            <w:r w:rsidRPr="3EF1DB86" w:rsidR="3EF1DB86">
              <w:rPr>
                <w:rFonts w:ascii="sans-serif" w:hAnsi="sans-serif" w:eastAsia="sans-serif" w:cs="sans-serif"/>
                <w:b w:val="1"/>
                <w:bCs w:val="1"/>
                <w:color w:val="1F1F1F"/>
              </w:rPr>
              <w:t>07</w:t>
            </w:r>
          </w:p>
        </w:tc>
        <w:tc>
          <w:tcPr>
            <w:tcW w:w="6300" w:type="dxa"/>
            <w:tcMar/>
          </w:tcPr>
          <w:p w:rsidR="3EF1DB86" w:rsidP="3EF1DB86" w:rsidRDefault="3EF1DB86" w14:paraId="5725C4BB" w14:textId="5168ECFE">
            <w:pPr>
              <w:spacing w:before="0" w:beforeAutospacing="off" w:after="0" w:afterAutospacing="off"/>
            </w:pPr>
            <w:r w:rsidRPr="3EF1DB86" w:rsidR="3EF1DB86">
              <w:rPr>
                <w:rFonts w:ascii="sans-serif" w:hAnsi="sans-serif" w:eastAsia="sans-serif" w:cs="sans-serif"/>
                <w:color w:val="1F1F1F"/>
              </w:rPr>
              <w:t>Gestão de Participantes e Listas de Presença</w:t>
            </w:r>
          </w:p>
        </w:tc>
        <w:tc>
          <w:tcPr>
            <w:tcW w:w="1177" w:type="dxa"/>
            <w:tcMar/>
          </w:tcPr>
          <w:p w:rsidR="3EF1DB86" w:rsidP="3EF1DB86" w:rsidRDefault="3EF1DB86" w14:paraId="58A31B02" w14:textId="284D3C1D">
            <w:pPr>
              <w:pStyle w:val="Corpodetexto"/>
              <w:jc w:val="center"/>
              <w:rPr>
                <w:rFonts w:ascii="Times New Roman" w:hAnsi="Times New Roman" w:eastAsia="Times New Roman" w:cs="Times New Roman"/>
                <w:sz w:val="24"/>
                <w:szCs w:val="24"/>
                <w:lang w:eastAsia="en-US"/>
              </w:rPr>
            </w:pPr>
          </w:p>
        </w:tc>
      </w:tr>
      <w:tr w:rsidR="3EF1DB86" w:rsidTr="3EF1DB86" w14:paraId="108281D3">
        <w:trPr>
          <w:trHeight w:val="300"/>
        </w:trPr>
        <w:tc>
          <w:tcPr>
            <w:tcW w:w="1380" w:type="dxa"/>
            <w:tcMar/>
          </w:tcPr>
          <w:p w:rsidR="3EF1DB86" w:rsidP="3EF1DB86" w:rsidRDefault="3EF1DB86" w14:paraId="654E3696" w14:textId="3233BD0D">
            <w:pPr>
              <w:spacing w:before="0" w:beforeAutospacing="off" w:after="0" w:afterAutospacing="off"/>
            </w:pPr>
            <w:r w:rsidRPr="3EF1DB86" w:rsidR="3EF1DB86">
              <w:rPr>
                <w:rFonts w:ascii="sans-serif" w:hAnsi="sans-serif" w:eastAsia="sans-serif" w:cs="sans-serif"/>
                <w:b w:val="1"/>
                <w:bCs w:val="1"/>
                <w:color w:val="1F1F1F"/>
              </w:rPr>
              <w:t>0</w:t>
            </w:r>
            <w:r w:rsidRPr="3EF1DB86" w:rsidR="6F41C758">
              <w:rPr>
                <w:rFonts w:ascii="sans-serif" w:hAnsi="sans-serif" w:eastAsia="sans-serif" w:cs="sans-serif"/>
                <w:b w:val="1"/>
                <w:bCs w:val="1"/>
                <w:color w:val="1F1F1F"/>
              </w:rPr>
              <w:t>8</w:t>
            </w:r>
          </w:p>
        </w:tc>
        <w:tc>
          <w:tcPr>
            <w:tcW w:w="6300" w:type="dxa"/>
            <w:tcMar/>
          </w:tcPr>
          <w:p w:rsidR="3EF1DB86" w:rsidP="3EF1DB86" w:rsidRDefault="3EF1DB86" w14:paraId="524B0680" w14:textId="706A3B61">
            <w:pPr>
              <w:spacing w:before="0" w:beforeAutospacing="off" w:after="0" w:afterAutospacing="off"/>
            </w:pPr>
            <w:r w:rsidRPr="3EF1DB86" w:rsidR="3EF1DB86">
              <w:rPr>
                <w:rFonts w:ascii="sans-serif" w:hAnsi="sans-serif" w:eastAsia="sans-serif" w:cs="sans-serif"/>
                <w:color w:val="1F1F1F"/>
              </w:rPr>
              <w:t>Cancelamento de Eventos e Liberação Automática de Horários</w:t>
            </w:r>
          </w:p>
        </w:tc>
        <w:tc>
          <w:tcPr>
            <w:tcW w:w="1177" w:type="dxa"/>
            <w:tcMar/>
          </w:tcPr>
          <w:p w:rsidR="3EF1DB86" w:rsidP="3EF1DB86" w:rsidRDefault="3EF1DB86" w14:paraId="6FD67A31" w14:textId="70F2F84A">
            <w:pPr>
              <w:pStyle w:val="Corpodetexto"/>
              <w:jc w:val="center"/>
              <w:rPr>
                <w:rFonts w:ascii="Times New Roman" w:hAnsi="Times New Roman" w:eastAsia="Times New Roman" w:cs="Times New Roman"/>
                <w:sz w:val="24"/>
                <w:szCs w:val="24"/>
                <w:lang w:eastAsia="en-US"/>
              </w:rPr>
            </w:pPr>
          </w:p>
        </w:tc>
      </w:tr>
    </w:tbl>
    <w:p w:rsidR="3EF1DB86" w:rsidRDefault="3EF1DB86" w14:paraId="7C609C15" w14:textId="531FBA84"/>
    <w:p w:rsidRPr="004C723F" w:rsidR="00705618" w:rsidP="3EF1DB86" w:rsidRDefault="00705618" w14:paraId="16B746DC" w14:textId="77777777">
      <w:pPr>
        <w:pStyle w:val="Corpodetexto"/>
        <w:jc w:val="center"/>
        <w:rPr>
          <w:rFonts w:ascii="Times New Roman" w:hAnsi="Times New Roman" w:eastAsia="Times New Roman" w:cs="Times New Roman"/>
          <w:sz w:val="24"/>
          <w:szCs w:val="24"/>
          <w:lang w:eastAsia="en-US"/>
        </w:rPr>
      </w:pPr>
    </w:p>
    <w:p w:rsidRPr="007515E4" w:rsidR="00705618" w:rsidP="3EF1DB86" w:rsidRDefault="00705618" w14:paraId="0FC98882" w14:textId="32713C0D">
      <w:pPr>
        <w:pStyle w:val="InfoBlue"/>
        <w:spacing w:line="240" w:lineRule="auto"/>
        <w:ind w:left="0"/>
        <w:jc w:val="both"/>
        <w:rPr>
          <w:rFonts w:ascii="Times New Roman" w:hAnsi="Times New Roman" w:eastAsia="Times New Roman" w:cs="Times New Roman"/>
          <w:i w:val="1"/>
          <w:iCs w:val="1"/>
          <w:sz w:val="24"/>
          <w:szCs w:val="24"/>
          <w:lang w:val="pt-BR"/>
        </w:rPr>
        <w:sectPr w:rsidRPr="007515E4" w:rsidR="00705618" w:rsidSect="0010142A">
          <w:headerReference w:type="even" r:id="rId35"/>
          <w:headerReference w:type="default" r:id="rId36"/>
          <w:footerReference w:type="even" r:id="rId37"/>
          <w:footerReference w:type="default" r:id="rId38"/>
          <w:headerReference w:type="first" r:id="rId39"/>
          <w:footerReference w:type="first" r:id="rId40"/>
          <w:footnotePr>
            <w:pos w:val="beneathText"/>
          </w:footnotePr>
          <w:pgSz w:w="11905" w:h="16837" w:orient="portrait"/>
          <w:pgMar w:top="1440" w:right="1440" w:bottom="1440" w:left="1440" w:header="720" w:footer="720" w:gutter="0"/>
          <w:cols w:space="720"/>
          <w:docGrid w:linePitch="326"/>
        </w:sectPr>
      </w:pPr>
      <w:r w:rsidRPr="3EF1DB86" w:rsidR="0CA22857">
        <w:rPr>
          <w:rFonts w:ascii="Times New Roman" w:hAnsi="Times New Roman" w:eastAsia="Times New Roman" w:cs="Times New Roman"/>
          <w:i w:val="1"/>
          <w:iCs w:val="1"/>
          <w:sz w:val="24"/>
          <w:szCs w:val="24"/>
          <w:lang w:val="pt-BR"/>
        </w:rPr>
        <w:t>Alternativamente/ ou adicionalmente pode ser usado um mapa hierárquico para representar os cenários e suas Sprints e itens do backlog relacionados</w:t>
      </w:r>
      <w:bookmarkStart w:name="_Toc165470076" w:id="47"/>
      <w:r w:rsidRPr="3EF1DB86" w:rsidR="0B0AD007">
        <w:rPr>
          <w:rFonts w:ascii="Times New Roman" w:hAnsi="Times New Roman" w:eastAsia="Times New Roman" w:cs="Times New Roman"/>
          <w:i w:val="1"/>
          <w:iCs w:val="1"/>
          <w:sz w:val="24"/>
          <w:szCs w:val="24"/>
          <w:lang w:val="pt-BR"/>
        </w:rPr>
        <w:t xml:space="preserve"> (ex.: mapas conceituais).</w:t>
      </w:r>
    </w:p>
    <w:p w:rsidRPr="004C723F" w:rsidR="00705618" w:rsidP="00705618" w:rsidRDefault="00F40E69" w14:paraId="4656925F" w14:textId="50820EA3">
      <w:pPr>
        <w:pStyle w:val="Ttulo2"/>
        <w:rPr>
          <w:rFonts w:ascii="Times New Roman" w:hAnsi="Times New Roman"/>
          <w:sz w:val="22"/>
          <w:szCs w:val="22"/>
        </w:rPr>
      </w:pPr>
      <w:bookmarkStart w:name="_Toc221373677" w:id="48"/>
      <w:r w:rsidRPr="004C723F">
        <w:rPr>
          <w:rFonts w:ascii="Times New Roman" w:hAnsi="Times New Roman"/>
          <w:sz w:val="22"/>
          <w:szCs w:val="22"/>
        </w:rPr>
        <w:t xml:space="preserve">Tabela de </w:t>
      </w:r>
      <w:r w:rsidRPr="004C723F" w:rsidR="00705618">
        <w:rPr>
          <w:rFonts w:ascii="Times New Roman" w:hAnsi="Times New Roman"/>
          <w:sz w:val="22"/>
          <w:szCs w:val="22"/>
        </w:rPr>
        <w:t>Backlog do produto</w:t>
      </w:r>
      <w:bookmarkEnd w:id="47"/>
      <w:bookmarkEnd w:id="48"/>
    </w:p>
    <w:p w:rsidRPr="004C723F" w:rsidR="00705618" w:rsidP="00705618" w:rsidRDefault="00705618" w14:paraId="023A1C29" w14:textId="0EDC0081">
      <w:pPr>
        <w:pStyle w:val="Corpodetexto"/>
        <w:jc w:val="center"/>
        <w:rPr>
          <w:rFonts w:ascii="Times New Roman" w:hAnsi="Times New Roman"/>
          <w:sz w:val="22"/>
          <w:szCs w:val="22"/>
          <w:lang w:eastAsia="en-US"/>
        </w:rPr>
      </w:pPr>
      <w:r w:rsidRPr="004C723F">
        <w:rPr>
          <w:rFonts w:ascii="Times New Roman" w:hAnsi="Times New Roman"/>
          <w:sz w:val="22"/>
          <w:szCs w:val="22"/>
          <w:lang w:eastAsia="en-US"/>
        </w:rPr>
        <w:t>Tabela : Backlog do produto</w:t>
      </w:r>
    </w:p>
    <w:tbl>
      <w:tblPr>
        <w:tblStyle w:val="Tabelacomgrade"/>
        <w:tblW w:w="14879" w:type="dxa"/>
        <w:tblLook w:val="04A0" w:firstRow="1" w:lastRow="0" w:firstColumn="1" w:lastColumn="0" w:noHBand="0" w:noVBand="1"/>
      </w:tblPr>
      <w:tblGrid>
        <w:gridCol w:w="1230"/>
        <w:gridCol w:w="812"/>
        <w:gridCol w:w="1890"/>
        <w:gridCol w:w="1395"/>
        <w:gridCol w:w="1660"/>
        <w:gridCol w:w="3300"/>
        <w:gridCol w:w="4592"/>
      </w:tblGrid>
      <w:tr w:rsidRPr="004C723F" w:rsidR="00705618" w:rsidTr="3EF1DB86" w14:paraId="7412B8FE" w14:textId="77777777">
        <w:tc>
          <w:tcPr>
            <w:tcW w:w="10287" w:type="dxa"/>
            <w:gridSpan w:val="6"/>
            <w:tcMar/>
          </w:tcPr>
          <w:p w:rsidRPr="004C723F" w:rsidR="00705618" w:rsidP="00640B25" w:rsidRDefault="00705618" w14:paraId="0A56F59D" w14:textId="77777777">
            <w:pPr>
              <w:pStyle w:val="Corpodetexto"/>
              <w:jc w:val="center"/>
              <w:rPr>
                <w:rFonts w:ascii="Times New Roman" w:hAnsi="Times New Roman"/>
                <w:b/>
                <w:bCs/>
                <w:sz w:val="22"/>
                <w:szCs w:val="22"/>
                <w:lang w:eastAsia="en-US"/>
              </w:rPr>
            </w:pPr>
            <w:r w:rsidRPr="004C723F">
              <w:rPr>
                <w:rFonts w:ascii="Times New Roman" w:hAnsi="Times New Roman"/>
                <w:b/>
                <w:bCs/>
                <w:sz w:val="22"/>
                <w:szCs w:val="22"/>
                <w:lang w:eastAsia="en-US"/>
              </w:rPr>
              <w:t xml:space="preserve">Sistema: </w:t>
            </w:r>
            <w:proofErr w:type="spellStart"/>
            <w:r w:rsidRPr="004C723F">
              <w:rPr>
                <w:rFonts w:ascii="Times New Roman" w:hAnsi="Times New Roman"/>
                <w:b/>
                <w:bCs/>
                <w:sz w:val="22"/>
                <w:szCs w:val="22"/>
                <w:lang w:eastAsia="en-US"/>
              </w:rPr>
              <w:t>xxxx</w:t>
            </w:r>
            <w:proofErr w:type="spellEnd"/>
            <w:r w:rsidRPr="004C723F">
              <w:rPr>
                <w:rFonts w:ascii="Times New Roman" w:hAnsi="Times New Roman"/>
                <w:b/>
                <w:bCs/>
                <w:sz w:val="22"/>
                <w:szCs w:val="22"/>
                <w:lang w:eastAsia="en-US"/>
              </w:rPr>
              <w:t xml:space="preserve"> – Backlog do produto</w:t>
            </w:r>
          </w:p>
        </w:tc>
        <w:tc>
          <w:tcPr>
            <w:tcW w:w="4592" w:type="dxa"/>
            <w:tcMar/>
          </w:tcPr>
          <w:p w:rsidRPr="004C723F" w:rsidR="00705618" w:rsidP="00640B25" w:rsidRDefault="00705618" w14:paraId="45193BAA" w14:textId="77777777">
            <w:pPr>
              <w:pStyle w:val="Corpodetexto"/>
              <w:jc w:val="center"/>
              <w:rPr>
                <w:rFonts w:ascii="Times New Roman" w:hAnsi="Times New Roman"/>
                <w:b/>
                <w:bCs/>
                <w:sz w:val="22"/>
                <w:szCs w:val="22"/>
                <w:lang w:eastAsia="en-US"/>
              </w:rPr>
            </w:pPr>
          </w:p>
        </w:tc>
      </w:tr>
      <w:tr w:rsidRPr="004C723F" w:rsidR="00705618" w:rsidTr="3EF1DB86" w14:paraId="5E082882" w14:textId="77777777">
        <w:tc>
          <w:tcPr>
            <w:tcW w:w="1230" w:type="dxa"/>
            <w:tcMar/>
          </w:tcPr>
          <w:p w:rsidRPr="004C723F" w:rsidR="00705618" w:rsidP="00640B25" w:rsidRDefault="00705618" w14:paraId="0D4FEDCD" w14:textId="77777777">
            <w:pPr>
              <w:pStyle w:val="Corpodetexto"/>
              <w:rPr>
                <w:rFonts w:ascii="Times New Roman" w:hAnsi="Times New Roman"/>
                <w:sz w:val="22"/>
                <w:szCs w:val="22"/>
                <w:lang w:eastAsia="en-US"/>
              </w:rPr>
            </w:pPr>
            <w:r w:rsidRPr="004C723F">
              <w:rPr>
                <w:rFonts w:ascii="Times New Roman" w:hAnsi="Times New Roman"/>
                <w:sz w:val="22"/>
                <w:szCs w:val="22"/>
                <w:lang w:eastAsia="en-US"/>
              </w:rPr>
              <w:t>Numeração</w:t>
            </w:r>
          </w:p>
          <w:p w:rsidRPr="004C723F" w:rsidR="00705618" w:rsidP="00640B25" w:rsidRDefault="00705618" w14:paraId="4E6278CF" w14:textId="77777777">
            <w:pPr>
              <w:pStyle w:val="Corpodetexto"/>
              <w:rPr>
                <w:rFonts w:ascii="Times New Roman" w:hAnsi="Times New Roman"/>
                <w:sz w:val="22"/>
                <w:szCs w:val="22"/>
                <w:lang w:eastAsia="en-US"/>
              </w:rPr>
            </w:pPr>
            <w:r w:rsidRPr="004C723F">
              <w:rPr>
                <w:rFonts w:ascii="Times New Roman" w:hAnsi="Times New Roman"/>
                <w:sz w:val="22"/>
                <w:szCs w:val="22"/>
                <w:lang w:eastAsia="en-US"/>
              </w:rPr>
              <w:t>(Cenário / requisito)</w:t>
            </w:r>
          </w:p>
        </w:tc>
        <w:tc>
          <w:tcPr>
            <w:tcW w:w="812" w:type="dxa"/>
            <w:tcMar/>
          </w:tcPr>
          <w:p w:rsidRPr="004C723F" w:rsidR="00705618" w:rsidP="00640B25" w:rsidRDefault="00705618" w14:paraId="32C184E7" w14:textId="77777777">
            <w:pPr>
              <w:pStyle w:val="Corpodetexto"/>
              <w:rPr>
                <w:rFonts w:ascii="Times New Roman" w:hAnsi="Times New Roman"/>
                <w:sz w:val="22"/>
                <w:szCs w:val="22"/>
                <w:lang w:eastAsia="en-US"/>
              </w:rPr>
            </w:pPr>
            <w:r w:rsidRPr="004C723F">
              <w:rPr>
                <w:rFonts w:ascii="Times New Roman" w:hAnsi="Times New Roman"/>
                <w:sz w:val="22"/>
                <w:szCs w:val="22"/>
                <w:lang w:eastAsia="en-US"/>
              </w:rPr>
              <w:t>Sprint</w:t>
            </w:r>
          </w:p>
        </w:tc>
        <w:tc>
          <w:tcPr>
            <w:tcW w:w="1890" w:type="dxa"/>
            <w:tcMar/>
          </w:tcPr>
          <w:p w:rsidRPr="004C723F" w:rsidR="00705618" w:rsidP="00640B25" w:rsidRDefault="00705618" w14:paraId="45145461" w14:textId="77777777">
            <w:pPr>
              <w:pStyle w:val="Corpodetexto"/>
              <w:rPr>
                <w:rFonts w:ascii="Times New Roman" w:hAnsi="Times New Roman"/>
                <w:sz w:val="22"/>
                <w:szCs w:val="22"/>
                <w:lang w:eastAsia="en-US"/>
              </w:rPr>
            </w:pPr>
            <w:r w:rsidRPr="004C723F">
              <w:rPr>
                <w:rFonts w:ascii="Times New Roman" w:hAnsi="Times New Roman"/>
                <w:sz w:val="22"/>
                <w:szCs w:val="22"/>
                <w:lang w:eastAsia="en-US"/>
              </w:rPr>
              <w:t>Nome do requisito</w:t>
            </w:r>
          </w:p>
        </w:tc>
        <w:tc>
          <w:tcPr>
            <w:tcW w:w="1395" w:type="dxa"/>
            <w:tcMar/>
          </w:tcPr>
          <w:p w:rsidRPr="004C723F" w:rsidR="00705618" w:rsidP="00640B25" w:rsidRDefault="00705618" w14:paraId="37F5EB80" w14:textId="77777777">
            <w:pPr>
              <w:pStyle w:val="Corpodetexto"/>
              <w:rPr>
                <w:rFonts w:ascii="Times New Roman" w:hAnsi="Times New Roman"/>
                <w:sz w:val="22"/>
                <w:szCs w:val="22"/>
                <w:lang w:eastAsia="en-US"/>
              </w:rPr>
            </w:pPr>
            <w:proofErr w:type="spellStart"/>
            <w:r w:rsidRPr="004C723F">
              <w:rPr>
                <w:rFonts w:ascii="Times New Roman" w:hAnsi="Times New Roman"/>
                <w:sz w:val="22"/>
                <w:szCs w:val="22"/>
                <w:lang w:eastAsia="en-US"/>
              </w:rPr>
              <w:t>Tripo</w:t>
            </w:r>
            <w:proofErr w:type="spellEnd"/>
            <w:r w:rsidRPr="004C723F">
              <w:rPr>
                <w:rFonts w:ascii="Times New Roman" w:hAnsi="Times New Roman"/>
                <w:sz w:val="22"/>
                <w:szCs w:val="22"/>
                <w:lang w:eastAsia="en-US"/>
              </w:rPr>
              <w:t xml:space="preserve"> de requisito</w:t>
            </w:r>
          </w:p>
          <w:p w:rsidRPr="004C723F" w:rsidR="00705618" w:rsidP="00640B25" w:rsidRDefault="00705618" w14:paraId="7058544E" w14:textId="77777777">
            <w:pPr>
              <w:pStyle w:val="Corpodetexto"/>
              <w:rPr>
                <w:rFonts w:ascii="Times New Roman" w:hAnsi="Times New Roman"/>
                <w:sz w:val="22"/>
                <w:szCs w:val="22"/>
                <w:lang w:eastAsia="en-US"/>
              </w:rPr>
            </w:pPr>
            <w:r w:rsidRPr="004C723F">
              <w:rPr>
                <w:rFonts w:ascii="Times New Roman" w:hAnsi="Times New Roman"/>
                <w:sz w:val="22"/>
                <w:szCs w:val="22"/>
                <w:lang w:eastAsia="en-US"/>
              </w:rPr>
              <w:t>(Funcional / não funcional)</w:t>
            </w:r>
          </w:p>
        </w:tc>
        <w:tc>
          <w:tcPr>
            <w:tcW w:w="1660" w:type="dxa"/>
            <w:tcMar/>
          </w:tcPr>
          <w:p w:rsidRPr="004C723F" w:rsidR="00705618" w:rsidP="00640B25" w:rsidRDefault="00705618" w14:paraId="07A72721" w14:textId="77777777">
            <w:pPr>
              <w:pStyle w:val="Corpodetexto"/>
              <w:rPr>
                <w:rFonts w:ascii="Times New Roman" w:hAnsi="Times New Roman"/>
                <w:sz w:val="22"/>
                <w:szCs w:val="22"/>
                <w:lang w:eastAsia="en-US"/>
              </w:rPr>
            </w:pPr>
            <w:r w:rsidRPr="004C723F">
              <w:rPr>
                <w:rFonts w:ascii="Times New Roman" w:hAnsi="Times New Roman"/>
                <w:sz w:val="22"/>
                <w:szCs w:val="22"/>
                <w:lang w:eastAsia="en-US"/>
              </w:rPr>
              <w:t>Priorização do requisito</w:t>
            </w:r>
          </w:p>
          <w:p w:rsidRPr="004C723F" w:rsidR="00705618" w:rsidP="00640B25" w:rsidRDefault="00705618" w14:paraId="3294DAF5" w14:textId="77777777">
            <w:pPr>
              <w:pStyle w:val="Corpodetexto"/>
              <w:rPr>
                <w:rFonts w:ascii="Times New Roman" w:hAnsi="Times New Roman"/>
                <w:sz w:val="22"/>
                <w:szCs w:val="22"/>
                <w:lang w:eastAsia="en-US"/>
              </w:rPr>
            </w:pPr>
            <w:r w:rsidRPr="004C723F">
              <w:rPr>
                <w:rFonts w:ascii="Times New Roman" w:hAnsi="Times New Roman"/>
                <w:sz w:val="22"/>
                <w:szCs w:val="22"/>
                <w:lang w:eastAsia="en-US"/>
              </w:rPr>
              <w:t xml:space="preserve">Must, </w:t>
            </w:r>
            <w:proofErr w:type="spellStart"/>
            <w:r w:rsidRPr="004C723F">
              <w:rPr>
                <w:rFonts w:ascii="Times New Roman" w:hAnsi="Times New Roman"/>
                <w:sz w:val="22"/>
                <w:szCs w:val="22"/>
                <w:lang w:eastAsia="en-US"/>
              </w:rPr>
              <w:t>Should</w:t>
            </w:r>
            <w:proofErr w:type="spellEnd"/>
            <w:r w:rsidRPr="004C723F">
              <w:rPr>
                <w:rFonts w:ascii="Times New Roman" w:hAnsi="Times New Roman"/>
                <w:sz w:val="22"/>
                <w:szCs w:val="22"/>
                <w:lang w:eastAsia="en-US"/>
              </w:rPr>
              <w:t xml:space="preserve">, </w:t>
            </w:r>
            <w:proofErr w:type="spellStart"/>
            <w:r w:rsidRPr="004C723F">
              <w:rPr>
                <w:rFonts w:ascii="Times New Roman" w:hAnsi="Times New Roman"/>
                <w:sz w:val="22"/>
                <w:szCs w:val="22"/>
                <w:lang w:eastAsia="en-US"/>
              </w:rPr>
              <w:t>Could</w:t>
            </w:r>
            <w:proofErr w:type="spellEnd"/>
          </w:p>
        </w:tc>
        <w:tc>
          <w:tcPr>
            <w:tcW w:w="3300" w:type="dxa"/>
            <w:tcMar/>
          </w:tcPr>
          <w:p w:rsidRPr="004C723F" w:rsidR="00705618" w:rsidP="00640B25" w:rsidRDefault="00705618" w14:paraId="13A0A4CD" w14:textId="77777777">
            <w:pPr>
              <w:pStyle w:val="Corpodetexto"/>
              <w:rPr>
                <w:rFonts w:ascii="Times New Roman" w:hAnsi="Times New Roman"/>
                <w:sz w:val="22"/>
                <w:szCs w:val="22"/>
                <w:lang w:eastAsia="en-US"/>
              </w:rPr>
            </w:pPr>
            <w:r w:rsidRPr="004C723F">
              <w:rPr>
                <w:rFonts w:ascii="Times New Roman" w:hAnsi="Times New Roman"/>
                <w:sz w:val="22"/>
                <w:szCs w:val="22"/>
                <w:lang w:eastAsia="en-US"/>
              </w:rPr>
              <w:t>Descrição suscinta do requisito</w:t>
            </w:r>
          </w:p>
        </w:tc>
        <w:tc>
          <w:tcPr>
            <w:tcW w:w="4592" w:type="dxa"/>
            <w:tcMar/>
          </w:tcPr>
          <w:p w:rsidRPr="004C723F" w:rsidR="00705618" w:rsidP="00640B25" w:rsidRDefault="00705618" w14:paraId="14DEFE01" w14:textId="77777777">
            <w:pPr>
              <w:pStyle w:val="Corpodetexto"/>
              <w:rPr>
                <w:rFonts w:ascii="Times New Roman" w:hAnsi="Times New Roman"/>
                <w:sz w:val="22"/>
                <w:szCs w:val="22"/>
                <w:lang w:eastAsia="en-US"/>
              </w:rPr>
            </w:pPr>
            <w:proofErr w:type="spellStart"/>
            <w:r w:rsidRPr="004C723F">
              <w:rPr>
                <w:rFonts w:ascii="Times New Roman" w:hAnsi="Times New Roman"/>
                <w:b/>
                <w:bCs/>
                <w:sz w:val="22"/>
                <w:szCs w:val="22"/>
                <w:lang w:eastAsia="en-US"/>
              </w:rPr>
              <w:t>User</w:t>
            </w:r>
            <w:proofErr w:type="spellEnd"/>
            <w:r w:rsidRPr="004C723F">
              <w:rPr>
                <w:rFonts w:ascii="Times New Roman" w:hAnsi="Times New Roman"/>
                <w:b/>
                <w:bCs/>
                <w:sz w:val="22"/>
                <w:szCs w:val="22"/>
                <w:lang w:eastAsia="en-US"/>
              </w:rPr>
              <w:t xml:space="preserve"> histories (U.S.) associadas</w:t>
            </w:r>
          </w:p>
          <w:p w:rsidRPr="004C723F" w:rsidR="00705618" w:rsidP="00640B25" w:rsidRDefault="00705618" w14:paraId="49C32250" w14:textId="77777777">
            <w:pPr>
              <w:pStyle w:val="Corpodetexto"/>
              <w:rPr>
                <w:rFonts w:ascii="Times New Roman" w:hAnsi="Times New Roman"/>
                <w:b/>
                <w:bCs/>
                <w:sz w:val="22"/>
                <w:szCs w:val="22"/>
                <w:lang w:eastAsia="en-US"/>
              </w:rPr>
            </w:pPr>
            <w:proofErr w:type="spellStart"/>
            <w:r w:rsidRPr="004C723F">
              <w:rPr>
                <w:rFonts w:ascii="Times New Roman" w:hAnsi="Times New Roman"/>
                <w:sz w:val="22"/>
                <w:szCs w:val="22"/>
                <w:lang w:eastAsia="en-US"/>
              </w:rPr>
              <w:t>Identifque</w:t>
            </w:r>
            <w:proofErr w:type="spellEnd"/>
            <w:r w:rsidRPr="004C723F">
              <w:rPr>
                <w:rFonts w:ascii="Times New Roman" w:hAnsi="Times New Roman"/>
                <w:sz w:val="22"/>
                <w:szCs w:val="22"/>
                <w:lang w:eastAsia="en-US"/>
              </w:rPr>
              <w:t xml:space="preserve"> as U.S. associadas ao requisito</w:t>
            </w:r>
          </w:p>
        </w:tc>
      </w:tr>
      <w:tr w:rsidRPr="004C723F" w:rsidR="00705618" w:rsidTr="3EF1DB86" w14:paraId="2971122C" w14:textId="77777777">
        <w:tc>
          <w:tcPr>
            <w:tcW w:w="1230" w:type="dxa"/>
            <w:tcMar/>
          </w:tcPr>
          <w:p w:rsidR="3EF1DB86" w:rsidP="3EF1DB86" w:rsidRDefault="3EF1DB86" w14:paraId="68A66B6F" w14:textId="77FB38E7">
            <w:pPr>
              <w:spacing w:before="0" w:beforeAutospacing="off" w:after="0" w:afterAutospacing="off"/>
            </w:pPr>
            <w:r w:rsidRPr="3EF1DB86" w:rsidR="3EF1DB86">
              <w:rPr>
                <w:rFonts w:ascii="sans-serif" w:hAnsi="sans-serif" w:eastAsia="sans-serif" w:cs="sans-serif"/>
                <w:b w:val="1"/>
                <w:bCs w:val="1"/>
                <w:color w:val="1F1F1F"/>
              </w:rPr>
              <w:t>RF01</w:t>
            </w:r>
          </w:p>
        </w:tc>
        <w:tc>
          <w:tcPr>
            <w:tcW w:w="812" w:type="dxa"/>
            <w:tcMar/>
          </w:tcPr>
          <w:p w:rsidR="3EF1DB86" w:rsidP="3EF1DB86" w:rsidRDefault="3EF1DB86" w14:paraId="25040BC3" w14:textId="1FE74FF6">
            <w:pPr>
              <w:spacing w:before="0" w:beforeAutospacing="off" w:after="0" w:afterAutospacing="off"/>
              <w:rPr>
                <w:rFonts w:ascii="sans-serif" w:hAnsi="sans-serif" w:eastAsia="sans-serif" w:cs="sans-serif"/>
                <w:color w:val="1F1F1F"/>
              </w:rPr>
            </w:pPr>
          </w:p>
        </w:tc>
        <w:tc>
          <w:tcPr>
            <w:tcW w:w="1890" w:type="dxa"/>
            <w:tcMar/>
          </w:tcPr>
          <w:p w:rsidR="3EF1DB86" w:rsidP="3EF1DB86" w:rsidRDefault="3EF1DB86" w14:paraId="616CED75" w14:textId="5D0E6D0F">
            <w:pPr>
              <w:spacing w:before="0" w:beforeAutospacing="off" w:after="0" w:afterAutospacing="off"/>
            </w:pPr>
            <w:r w:rsidRPr="3EF1DB86" w:rsidR="3EF1DB86">
              <w:rPr>
                <w:rFonts w:ascii="sans-serif" w:hAnsi="sans-serif" w:eastAsia="sans-serif" w:cs="sans-serif"/>
                <w:b w:val="1"/>
                <w:bCs w:val="1"/>
                <w:color w:val="1F1F1F"/>
              </w:rPr>
              <w:t>Autenticação de Usuário</w:t>
            </w:r>
          </w:p>
        </w:tc>
        <w:tc>
          <w:tcPr>
            <w:tcW w:w="1395" w:type="dxa"/>
            <w:tcMar/>
          </w:tcPr>
          <w:p w:rsidR="3EF1DB86" w:rsidP="3EF1DB86" w:rsidRDefault="3EF1DB86" w14:paraId="12AE51A7" w14:textId="4091490F">
            <w:pPr>
              <w:spacing w:before="0" w:beforeAutospacing="off" w:after="0" w:afterAutospacing="off"/>
            </w:pPr>
            <w:r w:rsidRPr="3EF1DB86" w:rsidR="3EF1DB86">
              <w:rPr>
                <w:rFonts w:ascii="sans-serif" w:hAnsi="sans-serif" w:eastAsia="sans-serif" w:cs="sans-serif"/>
                <w:color w:val="1F1F1F"/>
              </w:rPr>
              <w:t>Funcional</w:t>
            </w:r>
          </w:p>
        </w:tc>
        <w:tc>
          <w:tcPr>
            <w:tcW w:w="1660" w:type="dxa"/>
            <w:tcMar/>
          </w:tcPr>
          <w:p w:rsidR="3EF1DB86" w:rsidP="3EF1DB86" w:rsidRDefault="3EF1DB86" w14:paraId="4BFC1D43" w14:textId="56233082">
            <w:pPr>
              <w:spacing w:before="0" w:beforeAutospacing="off" w:after="0" w:afterAutospacing="off"/>
            </w:pPr>
            <w:r w:rsidRPr="3EF1DB86" w:rsidR="3EF1DB86">
              <w:rPr>
                <w:rFonts w:ascii="sans-serif" w:hAnsi="sans-serif" w:eastAsia="sans-serif" w:cs="sans-serif"/>
                <w:b w:val="1"/>
                <w:bCs w:val="1"/>
                <w:color w:val="1F1F1F"/>
              </w:rPr>
              <w:t>MUST</w:t>
            </w:r>
          </w:p>
        </w:tc>
        <w:tc>
          <w:tcPr>
            <w:tcW w:w="3300" w:type="dxa"/>
            <w:tcMar/>
          </w:tcPr>
          <w:p w:rsidR="3EF1DB86" w:rsidP="3EF1DB86" w:rsidRDefault="3EF1DB86" w14:paraId="54810165" w14:textId="25480792">
            <w:pPr>
              <w:spacing w:before="0" w:beforeAutospacing="off" w:after="0" w:afterAutospacing="off"/>
            </w:pPr>
            <w:r w:rsidRPr="3EF1DB86" w:rsidR="3EF1DB86">
              <w:rPr>
                <w:rFonts w:ascii="sans-serif" w:hAnsi="sans-serif" w:eastAsia="sans-serif" w:cs="sans-serif"/>
                <w:color w:val="1F1F1F"/>
              </w:rPr>
              <w:t>Permitir login/cadastro de alunos e organizadores.</w:t>
            </w:r>
          </w:p>
        </w:tc>
        <w:tc>
          <w:tcPr>
            <w:tcW w:w="4592" w:type="dxa"/>
            <w:tcMar/>
          </w:tcPr>
          <w:p w:rsidR="3EF1DB86" w:rsidP="3EF1DB86" w:rsidRDefault="3EF1DB86" w14:paraId="1CA8E299" w14:textId="53799158">
            <w:pPr>
              <w:spacing w:before="0" w:beforeAutospacing="off" w:after="0" w:afterAutospacing="off"/>
            </w:pPr>
            <w:r w:rsidRPr="3EF1DB86" w:rsidR="3EF1DB86">
              <w:rPr>
                <w:rFonts w:ascii="sans-serif" w:hAnsi="sans-serif" w:eastAsia="sans-serif" w:cs="sans-serif"/>
                <w:b w:val="1"/>
                <w:bCs w:val="1"/>
                <w:color w:val="1F1F1F"/>
              </w:rPr>
              <w:t>US01:</w:t>
            </w:r>
            <w:r w:rsidRPr="3EF1DB86" w:rsidR="3EF1DB86">
              <w:rPr>
                <w:rFonts w:ascii="sans-serif" w:hAnsi="sans-serif" w:eastAsia="sans-serif" w:cs="sans-serif"/>
                <w:color w:val="1F1F1F"/>
              </w:rPr>
              <w:t xml:space="preserve"> Como usuário, quero acessar o sistema com e-mail e senha.</w:t>
            </w:r>
          </w:p>
        </w:tc>
      </w:tr>
      <w:tr w:rsidRPr="004C723F" w:rsidR="00705618" w:rsidTr="3EF1DB86" w14:paraId="7DCB88B2" w14:textId="77777777">
        <w:tc>
          <w:tcPr>
            <w:tcW w:w="1230" w:type="dxa"/>
            <w:tcMar/>
          </w:tcPr>
          <w:p w:rsidR="3EF1DB86" w:rsidP="3EF1DB86" w:rsidRDefault="3EF1DB86" w14:paraId="350E7D0F" w14:textId="3EC27E01">
            <w:pPr>
              <w:spacing w:before="0" w:beforeAutospacing="off" w:after="0" w:afterAutospacing="off"/>
            </w:pPr>
            <w:r w:rsidRPr="3EF1DB86" w:rsidR="3EF1DB86">
              <w:rPr>
                <w:rFonts w:ascii="sans-serif" w:hAnsi="sans-serif" w:eastAsia="sans-serif" w:cs="sans-serif"/>
                <w:b w:val="1"/>
                <w:bCs w:val="1"/>
                <w:color w:val="1F1F1F"/>
              </w:rPr>
              <w:t>RF02</w:t>
            </w:r>
          </w:p>
        </w:tc>
        <w:tc>
          <w:tcPr>
            <w:tcW w:w="812" w:type="dxa"/>
            <w:tcMar/>
          </w:tcPr>
          <w:p w:rsidR="3EF1DB86" w:rsidP="3EF1DB86" w:rsidRDefault="3EF1DB86" w14:paraId="3976F431" w14:textId="101CCFC5">
            <w:pPr>
              <w:spacing w:before="0" w:beforeAutospacing="off" w:after="0" w:afterAutospacing="off"/>
              <w:rPr>
                <w:rFonts w:ascii="sans-serif" w:hAnsi="sans-serif" w:eastAsia="sans-serif" w:cs="sans-serif"/>
                <w:color w:val="1F1F1F"/>
              </w:rPr>
            </w:pPr>
          </w:p>
        </w:tc>
        <w:tc>
          <w:tcPr>
            <w:tcW w:w="1890" w:type="dxa"/>
            <w:tcMar/>
          </w:tcPr>
          <w:p w:rsidR="3EF1DB86" w:rsidP="3EF1DB86" w:rsidRDefault="3EF1DB86" w14:paraId="0ADACD93" w14:textId="08B24754">
            <w:pPr>
              <w:spacing w:before="0" w:beforeAutospacing="off" w:after="0" w:afterAutospacing="off"/>
            </w:pPr>
            <w:r w:rsidRPr="3EF1DB86" w:rsidR="3EF1DB86">
              <w:rPr>
                <w:rFonts w:ascii="sans-serif" w:hAnsi="sans-serif" w:eastAsia="sans-serif" w:cs="sans-serif"/>
                <w:b w:val="1"/>
                <w:bCs w:val="1"/>
                <w:color w:val="1F1F1F"/>
              </w:rPr>
              <w:t>Perfil de Usuário</w:t>
            </w:r>
          </w:p>
        </w:tc>
        <w:tc>
          <w:tcPr>
            <w:tcW w:w="1395" w:type="dxa"/>
            <w:tcMar/>
          </w:tcPr>
          <w:p w:rsidR="3EF1DB86" w:rsidP="3EF1DB86" w:rsidRDefault="3EF1DB86" w14:paraId="5A3FCFF4" w14:textId="69AF986E">
            <w:pPr>
              <w:spacing w:before="0" w:beforeAutospacing="off" w:after="0" w:afterAutospacing="off"/>
            </w:pPr>
            <w:r w:rsidRPr="3EF1DB86" w:rsidR="3EF1DB86">
              <w:rPr>
                <w:rFonts w:ascii="sans-serif" w:hAnsi="sans-serif" w:eastAsia="sans-serif" w:cs="sans-serif"/>
                <w:color w:val="1F1F1F"/>
              </w:rPr>
              <w:t>Funcional</w:t>
            </w:r>
          </w:p>
        </w:tc>
        <w:tc>
          <w:tcPr>
            <w:tcW w:w="1660" w:type="dxa"/>
            <w:tcMar/>
          </w:tcPr>
          <w:p w:rsidR="3EF1DB86" w:rsidP="3EF1DB86" w:rsidRDefault="3EF1DB86" w14:paraId="30D3AF01" w14:textId="2447CB39">
            <w:pPr>
              <w:spacing w:before="0" w:beforeAutospacing="off" w:after="0" w:afterAutospacing="off"/>
            </w:pPr>
            <w:r w:rsidRPr="3EF1DB86" w:rsidR="3EF1DB86">
              <w:rPr>
                <w:rFonts w:ascii="sans-serif" w:hAnsi="sans-serif" w:eastAsia="sans-serif" w:cs="sans-serif"/>
                <w:b w:val="1"/>
                <w:bCs w:val="1"/>
                <w:color w:val="1F1F1F"/>
              </w:rPr>
              <w:t>SHOULD</w:t>
            </w:r>
          </w:p>
        </w:tc>
        <w:tc>
          <w:tcPr>
            <w:tcW w:w="3300" w:type="dxa"/>
            <w:tcMar/>
          </w:tcPr>
          <w:p w:rsidR="3EF1DB86" w:rsidP="3EF1DB86" w:rsidRDefault="3EF1DB86" w14:paraId="2A5688B3" w14:textId="5B14929A">
            <w:pPr>
              <w:spacing w:before="0" w:beforeAutospacing="off" w:after="0" w:afterAutospacing="off"/>
            </w:pPr>
            <w:r w:rsidRPr="3EF1DB86" w:rsidR="3EF1DB86">
              <w:rPr>
                <w:rFonts w:ascii="sans-serif" w:hAnsi="sans-serif" w:eastAsia="sans-serif" w:cs="sans-serif"/>
                <w:color w:val="1F1F1F"/>
              </w:rPr>
              <w:t>Diferenciar permissões entre Aluno, Organizador e Gestor.</w:t>
            </w:r>
          </w:p>
        </w:tc>
        <w:tc>
          <w:tcPr>
            <w:tcW w:w="4592" w:type="dxa"/>
            <w:tcMar/>
          </w:tcPr>
          <w:p w:rsidR="3EF1DB86" w:rsidP="3EF1DB86" w:rsidRDefault="3EF1DB86" w14:paraId="30A1EE56" w14:textId="60186248">
            <w:pPr>
              <w:spacing w:before="0" w:beforeAutospacing="off" w:after="0" w:afterAutospacing="off"/>
            </w:pPr>
            <w:r w:rsidRPr="3EF1DB86" w:rsidR="3EF1DB86">
              <w:rPr>
                <w:rFonts w:ascii="sans-serif" w:hAnsi="sans-serif" w:eastAsia="sans-serif" w:cs="sans-serif"/>
                <w:b w:val="1"/>
                <w:bCs w:val="1"/>
                <w:color w:val="1F1F1F"/>
              </w:rPr>
              <w:t>US02:</w:t>
            </w:r>
            <w:r w:rsidRPr="3EF1DB86" w:rsidR="3EF1DB86">
              <w:rPr>
                <w:rFonts w:ascii="sans-serif" w:hAnsi="sans-serif" w:eastAsia="sans-serif" w:cs="sans-serif"/>
                <w:color w:val="1F1F1F"/>
              </w:rPr>
              <w:t xml:space="preserve"> Como gestor, quero permissões especiais para administrar a quadra.</w:t>
            </w:r>
          </w:p>
        </w:tc>
      </w:tr>
      <w:tr w:rsidRPr="004C723F" w:rsidR="00705618" w:rsidTr="3EF1DB86" w14:paraId="1A78DDFA" w14:textId="77777777">
        <w:tc>
          <w:tcPr>
            <w:tcW w:w="1230" w:type="dxa"/>
            <w:tcMar/>
          </w:tcPr>
          <w:p w:rsidR="3EF1DB86" w:rsidP="3EF1DB86" w:rsidRDefault="3EF1DB86" w14:paraId="22EBF62C" w14:textId="5D5A59E1">
            <w:pPr>
              <w:spacing w:before="0" w:beforeAutospacing="off" w:after="0" w:afterAutospacing="off"/>
            </w:pPr>
            <w:r w:rsidRPr="3EF1DB86" w:rsidR="3EF1DB86">
              <w:rPr>
                <w:rFonts w:ascii="sans-serif" w:hAnsi="sans-serif" w:eastAsia="sans-serif" w:cs="sans-serif"/>
                <w:b w:val="1"/>
                <w:bCs w:val="1"/>
                <w:color w:val="1F1F1F"/>
              </w:rPr>
              <w:t>RF04</w:t>
            </w:r>
          </w:p>
        </w:tc>
        <w:tc>
          <w:tcPr>
            <w:tcW w:w="812" w:type="dxa"/>
            <w:tcMar/>
          </w:tcPr>
          <w:p w:rsidR="3EF1DB86" w:rsidP="3EF1DB86" w:rsidRDefault="3EF1DB86" w14:paraId="7E46F7A7" w14:textId="53EDA138">
            <w:pPr>
              <w:spacing w:before="0" w:beforeAutospacing="off" w:after="0" w:afterAutospacing="off"/>
              <w:rPr>
                <w:rFonts w:ascii="sans-serif" w:hAnsi="sans-serif" w:eastAsia="sans-serif" w:cs="sans-serif"/>
                <w:color w:val="1F1F1F"/>
              </w:rPr>
            </w:pPr>
          </w:p>
        </w:tc>
        <w:tc>
          <w:tcPr>
            <w:tcW w:w="1890" w:type="dxa"/>
            <w:tcMar/>
          </w:tcPr>
          <w:p w:rsidR="3EF1DB86" w:rsidP="3EF1DB86" w:rsidRDefault="3EF1DB86" w14:paraId="6C2C8BBE" w14:textId="0098229F">
            <w:pPr>
              <w:spacing w:before="0" w:beforeAutospacing="off" w:after="0" w:afterAutospacing="off"/>
            </w:pPr>
            <w:r w:rsidRPr="3EF1DB86" w:rsidR="3EF1DB86">
              <w:rPr>
                <w:rFonts w:ascii="sans-serif" w:hAnsi="sans-serif" w:eastAsia="sans-serif" w:cs="sans-serif"/>
                <w:b w:val="1"/>
                <w:bCs w:val="1"/>
                <w:color w:val="1F1F1F"/>
              </w:rPr>
              <w:t>Reserva de Espaço</w:t>
            </w:r>
          </w:p>
        </w:tc>
        <w:tc>
          <w:tcPr>
            <w:tcW w:w="1395" w:type="dxa"/>
            <w:tcMar/>
          </w:tcPr>
          <w:p w:rsidR="3EF1DB86" w:rsidP="3EF1DB86" w:rsidRDefault="3EF1DB86" w14:paraId="6FDF8033" w14:textId="01096AB3">
            <w:pPr>
              <w:spacing w:before="0" w:beforeAutospacing="off" w:after="0" w:afterAutospacing="off"/>
            </w:pPr>
            <w:r w:rsidRPr="3EF1DB86" w:rsidR="3EF1DB86">
              <w:rPr>
                <w:rFonts w:ascii="sans-serif" w:hAnsi="sans-serif" w:eastAsia="sans-serif" w:cs="sans-serif"/>
                <w:color w:val="1F1F1F"/>
              </w:rPr>
              <w:t>Funcional</w:t>
            </w:r>
          </w:p>
        </w:tc>
        <w:tc>
          <w:tcPr>
            <w:tcW w:w="1660" w:type="dxa"/>
            <w:tcMar/>
          </w:tcPr>
          <w:p w:rsidR="3EF1DB86" w:rsidP="3EF1DB86" w:rsidRDefault="3EF1DB86" w14:paraId="0304AA20" w14:textId="000426EB">
            <w:pPr>
              <w:spacing w:before="0" w:beforeAutospacing="off" w:after="0" w:afterAutospacing="off"/>
            </w:pPr>
            <w:r w:rsidRPr="3EF1DB86" w:rsidR="3EF1DB86">
              <w:rPr>
                <w:rFonts w:ascii="sans-serif" w:hAnsi="sans-serif" w:eastAsia="sans-serif" w:cs="sans-serif"/>
                <w:b w:val="1"/>
                <w:bCs w:val="1"/>
                <w:color w:val="1F1F1F"/>
              </w:rPr>
              <w:t>MUST</w:t>
            </w:r>
          </w:p>
        </w:tc>
        <w:tc>
          <w:tcPr>
            <w:tcW w:w="3300" w:type="dxa"/>
            <w:tcMar/>
          </w:tcPr>
          <w:p w:rsidR="3EF1DB86" w:rsidP="3EF1DB86" w:rsidRDefault="3EF1DB86" w14:paraId="32132E61" w14:textId="0CC263F2">
            <w:pPr>
              <w:spacing w:before="0" w:beforeAutospacing="off" w:after="0" w:afterAutospacing="off"/>
            </w:pPr>
            <w:r w:rsidRPr="3EF1DB86" w:rsidR="3EF1DB86">
              <w:rPr>
                <w:rFonts w:ascii="sans-serif" w:hAnsi="sans-serif" w:eastAsia="sans-serif" w:cs="sans-serif"/>
                <w:color w:val="1F1F1F"/>
              </w:rPr>
              <w:t>Permitir que organizadores solicitem o uso da quadra/campo.</w:t>
            </w:r>
          </w:p>
        </w:tc>
        <w:tc>
          <w:tcPr>
            <w:tcW w:w="4592" w:type="dxa"/>
            <w:tcMar/>
          </w:tcPr>
          <w:p w:rsidR="3EF1DB86" w:rsidP="3EF1DB86" w:rsidRDefault="3EF1DB86" w14:paraId="06AF1B87" w14:textId="2EEDC46F">
            <w:pPr>
              <w:spacing w:before="0" w:beforeAutospacing="off" w:after="0" w:afterAutospacing="off"/>
            </w:pPr>
            <w:r w:rsidRPr="3EF1DB86" w:rsidR="3EF1DB86">
              <w:rPr>
                <w:rFonts w:ascii="sans-serif" w:hAnsi="sans-serif" w:eastAsia="sans-serif" w:cs="sans-serif"/>
                <w:b w:val="1"/>
                <w:bCs w:val="1"/>
                <w:color w:val="1F1F1F"/>
              </w:rPr>
              <w:t>US04:</w:t>
            </w:r>
            <w:r w:rsidRPr="3EF1DB86" w:rsidR="3EF1DB86">
              <w:rPr>
                <w:rFonts w:ascii="sans-serif" w:hAnsi="sans-serif" w:eastAsia="sans-serif" w:cs="sans-serif"/>
                <w:color w:val="1F1F1F"/>
              </w:rPr>
              <w:t xml:space="preserve"> Como organizador, quero reservar a quadra para um treino da atlética.</w:t>
            </w:r>
          </w:p>
        </w:tc>
      </w:tr>
      <w:tr w:rsidRPr="004C723F" w:rsidR="00705618" w:rsidTr="3EF1DB86" w14:paraId="68C6E6AC" w14:textId="77777777">
        <w:tc>
          <w:tcPr>
            <w:tcW w:w="1230" w:type="dxa"/>
            <w:tcMar/>
          </w:tcPr>
          <w:p w:rsidR="3EF1DB86" w:rsidP="3EF1DB86" w:rsidRDefault="3EF1DB86" w14:paraId="2819CFBB" w14:textId="4D9A8E75">
            <w:pPr>
              <w:spacing w:before="0" w:beforeAutospacing="off" w:after="0" w:afterAutospacing="off"/>
            </w:pPr>
            <w:r w:rsidRPr="3EF1DB86" w:rsidR="3EF1DB86">
              <w:rPr>
                <w:rFonts w:ascii="sans-serif" w:hAnsi="sans-serif" w:eastAsia="sans-serif" w:cs="sans-serif"/>
                <w:b w:val="1"/>
                <w:bCs w:val="1"/>
                <w:color w:val="1F1F1F"/>
              </w:rPr>
              <w:t>RF05</w:t>
            </w:r>
          </w:p>
        </w:tc>
        <w:tc>
          <w:tcPr>
            <w:tcW w:w="812" w:type="dxa"/>
            <w:tcMar/>
          </w:tcPr>
          <w:p w:rsidR="3EF1DB86" w:rsidP="3EF1DB86" w:rsidRDefault="3EF1DB86" w14:paraId="6CB7C8A1" w14:textId="3F0ED8FA">
            <w:pPr>
              <w:spacing w:before="0" w:beforeAutospacing="off" w:after="0" w:afterAutospacing="off"/>
              <w:rPr>
                <w:rFonts w:ascii="sans-serif" w:hAnsi="sans-serif" w:eastAsia="sans-serif" w:cs="sans-serif"/>
                <w:color w:val="1F1F1F"/>
              </w:rPr>
            </w:pPr>
          </w:p>
        </w:tc>
        <w:tc>
          <w:tcPr>
            <w:tcW w:w="1890" w:type="dxa"/>
            <w:tcMar/>
          </w:tcPr>
          <w:p w:rsidR="3EF1DB86" w:rsidP="3EF1DB86" w:rsidRDefault="3EF1DB86" w14:paraId="75B4525F" w14:textId="0CD15A29">
            <w:pPr>
              <w:spacing w:before="0" w:beforeAutospacing="off" w:after="0" w:afterAutospacing="off"/>
            </w:pPr>
            <w:r w:rsidRPr="3EF1DB86" w:rsidR="3EF1DB86">
              <w:rPr>
                <w:rFonts w:ascii="sans-serif" w:hAnsi="sans-serif" w:eastAsia="sans-serif" w:cs="sans-serif"/>
                <w:b w:val="1"/>
                <w:bCs w:val="1"/>
                <w:color w:val="1F1F1F"/>
              </w:rPr>
              <w:t>Mural de Eventos</w:t>
            </w:r>
          </w:p>
        </w:tc>
        <w:tc>
          <w:tcPr>
            <w:tcW w:w="1395" w:type="dxa"/>
            <w:tcMar/>
          </w:tcPr>
          <w:p w:rsidR="3EF1DB86" w:rsidP="3EF1DB86" w:rsidRDefault="3EF1DB86" w14:paraId="7C8BEF0E" w14:textId="5D4FF915">
            <w:pPr>
              <w:spacing w:before="0" w:beforeAutospacing="off" w:after="0" w:afterAutospacing="off"/>
            </w:pPr>
            <w:r w:rsidRPr="3EF1DB86" w:rsidR="3EF1DB86">
              <w:rPr>
                <w:rFonts w:ascii="sans-serif" w:hAnsi="sans-serif" w:eastAsia="sans-serif" w:cs="sans-serif"/>
                <w:color w:val="1F1F1F"/>
              </w:rPr>
              <w:t>Funcional</w:t>
            </w:r>
          </w:p>
        </w:tc>
        <w:tc>
          <w:tcPr>
            <w:tcW w:w="1660" w:type="dxa"/>
            <w:tcMar/>
          </w:tcPr>
          <w:p w:rsidR="3EF1DB86" w:rsidP="3EF1DB86" w:rsidRDefault="3EF1DB86" w14:paraId="77F66B01" w14:textId="5A47BEC7">
            <w:pPr>
              <w:spacing w:before="0" w:beforeAutospacing="off" w:after="0" w:afterAutospacing="off"/>
            </w:pPr>
            <w:r w:rsidRPr="3EF1DB86" w:rsidR="3EF1DB86">
              <w:rPr>
                <w:rFonts w:ascii="sans-serif" w:hAnsi="sans-serif" w:eastAsia="sans-serif" w:cs="sans-serif"/>
                <w:b w:val="1"/>
                <w:bCs w:val="1"/>
                <w:color w:val="1F1F1F"/>
              </w:rPr>
              <w:t>MUST</w:t>
            </w:r>
          </w:p>
        </w:tc>
        <w:tc>
          <w:tcPr>
            <w:tcW w:w="3300" w:type="dxa"/>
            <w:tcMar/>
          </w:tcPr>
          <w:p w:rsidR="3EF1DB86" w:rsidP="3EF1DB86" w:rsidRDefault="3EF1DB86" w14:paraId="52DBEB02" w14:textId="6F9A52BD">
            <w:pPr>
              <w:spacing w:before="0" w:beforeAutospacing="off" w:after="0" w:afterAutospacing="off"/>
            </w:pPr>
            <w:r w:rsidRPr="3EF1DB86" w:rsidR="3EF1DB86">
              <w:rPr>
                <w:rFonts w:ascii="sans-serif" w:hAnsi="sans-serif" w:eastAsia="sans-serif" w:cs="sans-serif"/>
                <w:color w:val="1F1F1F"/>
              </w:rPr>
              <w:t>Listagem pública de todos os eventos esportivos confirmados.</w:t>
            </w:r>
          </w:p>
        </w:tc>
        <w:tc>
          <w:tcPr>
            <w:tcW w:w="4592" w:type="dxa"/>
            <w:tcMar/>
          </w:tcPr>
          <w:p w:rsidR="3EF1DB86" w:rsidP="3EF1DB86" w:rsidRDefault="3EF1DB86" w14:paraId="103F8DAA" w14:textId="39258BDB">
            <w:pPr>
              <w:spacing w:before="0" w:beforeAutospacing="off" w:after="0" w:afterAutospacing="off"/>
            </w:pPr>
            <w:r w:rsidRPr="3EF1DB86" w:rsidR="3EF1DB86">
              <w:rPr>
                <w:rFonts w:ascii="sans-serif" w:hAnsi="sans-serif" w:eastAsia="sans-serif" w:cs="sans-serif"/>
                <w:b w:val="1"/>
                <w:bCs w:val="1"/>
                <w:color w:val="1F1F1F"/>
              </w:rPr>
              <w:t>US05:</w:t>
            </w:r>
            <w:r w:rsidRPr="3EF1DB86" w:rsidR="3EF1DB86">
              <w:rPr>
                <w:rFonts w:ascii="sans-serif" w:hAnsi="sans-serif" w:eastAsia="sans-serif" w:cs="sans-serif"/>
                <w:color w:val="1F1F1F"/>
              </w:rPr>
              <w:t xml:space="preserve"> Como aluno, quero ver quais campeonatos estão acontecendo na FCTE.</w:t>
            </w:r>
          </w:p>
        </w:tc>
      </w:tr>
      <w:tr w:rsidRPr="004C723F" w:rsidR="00705618" w:rsidTr="3EF1DB86" w14:paraId="6D4044BE" w14:textId="77777777">
        <w:tc>
          <w:tcPr>
            <w:tcW w:w="1230" w:type="dxa"/>
            <w:tcMar/>
          </w:tcPr>
          <w:p w:rsidR="3EF1DB86" w:rsidP="3EF1DB86" w:rsidRDefault="3EF1DB86" w14:paraId="5165AA18" w14:textId="12815E61">
            <w:pPr>
              <w:spacing w:before="0" w:beforeAutospacing="off" w:after="0" w:afterAutospacing="off"/>
            </w:pPr>
            <w:r w:rsidRPr="3EF1DB86" w:rsidR="3EF1DB86">
              <w:rPr>
                <w:rFonts w:ascii="sans-serif" w:hAnsi="sans-serif" w:eastAsia="sans-serif" w:cs="sans-serif"/>
                <w:b w:val="1"/>
                <w:bCs w:val="1"/>
                <w:color w:val="1F1F1F"/>
              </w:rPr>
              <w:t>RF06</w:t>
            </w:r>
          </w:p>
        </w:tc>
        <w:tc>
          <w:tcPr>
            <w:tcW w:w="812" w:type="dxa"/>
            <w:tcMar/>
          </w:tcPr>
          <w:p w:rsidR="3EF1DB86" w:rsidP="3EF1DB86" w:rsidRDefault="3EF1DB86" w14:paraId="528CA9D8" w14:textId="10EAA3BD">
            <w:pPr>
              <w:spacing w:before="0" w:beforeAutospacing="off" w:after="0" w:afterAutospacing="off"/>
              <w:rPr>
                <w:rFonts w:ascii="sans-serif" w:hAnsi="sans-serif" w:eastAsia="sans-serif" w:cs="sans-serif"/>
                <w:color w:val="1F1F1F"/>
              </w:rPr>
            </w:pPr>
          </w:p>
        </w:tc>
        <w:tc>
          <w:tcPr>
            <w:tcW w:w="1890" w:type="dxa"/>
            <w:tcMar/>
          </w:tcPr>
          <w:p w:rsidR="3EF1DB86" w:rsidP="3EF1DB86" w:rsidRDefault="3EF1DB86" w14:paraId="392EA60D" w14:textId="24AFA87A">
            <w:pPr>
              <w:spacing w:before="0" w:beforeAutospacing="off" w:after="0" w:afterAutospacing="off"/>
            </w:pPr>
            <w:r w:rsidRPr="3EF1DB86" w:rsidR="3EF1DB86">
              <w:rPr>
                <w:rFonts w:ascii="sans-serif" w:hAnsi="sans-serif" w:eastAsia="sans-serif" w:cs="sans-serif"/>
                <w:b w:val="1"/>
                <w:bCs w:val="1"/>
                <w:color w:val="1F1F1F"/>
              </w:rPr>
              <w:t>Inscrição em Eventos</w:t>
            </w:r>
          </w:p>
        </w:tc>
        <w:tc>
          <w:tcPr>
            <w:tcW w:w="1395" w:type="dxa"/>
            <w:tcMar/>
          </w:tcPr>
          <w:p w:rsidR="3EF1DB86" w:rsidP="3EF1DB86" w:rsidRDefault="3EF1DB86" w14:paraId="6DF8A6C6" w14:textId="4E33BB5C">
            <w:pPr>
              <w:spacing w:before="0" w:beforeAutospacing="off" w:after="0" w:afterAutospacing="off"/>
            </w:pPr>
            <w:r w:rsidRPr="3EF1DB86" w:rsidR="3EF1DB86">
              <w:rPr>
                <w:rFonts w:ascii="sans-serif" w:hAnsi="sans-serif" w:eastAsia="sans-serif" w:cs="sans-serif"/>
                <w:color w:val="1F1F1F"/>
              </w:rPr>
              <w:t>Funcional</w:t>
            </w:r>
          </w:p>
        </w:tc>
        <w:tc>
          <w:tcPr>
            <w:tcW w:w="1660" w:type="dxa"/>
            <w:tcMar/>
          </w:tcPr>
          <w:p w:rsidR="3EF1DB86" w:rsidP="3EF1DB86" w:rsidRDefault="3EF1DB86" w14:paraId="0796FEDF" w14:textId="2FE9377A">
            <w:pPr>
              <w:spacing w:before="0" w:beforeAutospacing="off" w:after="0" w:afterAutospacing="off"/>
            </w:pPr>
            <w:r w:rsidRPr="3EF1DB86" w:rsidR="3EF1DB86">
              <w:rPr>
                <w:rFonts w:ascii="sans-serif" w:hAnsi="sans-serif" w:eastAsia="sans-serif" w:cs="sans-serif"/>
                <w:b w:val="1"/>
                <w:bCs w:val="1"/>
                <w:color w:val="1F1F1F"/>
              </w:rPr>
              <w:t>MUST</w:t>
            </w:r>
          </w:p>
        </w:tc>
        <w:tc>
          <w:tcPr>
            <w:tcW w:w="3300" w:type="dxa"/>
            <w:tcMar/>
          </w:tcPr>
          <w:p w:rsidR="3EF1DB86" w:rsidP="3EF1DB86" w:rsidRDefault="3EF1DB86" w14:paraId="3BE7D3C0" w14:textId="73BB96DA">
            <w:pPr>
              <w:spacing w:before="0" w:beforeAutospacing="off" w:after="0" w:afterAutospacing="off"/>
            </w:pPr>
            <w:r w:rsidRPr="3EF1DB86" w:rsidR="3EF1DB86">
              <w:rPr>
                <w:rFonts w:ascii="sans-serif" w:hAnsi="sans-serif" w:eastAsia="sans-serif" w:cs="sans-serif"/>
                <w:color w:val="1F1F1F"/>
              </w:rPr>
              <w:t>Fluxo para o aluno confirmar participação em um evento.</w:t>
            </w:r>
          </w:p>
        </w:tc>
        <w:tc>
          <w:tcPr>
            <w:tcW w:w="4592" w:type="dxa"/>
            <w:tcMar/>
          </w:tcPr>
          <w:p w:rsidR="3EF1DB86" w:rsidP="3EF1DB86" w:rsidRDefault="3EF1DB86" w14:paraId="1F406E69" w14:textId="5C6CBEA2">
            <w:pPr>
              <w:spacing w:before="0" w:beforeAutospacing="off" w:after="0" w:afterAutospacing="off"/>
            </w:pPr>
            <w:r w:rsidRPr="3EF1DB86" w:rsidR="3EF1DB86">
              <w:rPr>
                <w:rFonts w:ascii="sans-serif" w:hAnsi="sans-serif" w:eastAsia="sans-serif" w:cs="sans-serif"/>
                <w:b w:val="1"/>
                <w:bCs w:val="1"/>
                <w:color w:val="1F1F1F"/>
              </w:rPr>
              <w:t>US06:</w:t>
            </w:r>
            <w:r w:rsidRPr="3EF1DB86" w:rsidR="3EF1DB86">
              <w:rPr>
                <w:rFonts w:ascii="sans-serif" w:hAnsi="sans-serif" w:eastAsia="sans-serif" w:cs="sans-serif"/>
                <w:color w:val="1F1F1F"/>
              </w:rPr>
              <w:t xml:space="preserve"> Como aluno, quero me inscrever em um torneio através do portal.</w:t>
            </w:r>
          </w:p>
        </w:tc>
      </w:tr>
      <w:tr w:rsidRPr="004C723F" w:rsidR="00705618" w:rsidTr="3EF1DB86" w14:paraId="0AD393A0" w14:textId="77777777">
        <w:tc>
          <w:tcPr>
            <w:tcW w:w="1230" w:type="dxa"/>
            <w:tcMar/>
          </w:tcPr>
          <w:p w:rsidR="3EF1DB86" w:rsidP="3EF1DB86" w:rsidRDefault="3EF1DB86" w14:paraId="320B8EE5" w14:textId="37CE1E7B">
            <w:pPr>
              <w:spacing w:before="0" w:beforeAutospacing="off" w:after="0" w:afterAutospacing="off"/>
            </w:pPr>
            <w:r w:rsidRPr="3EF1DB86" w:rsidR="3EF1DB86">
              <w:rPr>
                <w:rFonts w:ascii="sans-serif" w:hAnsi="sans-serif" w:eastAsia="sans-serif" w:cs="sans-serif"/>
                <w:b w:val="1"/>
                <w:bCs w:val="1"/>
                <w:color w:val="1F1F1F"/>
              </w:rPr>
              <w:t>RF07</w:t>
            </w:r>
          </w:p>
        </w:tc>
        <w:tc>
          <w:tcPr>
            <w:tcW w:w="812" w:type="dxa"/>
            <w:tcMar/>
          </w:tcPr>
          <w:p w:rsidR="3EF1DB86" w:rsidP="3EF1DB86" w:rsidRDefault="3EF1DB86" w14:paraId="64B670A2" w14:textId="33972BBE">
            <w:pPr>
              <w:spacing w:before="0" w:beforeAutospacing="off" w:after="0" w:afterAutospacing="off"/>
              <w:rPr>
                <w:rFonts w:ascii="sans-serif" w:hAnsi="sans-serif" w:eastAsia="sans-serif" w:cs="sans-serif"/>
                <w:color w:val="1F1F1F"/>
              </w:rPr>
            </w:pPr>
          </w:p>
        </w:tc>
        <w:tc>
          <w:tcPr>
            <w:tcW w:w="1890" w:type="dxa"/>
            <w:tcMar/>
          </w:tcPr>
          <w:p w:rsidR="3EF1DB86" w:rsidP="3EF1DB86" w:rsidRDefault="3EF1DB86" w14:paraId="2AA0AE0B" w14:textId="7C68518D">
            <w:pPr>
              <w:spacing w:before="0" w:beforeAutospacing="off" w:after="0" w:afterAutospacing="off"/>
            </w:pPr>
            <w:r w:rsidRPr="3EF1DB86" w:rsidR="3EF1DB86">
              <w:rPr>
                <w:rFonts w:ascii="sans-serif" w:hAnsi="sans-serif" w:eastAsia="sans-serif" w:cs="sans-serif"/>
                <w:b w:val="1"/>
                <w:bCs w:val="1"/>
                <w:color w:val="1F1F1F"/>
              </w:rPr>
              <w:t>Aprovação de Reservas</w:t>
            </w:r>
          </w:p>
        </w:tc>
        <w:tc>
          <w:tcPr>
            <w:tcW w:w="1395" w:type="dxa"/>
            <w:tcMar/>
          </w:tcPr>
          <w:p w:rsidR="3EF1DB86" w:rsidP="3EF1DB86" w:rsidRDefault="3EF1DB86" w14:paraId="39DAC46B" w14:textId="3A00C3CC">
            <w:pPr>
              <w:spacing w:before="0" w:beforeAutospacing="off" w:after="0" w:afterAutospacing="off"/>
            </w:pPr>
            <w:r w:rsidRPr="3EF1DB86" w:rsidR="3EF1DB86">
              <w:rPr>
                <w:rFonts w:ascii="sans-serif" w:hAnsi="sans-serif" w:eastAsia="sans-serif" w:cs="sans-serif"/>
                <w:color w:val="1F1F1F"/>
              </w:rPr>
              <w:t>Funcional</w:t>
            </w:r>
          </w:p>
        </w:tc>
        <w:tc>
          <w:tcPr>
            <w:tcW w:w="1660" w:type="dxa"/>
            <w:tcMar/>
          </w:tcPr>
          <w:p w:rsidR="3EF1DB86" w:rsidP="3EF1DB86" w:rsidRDefault="3EF1DB86" w14:paraId="08D25C4E" w14:textId="1BF29A7E">
            <w:pPr>
              <w:spacing w:before="0" w:beforeAutospacing="off" w:after="0" w:afterAutospacing="off"/>
            </w:pPr>
            <w:r w:rsidRPr="3EF1DB86" w:rsidR="3EF1DB86">
              <w:rPr>
                <w:rFonts w:ascii="sans-serif" w:hAnsi="sans-serif" w:eastAsia="sans-serif" w:cs="sans-serif"/>
                <w:b w:val="1"/>
                <w:bCs w:val="1"/>
                <w:color w:val="1F1F1F"/>
              </w:rPr>
              <w:t>MUST</w:t>
            </w:r>
          </w:p>
        </w:tc>
        <w:tc>
          <w:tcPr>
            <w:tcW w:w="3300" w:type="dxa"/>
            <w:tcMar/>
          </w:tcPr>
          <w:p w:rsidR="3EF1DB86" w:rsidP="3EF1DB86" w:rsidRDefault="3EF1DB86" w14:paraId="0B2F569C" w14:textId="78D422F9">
            <w:pPr>
              <w:spacing w:before="0" w:beforeAutospacing="off" w:after="0" w:afterAutospacing="off"/>
            </w:pPr>
            <w:r w:rsidRPr="3EF1DB86" w:rsidR="3EF1DB86">
              <w:rPr>
                <w:rFonts w:ascii="sans-serif" w:hAnsi="sans-serif" w:eastAsia="sans-serif" w:cs="sans-serif"/>
                <w:color w:val="1F1F1F"/>
              </w:rPr>
              <w:t>Interface para o Gestor validar ou negar pedidos de reserva.</w:t>
            </w:r>
          </w:p>
        </w:tc>
        <w:tc>
          <w:tcPr>
            <w:tcW w:w="4592" w:type="dxa"/>
            <w:tcMar/>
          </w:tcPr>
          <w:p w:rsidR="3EF1DB86" w:rsidP="3EF1DB86" w:rsidRDefault="3EF1DB86" w14:paraId="0083A99A" w14:textId="7329B075">
            <w:pPr>
              <w:spacing w:before="0" w:beforeAutospacing="off" w:after="0" w:afterAutospacing="off"/>
            </w:pPr>
            <w:r w:rsidRPr="3EF1DB86" w:rsidR="3EF1DB86">
              <w:rPr>
                <w:rFonts w:ascii="sans-serif" w:hAnsi="sans-serif" w:eastAsia="sans-serif" w:cs="sans-serif"/>
                <w:b w:val="1"/>
                <w:bCs w:val="1"/>
                <w:color w:val="1F1F1F"/>
              </w:rPr>
              <w:t>US07:</w:t>
            </w:r>
            <w:r w:rsidRPr="3EF1DB86" w:rsidR="3EF1DB86">
              <w:rPr>
                <w:rFonts w:ascii="sans-serif" w:hAnsi="sans-serif" w:eastAsia="sans-serif" w:cs="sans-serif"/>
                <w:color w:val="1F1F1F"/>
              </w:rPr>
              <w:t xml:space="preserve"> Como gestor, quero aprovar pedidos de reserva para evitar conflitos.</w:t>
            </w:r>
          </w:p>
        </w:tc>
      </w:tr>
      <w:tr w:rsidRPr="004C723F" w:rsidR="00705618" w:rsidTr="3EF1DB86" w14:paraId="41A9B168" w14:textId="77777777">
        <w:tc>
          <w:tcPr>
            <w:tcW w:w="1230" w:type="dxa"/>
            <w:tcMar/>
          </w:tcPr>
          <w:p w:rsidR="3EF1DB86" w:rsidP="3EF1DB86" w:rsidRDefault="3EF1DB86" w14:paraId="398CDC96" w14:textId="008F01B0">
            <w:pPr>
              <w:spacing w:before="0" w:beforeAutospacing="off" w:after="0" w:afterAutospacing="off"/>
            </w:pPr>
            <w:r w:rsidRPr="3EF1DB86" w:rsidR="3EF1DB86">
              <w:rPr>
                <w:rFonts w:ascii="sans-serif" w:hAnsi="sans-serif" w:eastAsia="sans-serif" w:cs="sans-serif"/>
                <w:b w:val="1"/>
                <w:bCs w:val="1"/>
                <w:color w:val="1F1F1F"/>
              </w:rPr>
              <w:t>RF08</w:t>
            </w:r>
          </w:p>
        </w:tc>
        <w:tc>
          <w:tcPr>
            <w:tcW w:w="812" w:type="dxa"/>
            <w:tcMar/>
          </w:tcPr>
          <w:p w:rsidR="3EF1DB86" w:rsidP="3EF1DB86" w:rsidRDefault="3EF1DB86" w14:paraId="1EA3B597" w14:textId="052BAB2E">
            <w:pPr>
              <w:spacing w:before="0" w:beforeAutospacing="off" w:after="0" w:afterAutospacing="off"/>
              <w:rPr>
                <w:rFonts w:ascii="sans-serif" w:hAnsi="sans-serif" w:eastAsia="sans-serif" w:cs="sans-serif"/>
                <w:color w:val="1F1F1F"/>
              </w:rPr>
            </w:pPr>
          </w:p>
        </w:tc>
        <w:tc>
          <w:tcPr>
            <w:tcW w:w="1890" w:type="dxa"/>
            <w:tcMar/>
          </w:tcPr>
          <w:p w:rsidR="3EF1DB86" w:rsidP="3EF1DB86" w:rsidRDefault="3EF1DB86" w14:paraId="7B5B8DF5" w14:textId="1C697D72">
            <w:pPr>
              <w:spacing w:before="0" w:beforeAutospacing="off" w:after="0" w:afterAutospacing="off"/>
            </w:pPr>
            <w:r w:rsidRPr="3EF1DB86" w:rsidR="3EF1DB86">
              <w:rPr>
                <w:rFonts w:ascii="sans-serif" w:hAnsi="sans-serif" w:eastAsia="sans-serif" w:cs="sans-serif"/>
                <w:b w:val="1"/>
                <w:bCs w:val="1"/>
                <w:color w:val="1F1F1F"/>
              </w:rPr>
              <w:t>Gestão de Inscritos</w:t>
            </w:r>
          </w:p>
        </w:tc>
        <w:tc>
          <w:tcPr>
            <w:tcW w:w="1395" w:type="dxa"/>
            <w:tcMar/>
          </w:tcPr>
          <w:p w:rsidR="3EF1DB86" w:rsidP="3EF1DB86" w:rsidRDefault="3EF1DB86" w14:paraId="3E84B492" w14:textId="5B8D0C6A">
            <w:pPr>
              <w:spacing w:before="0" w:beforeAutospacing="off" w:after="0" w:afterAutospacing="off"/>
            </w:pPr>
            <w:r w:rsidRPr="3EF1DB86" w:rsidR="3EF1DB86">
              <w:rPr>
                <w:rFonts w:ascii="sans-serif" w:hAnsi="sans-serif" w:eastAsia="sans-serif" w:cs="sans-serif"/>
                <w:color w:val="1F1F1F"/>
              </w:rPr>
              <w:t>Funcional</w:t>
            </w:r>
          </w:p>
        </w:tc>
        <w:tc>
          <w:tcPr>
            <w:tcW w:w="1660" w:type="dxa"/>
            <w:tcMar/>
          </w:tcPr>
          <w:p w:rsidR="3EF1DB86" w:rsidP="3EF1DB86" w:rsidRDefault="3EF1DB86" w14:paraId="1C39DDDC" w14:textId="701747AC">
            <w:pPr>
              <w:spacing w:before="0" w:beforeAutospacing="off" w:after="0" w:afterAutospacing="off"/>
            </w:pPr>
            <w:r w:rsidRPr="3EF1DB86" w:rsidR="3EF1DB86">
              <w:rPr>
                <w:rFonts w:ascii="sans-serif" w:hAnsi="sans-serif" w:eastAsia="sans-serif" w:cs="sans-serif"/>
                <w:b w:val="1"/>
                <w:bCs w:val="1"/>
                <w:color w:val="1F1F1F"/>
              </w:rPr>
              <w:t>SHOULD</w:t>
            </w:r>
          </w:p>
        </w:tc>
        <w:tc>
          <w:tcPr>
            <w:tcW w:w="3300" w:type="dxa"/>
            <w:tcMar/>
          </w:tcPr>
          <w:p w:rsidR="3EF1DB86" w:rsidP="3EF1DB86" w:rsidRDefault="3EF1DB86" w14:paraId="434CC8DA" w14:textId="1E4FFCC8">
            <w:pPr>
              <w:spacing w:before="0" w:beforeAutospacing="off" w:after="0" w:afterAutospacing="off"/>
            </w:pPr>
            <w:r w:rsidRPr="3EF1DB86" w:rsidR="3EF1DB86">
              <w:rPr>
                <w:rFonts w:ascii="sans-serif" w:hAnsi="sans-serif" w:eastAsia="sans-serif" w:cs="sans-serif"/>
                <w:color w:val="1F1F1F"/>
              </w:rPr>
              <w:t>Lista de participantes acessível para o organizador do evento.</w:t>
            </w:r>
          </w:p>
        </w:tc>
        <w:tc>
          <w:tcPr>
            <w:tcW w:w="4592" w:type="dxa"/>
            <w:tcMar/>
          </w:tcPr>
          <w:p w:rsidR="3EF1DB86" w:rsidP="3EF1DB86" w:rsidRDefault="3EF1DB86" w14:paraId="707720A2" w14:textId="0338E672">
            <w:pPr>
              <w:spacing w:before="0" w:beforeAutospacing="off" w:after="0" w:afterAutospacing="off"/>
            </w:pPr>
            <w:r w:rsidRPr="3EF1DB86" w:rsidR="3EF1DB86">
              <w:rPr>
                <w:rFonts w:ascii="sans-serif" w:hAnsi="sans-serif" w:eastAsia="sans-serif" w:cs="sans-serif"/>
                <w:b w:val="1"/>
                <w:bCs w:val="1"/>
                <w:color w:val="1F1F1F"/>
              </w:rPr>
              <w:t>US08:</w:t>
            </w:r>
            <w:r w:rsidRPr="3EF1DB86" w:rsidR="3EF1DB86">
              <w:rPr>
                <w:rFonts w:ascii="sans-serif" w:hAnsi="sans-serif" w:eastAsia="sans-serif" w:cs="sans-serif"/>
                <w:color w:val="1F1F1F"/>
              </w:rPr>
              <w:t xml:space="preserve"> Como organizador, quero saber quem se inscreveu no meu campeonato.</w:t>
            </w:r>
          </w:p>
        </w:tc>
      </w:tr>
      <w:tr w:rsidRPr="004C723F" w:rsidR="00705618" w:rsidTr="3EF1DB86" w14:paraId="02714271" w14:textId="77777777">
        <w:tc>
          <w:tcPr>
            <w:tcW w:w="1230" w:type="dxa"/>
            <w:tcMar/>
          </w:tcPr>
          <w:p w:rsidR="3EF1DB86" w:rsidP="3EF1DB86" w:rsidRDefault="3EF1DB86" w14:paraId="50398CB8" w14:textId="6AE596D9">
            <w:pPr>
              <w:spacing w:before="0" w:beforeAutospacing="off" w:after="0" w:afterAutospacing="off"/>
            </w:pPr>
            <w:r w:rsidRPr="3EF1DB86" w:rsidR="3EF1DB86">
              <w:rPr>
                <w:rFonts w:ascii="sans-serif" w:hAnsi="sans-serif" w:eastAsia="sans-serif" w:cs="sans-serif"/>
                <w:b w:val="1"/>
                <w:bCs w:val="1"/>
                <w:color w:val="1F1F1F"/>
              </w:rPr>
              <w:t>RNF01</w:t>
            </w:r>
          </w:p>
        </w:tc>
        <w:tc>
          <w:tcPr>
            <w:tcW w:w="812" w:type="dxa"/>
            <w:tcMar/>
          </w:tcPr>
          <w:p w:rsidR="3EF1DB86" w:rsidP="3EF1DB86" w:rsidRDefault="3EF1DB86" w14:paraId="19D79FF9" w14:textId="0379F8A5">
            <w:pPr>
              <w:spacing w:before="0" w:beforeAutospacing="off" w:after="0" w:afterAutospacing="off"/>
              <w:rPr>
                <w:rFonts w:ascii="sans-serif" w:hAnsi="sans-serif" w:eastAsia="sans-serif" w:cs="sans-serif"/>
                <w:color w:val="1F1F1F"/>
              </w:rPr>
            </w:pPr>
          </w:p>
        </w:tc>
        <w:tc>
          <w:tcPr>
            <w:tcW w:w="1890" w:type="dxa"/>
            <w:tcMar/>
          </w:tcPr>
          <w:p w:rsidR="3EF1DB86" w:rsidP="3EF1DB86" w:rsidRDefault="3EF1DB86" w14:paraId="0BDCBC0F" w14:textId="061135B2">
            <w:pPr>
              <w:spacing w:before="0" w:beforeAutospacing="off" w:after="0" w:afterAutospacing="off"/>
            </w:pPr>
            <w:r w:rsidRPr="3EF1DB86" w:rsidR="3EF1DB86">
              <w:rPr>
                <w:rFonts w:ascii="sans-serif" w:hAnsi="sans-serif" w:eastAsia="sans-serif" w:cs="sans-serif"/>
                <w:b w:val="1"/>
                <w:bCs w:val="1"/>
                <w:color w:val="1F1F1F"/>
              </w:rPr>
              <w:t>Disponibilidade Web</w:t>
            </w:r>
          </w:p>
        </w:tc>
        <w:tc>
          <w:tcPr>
            <w:tcW w:w="1395" w:type="dxa"/>
            <w:tcMar/>
          </w:tcPr>
          <w:p w:rsidR="3EF1DB86" w:rsidP="3EF1DB86" w:rsidRDefault="3EF1DB86" w14:paraId="515342AC" w14:textId="4DE47AE6">
            <w:pPr>
              <w:spacing w:before="0" w:beforeAutospacing="off" w:after="0" w:afterAutospacing="off"/>
            </w:pPr>
            <w:r w:rsidRPr="3EF1DB86" w:rsidR="3EF1DB86">
              <w:rPr>
                <w:rFonts w:ascii="sans-serif" w:hAnsi="sans-serif" w:eastAsia="sans-serif" w:cs="sans-serif"/>
                <w:color w:val="1F1F1F"/>
              </w:rPr>
              <w:t>Não Funcional</w:t>
            </w:r>
          </w:p>
        </w:tc>
        <w:tc>
          <w:tcPr>
            <w:tcW w:w="1660" w:type="dxa"/>
            <w:tcMar/>
          </w:tcPr>
          <w:p w:rsidR="3EF1DB86" w:rsidP="3EF1DB86" w:rsidRDefault="3EF1DB86" w14:paraId="24CC64E0" w14:textId="65C04C5D">
            <w:pPr>
              <w:spacing w:before="0" w:beforeAutospacing="off" w:after="0" w:afterAutospacing="off"/>
            </w:pPr>
            <w:r w:rsidRPr="3EF1DB86" w:rsidR="3EF1DB86">
              <w:rPr>
                <w:rFonts w:ascii="sans-serif" w:hAnsi="sans-serif" w:eastAsia="sans-serif" w:cs="sans-serif"/>
                <w:b w:val="1"/>
                <w:bCs w:val="1"/>
                <w:color w:val="1F1F1F"/>
              </w:rPr>
              <w:t>MUST</w:t>
            </w:r>
          </w:p>
        </w:tc>
        <w:tc>
          <w:tcPr>
            <w:tcW w:w="3300" w:type="dxa"/>
            <w:tcMar/>
          </w:tcPr>
          <w:p w:rsidR="3EF1DB86" w:rsidP="3EF1DB86" w:rsidRDefault="3EF1DB86" w14:paraId="1C735FC4" w14:textId="20C561EC">
            <w:pPr>
              <w:spacing w:before="0" w:beforeAutospacing="off" w:after="0" w:afterAutospacing="off"/>
            </w:pPr>
            <w:r w:rsidRPr="3EF1DB86" w:rsidR="3EF1DB86">
              <w:rPr>
                <w:rFonts w:ascii="sans-serif" w:hAnsi="sans-serif" w:eastAsia="sans-serif" w:cs="sans-serif"/>
                <w:color w:val="1F1F1F"/>
              </w:rPr>
              <w:t>A aplicação deve estar acessível via navegador.</w:t>
            </w:r>
          </w:p>
        </w:tc>
        <w:tc>
          <w:tcPr>
            <w:tcW w:w="4592" w:type="dxa"/>
            <w:tcMar/>
          </w:tcPr>
          <w:p w:rsidR="3EF1DB86" w:rsidP="3EF1DB86" w:rsidRDefault="3EF1DB86" w14:paraId="22FAB9BA" w14:textId="60D2A0AF">
            <w:pPr>
              <w:spacing w:before="0" w:beforeAutospacing="off" w:after="0" w:afterAutospacing="off"/>
            </w:pPr>
            <w:r w:rsidRPr="3EF1DB86" w:rsidR="3EF1DB86">
              <w:rPr>
                <w:rFonts w:ascii="sans-serif" w:hAnsi="sans-serif" w:eastAsia="sans-serif" w:cs="sans-serif"/>
                <w:b w:val="1"/>
                <w:bCs w:val="1"/>
                <w:color w:val="1F1F1F"/>
              </w:rPr>
              <w:t>US09:</w:t>
            </w:r>
            <w:r w:rsidRPr="3EF1DB86" w:rsidR="3EF1DB86">
              <w:rPr>
                <w:rFonts w:ascii="sans-serif" w:hAnsi="sans-serif" w:eastAsia="sans-serif" w:cs="sans-serif"/>
                <w:color w:val="1F1F1F"/>
              </w:rPr>
              <w:t xml:space="preserve"> Como usuário, quero acessar o SIGEsporte de qualquer lugar pela web.</w:t>
            </w:r>
          </w:p>
        </w:tc>
      </w:tr>
      <w:tr w:rsidRPr="004C723F" w:rsidR="00705618" w:rsidTr="3EF1DB86" w14:paraId="1D2D1C6B" w14:textId="77777777">
        <w:tc>
          <w:tcPr>
            <w:tcW w:w="1230" w:type="dxa"/>
            <w:tcMar/>
          </w:tcPr>
          <w:p w:rsidR="3EF1DB86" w:rsidP="3EF1DB86" w:rsidRDefault="3EF1DB86" w14:paraId="4419E6A3" w14:textId="6AD36B6D">
            <w:pPr>
              <w:spacing w:before="0" w:beforeAutospacing="off" w:after="0" w:afterAutospacing="off"/>
            </w:pPr>
            <w:r w:rsidRPr="3EF1DB86" w:rsidR="3EF1DB86">
              <w:rPr>
                <w:rFonts w:ascii="sans-serif" w:hAnsi="sans-serif" w:eastAsia="sans-serif" w:cs="sans-serif"/>
                <w:b w:val="1"/>
                <w:bCs w:val="1"/>
                <w:color w:val="1F1F1F"/>
              </w:rPr>
              <w:t>RNF02</w:t>
            </w:r>
          </w:p>
        </w:tc>
        <w:tc>
          <w:tcPr>
            <w:tcW w:w="812" w:type="dxa"/>
            <w:tcMar/>
          </w:tcPr>
          <w:p w:rsidR="3EF1DB86" w:rsidP="3EF1DB86" w:rsidRDefault="3EF1DB86" w14:paraId="5DBC739E" w14:textId="0DD934DF">
            <w:pPr>
              <w:spacing w:before="0" w:beforeAutospacing="off" w:after="0" w:afterAutospacing="off"/>
              <w:rPr>
                <w:rFonts w:ascii="sans-serif" w:hAnsi="sans-serif" w:eastAsia="sans-serif" w:cs="sans-serif"/>
                <w:color w:val="1F1F1F"/>
              </w:rPr>
            </w:pPr>
          </w:p>
        </w:tc>
        <w:tc>
          <w:tcPr>
            <w:tcW w:w="1890" w:type="dxa"/>
            <w:tcMar/>
          </w:tcPr>
          <w:p w:rsidR="3EF1DB86" w:rsidP="3EF1DB86" w:rsidRDefault="3EF1DB86" w14:paraId="73A33111" w14:textId="639F7D3B">
            <w:pPr>
              <w:spacing w:before="0" w:beforeAutospacing="off" w:after="0" w:afterAutospacing="off"/>
            </w:pPr>
            <w:r w:rsidRPr="3EF1DB86" w:rsidR="3EF1DB86">
              <w:rPr>
                <w:rFonts w:ascii="sans-serif" w:hAnsi="sans-serif" w:eastAsia="sans-serif" w:cs="sans-serif"/>
                <w:b w:val="1"/>
                <w:bCs w:val="1"/>
                <w:color w:val="1F1F1F"/>
              </w:rPr>
              <w:t>Concorrência de Agenda</w:t>
            </w:r>
          </w:p>
        </w:tc>
        <w:tc>
          <w:tcPr>
            <w:tcW w:w="1395" w:type="dxa"/>
            <w:tcMar/>
          </w:tcPr>
          <w:p w:rsidR="3EF1DB86" w:rsidP="3EF1DB86" w:rsidRDefault="3EF1DB86" w14:paraId="6E26F3BC" w14:textId="4BBB211B">
            <w:pPr>
              <w:spacing w:before="0" w:beforeAutospacing="off" w:after="0" w:afterAutospacing="off"/>
            </w:pPr>
            <w:r w:rsidRPr="3EF1DB86" w:rsidR="3EF1DB86">
              <w:rPr>
                <w:rFonts w:ascii="sans-serif" w:hAnsi="sans-serif" w:eastAsia="sans-serif" w:cs="sans-serif"/>
                <w:color w:val="1F1F1F"/>
              </w:rPr>
              <w:t>Não Funcional</w:t>
            </w:r>
          </w:p>
        </w:tc>
        <w:tc>
          <w:tcPr>
            <w:tcW w:w="1660" w:type="dxa"/>
            <w:tcMar/>
          </w:tcPr>
          <w:p w:rsidR="3EF1DB86" w:rsidP="3EF1DB86" w:rsidRDefault="3EF1DB86" w14:paraId="62A1C1E4" w14:textId="5007BD5A">
            <w:pPr>
              <w:spacing w:before="0" w:beforeAutospacing="off" w:after="0" w:afterAutospacing="off"/>
            </w:pPr>
            <w:r w:rsidRPr="3EF1DB86" w:rsidR="3EF1DB86">
              <w:rPr>
                <w:rFonts w:ascii="sans-serif" w:hAnsi="sans-serif" w:eastAsia="sans-serif" w:cs="sans-serif"/>
                <w:b w:val="1"/>
                <w:bCs w:val="1"/>
                <w:color w:val="1F1F1F"/>
              </w:rPr>
              <w:t>MUST</w:t>
            </w:r>
          </w:p>
        </w:tc>
        <w:tc>
          <w:tcPr>
            <w:tcW w:w="3300" w:type="dxa"/>
            <w:tcMar/>
          </w:tcPr>
          <w:p w:rsidR="3EF1DB86" w:rsidP="3EF1DB86" w:rsidRDefault="3EF1DB86" w14:paraId="6DEAD090" w14:textId="7701F1E7">
            <w:pPr>
              <w:spacing w:before="0" w:beforeAutospacing="off" w:after="0" w:afterAutospacing="off"/>
            </w:pPr>
            <w:r w:rsidRPr="3EF1DB86" w:rsidR="3EF1DB86">
              <w:rPr>
                <w:rFonts w:ascii="sans-serif" w:hAnsi="sans-serif" w:eastAsia="sans-serif" w:cs="sans-serif"/>
                <w:color w:val="1F1F1F"/>
              </w:rPr>
              <w:t>O sistema não deve permitir duas reservas no mesmo local e horário.</w:t>
            </w:r>
          </w:p>
        </w:tc>
        <w:tc>
          <w:tcPr>
            <w:tcW w:w="4592" w:type="dxa"/>
            <w:tcMar/>
          </w:tcPr>
          <w:p w:rsidR="3EF1DB86" w:rsidP="3EF1DB86" w:rsidRDefault="3EF1DB86" w14:paraId="33CC0CD9" w14:textId="46A68BE3">
            <w:pPr>
              <w:spacing w:before="0" w:beforeAutospacing="off" w:after="0" w:afterAutospacing="off"/>
            </w:pPr>
            <w:r w:rsidRPr="3EF1DB86" w:rsidR="3EF1DB86">
              <w:rPr>
                <w:rFonts w:ascii="sans-serif" w:hAnsi="sans-serif" w:eastAsia="sans-serif" w:cs="sans-serif"/>
                <w:b w:val="1"/>
                <w:bCs w:val="1"/>
                <w:color w:val="1F1F1F"/>
              </w:rPr>
              <w:t>US10:</w:t>
            </w:r>
            <w:r w:rsidRPr="3EF1DB86" w:rsidR="3EF1DB86">
              <w:rPr>
                <w:rFonts w:ascii="sans-serif" w:hAnsi="sans-serif" w:eastAsia="sans-serif" w:cs="sans-serif"/>
                <w:color w:val="1F1F1F"/>
              </w:rPr>
              <w:t xml:space="preserve"> Como gestor, quero que o sistema impeça reservas duplicadas automaticamente.</w:t>
            </w:r>
          </w:p>
        </w:tc>
      </w:tr>
      <w:tr w:rsidRPr="004C723F" w:rsidR="00705618" w:rsidTr="3EF1DB86" w14:paraId="19F47B19" w14:textId="77777777">
        <w:tc>
          <w:tcPr>
            <w:tcW w:w="1230" w:type="dxa"/>
            <w:tcMar/>
          </w:tcPr>
          <w:p w:rsidRPr="007515E4" w:rsidR="00705618" w:rsidP="00640B25" w:rsidRDefault="00705618" w14:paraId="66A7F4A2" w14:textId="77777777">
            <w:pPr>
              <w:pStyle w:val="Corpodetexto"/>
              <w:rPr>
                <w:rFonts w:ascii="Times New Roman" w:hAnsi="Times New Roman"/>
                <w:sz w:val="20"/>
                <w:lang w:eastAsia="en-US"/>
              </w:rPr>
            </w:pPr>
          </w:p>
        </w:tc>
        <w:tc>
          <w:tcPr>
            <w:tcW w:w="812" w:type="dxa"/>
            <w:tcMar/>
          </w:tcPr>
          <w:p w:rsidRPr="007515E4" w:rsidR="00705618" w:rsidP="00640B25" w:rsidRDefault="00705618" w14:paraId="5460DACB" w14:textId="77777777">
            <w:pPr>
              <w:pStyle w:val="Corpodetexto"/>
              <w:rPr>
                <w:rFonts w:ascii="Times New Roman" w:hAnsi="Times New Roman"/>
                <w:sz w:val="20"/>
                <w:lang w:eastAsia="en-US"/>
              </w:rPr>
            </w:pPr>
          </w:p>
        </w:tc>
        <w:tc>
          <w:tcPr>
            <w:tcW w:w="1890" w:type="dxa"/>
            <w:tcMar/>
          </w:tcPr>
          <w:p w:rsidRPr="007515E4" w:rsidR="00705618" w:rsidP="00640B25" w:rsidRDefault="00705618" w14:paraId="22B685D3" w14:textId="77777777">
            <w:pPr>
              <w:pStyle w:val="Corpodetexto"/>
              <w:rPr>
                <w:rFonts w:ascii="Times New Roman" w:hAnsi="Times New Roman"/>
                <w:sz w:val="20"/>
                <w:lang w:eastAsia="en-US"/>
              </w:rPr>
            </w:pPr>
          </w:p>
        </w:tc>
        <w:tc>
          <w:tcPr>
            <w:tcW w:w="1395" w:type="dxa"/>
            <w:tcMar/>
          </w:tcPr>
          <w:p w:rsidRPr="007515E4" w:rsidR="00705618" w:rsidP="00640B25" w:rsidRDefault="00705618" w14:paraId="4F38AE97" w14:textId="77777777">
            <w:pPr>
              <w:pStyle w:val="Corpodetexto"/>
              <w:rPr>
                <w:rFonts w:ascii="Times New Roman" w:hAnsi="Times New Roman"/>
                <w:sz w:val="20"/>
                <w:lang w:eastAsia="en-US"/>
              </w:rPr>
            </w:pPr>
          </w:p>
        </w:tc>
        <w:tc>
          <w:tcPr>
            <w:tcW w:w="1660" w:type="dxa"/>
            <w:tcMar/>
          </w:tcPr>
          <w:p w:rsidRPr="007515E4" w:rsidR="00705618" w:rsidP="00640B25" w:rsidRDefault="00705618" w14:paraId="4C8EC6DF" w14:textId="77777777">
            <w:pPr>
              <w:pStyle w:val="Corpodetexto"/>
              <w:rPr>
                <w:rFonts w:ascii="Times New Roman" w:hAnsi="Times New Roman"/>
                <w:sz w:val="20"/>
                <w:lang w:eastAsia="en-US"/>
              </w:rPr>
            </w:pPr>
          </w:p>
        </w:tc>
        <w:tc>
          <w:tcPr>
            <w:tcW w:w="3300" w:type="dxa"/>
            <w:tcMar/>
          </w:tcPr>
          <w:p w:rsidRPr="007515E4" w:rsidR="00705618" w:rsidP="00640B25" w:rsidRDefault="00705618" w14:paraId="1C70480F" w14:textId="77777777">
            <w:pPr>
              <w:pStyle w:val="Corpodetexto"/>
              <w:rPr>
                <w:rFonts w:ascii="Times New Roman" w:hAnsi="Times New Roman"/>
                <w:sz w:val="20"/>
                <w:lang w:eastAsia="en-US"/>
              </w:rPr>
            </w:pPr>
          </w:p>
        </w:tc>
        <w:tc>
          <w:tcPr>
            <w:tcW w:w="4592" w:type="dxa"/>
            <w:tcMar/>
          </w:tcPr>
          <w:p w:rsidRPr="007515E4" w:rsidR="00705618" w:rsidP="00640B25" w:rsidRDefault="00705618" w14:paraId="1A892245" w14:textId="77777777">
            <w:pPr>
              <w:pStyle w:val="Corpodetexto"/>
              <w:rPr>
                <w:rFonts w:ascii="Times New Roman" w:hAnsi="Times New Roman"/>
                <w:sz w:val="20"/>
                <w:lang w:eastAsia="en-US"/>
              </w:rPr>
            </w:pPr>
          </w:p>
        </w:tc>
      </w:tr>
      <w:tr w:rsidRPr="004C723F" w:rsidR="00705618" w:rsidTr="3EF1DB86" w14:paraId="64207910" w14:textId="77777777">
        <w:tc>
          <w:tcPr>
            <w:tcW w:w="1230" w:type="dxa"/>
            <w:tcMar/>
          </w:tcPr>
          <w:p w:rsidRPr="007515E4" w:rsidR="00705618" w:rsidP="00640B25" w:rsidRDefault="00705618" w14:paraId="5323333D" w14:textId="77777777">
            <w:pPr>
              <w:pStyle w:val="Corpodetexto"/>
              <w:rPr>
                <w:rFonts w:ascii="Times New Roman" w:hAnsi="Times New Roman"/>
                <w:sz w:val="20"/>
                <w:lang w:eastAsia="en-US"/>
              </w:rPr>
            </w:pPr>
          </w:p>
        </w:tc>
        <w:tc>
          <w:tcPr>
            <w:tcW w:w="812" w:type="dxa"/>
            <w:tcMar/>
          </w:tcPr>
          <w:p w:rsidRPr="007515E4" w:rsidR="00705618" w:rsidP="00640B25" w:rsidRDefault="00705618" w14:paraId="08719E1B" w14:textId="77777777">
            <w:pPr>
              <w:pStyle w:val="Corpodetexto"/>
              <w:rPr>
                <w:rFonts w:ascii="Times New Roman" w:hAnsi="Times New Roman"/>
                <w:sz w:val="20"/>
                <w:lang w:eastAsia="en-US"/>
              </w:rPr>
            </w:pPr>
          </w:p>
        </w:tc>
        <w:tc>
          <w:tcPr>
            <w:tcW w:w="1890" w:type="dxa"/>
            <w:tcMar/>
          </w:tcPr>
          <w:p w:rsidRPr="007515E4" w:rsidR="00705618" w:rsidP="00640B25" w:rsidRDefault="00705618" w14:paraId="09CB175A" w14:textId="77777777">
            <w:pPr>
              <w:pStyle w:val="Corpodetexto"/>
              <w:rPr>
                <w:rFonts w:ascii="Times New Roman" w:hAnsi="Times New Roman"/>
                <w:sz w:val="20"/>
                <w:lang w:eastAsia="en-US"/>
              </w:rPr>
            </w:pPr>
          </w:p>
        </w:tc>
        <w:tc>
          <w:tcPr>
            <w:tcW w:w="1395" w:type="dxa"/>
            <w:tcMar/>
          </w:tcPr>
          <w:p w:rsidRPr="007515E4" w:rsidR="00705618" w:rsidP="00640B25" w:rsidRDefault="00705618" w14:paraId="4F4B8B3F" w14:textId="77777777">
            <w:pPr>
              <w:pStyle w:val="Corpodetexto"/>
              <w:rPr>
                <w:rFonts w:ascii="Times New Roman" w:hAnsi="Times New Roman"/>
                <w:sz w:val="20"/>
                <w:lang w:eastAsia="en-US"/>
              </w:rPr>
            </w:pPr>
          </w:p>
        </w:tc>
        <w:tc>
          <w:tcPr>
            <w:tcW w:w="1660" w:type="dxa"/>
            <w:tcMar/>
          </w:tcPr>
          <w:p w:rsidRPr="007515E4" w:rsidR="00705618" w:rsidP="00640B25" w:rsidRDefault="00705618" w14:paraId="2029C887" w14:textId="77777777">
            <w:pPr>
              <w:pStyle w:val="Corpodetexto"/>
              <w:rPr>
                <w:rFonts w:ascii="Times New Roman" w:hAnsi="Times New Roman"/>
                <w:sz w:val="20"/>
                <w:lang w:eastAsia="en-US"/>
              </w:rPr>
            </w:pPr>
          </w:p>
        </w:tc>
        <w:tc>
          <w:tcPr>
            <w:tcW w:w="3300" w:type="dxa"/>
            <w:tcMar/>
          </w:tcPr>
          <w:p w:rsidRPr="007515E4" w:rsidR="00705618" w:rsidP="00640B25" w:rsidRDefault="00705618" w14:paraId="7DFEB84F" w14:textId="77777777">
            <w:pPr>
              <w:pStyle w:val="Corpodetexto"/>
              <w:rPr>
                <w:rFonts w:ascii="Times New Roman" w:hAnsi="Times New Roman"/>
                <w:sz w:val="20"/>
                <w:lang w:eastAsia="en-US"/>
              </w:rPr>
            </w:pPr>
          </w:p>
        </w:tc>
        <w:tc>
          <w:tcPr>
            <w:tcW w:w="4592" w:type="dxa"/>
            <w:tcMar/>
          </w:tcPr>
          <w:p w:rsidRPr="007515E4" w:rsidR="00705618" w:rsidP="00640B25" w:rsidRDefault="00705618" w14:paraId="2FF1A3AA" w14:textId="77777777">
            <w:pPr>
              <w:pStyle w:val="Corpodetexto"/>
              <w:rPr>
                <w:rFonts w:ascii="Times New Roman" w:hAnsi="Times New Roman"/>
                <w:sz w:val="20"/>
                <w:lang w:eastAsia="en-US"/>
              </w:rPr>
            </w:pPr>
          </w:p>
        </w:tc>
      </w:tr>
      <w:tr w:rsidRPr="004C723F" w:rsidR="00705618" w:rsidTr="3EF1DB86" w14:paraId="4CB9F9F4" w14:textId="77777777">
        <w:tc>
          <w:tcPr>
            <w:tcW w:w="1230" w:type="dxa"/>
            <w:tcMar/>
          </w:tcPr>
          <w:p w:rsidRPr="007515E4" w:rsidR="00705618" w:rsidP="00640B25" w:rsidRDefault="00705618" w14:paraId="4CD13F84" w14:textId="77777777">
            <w:pPr>
              <w:pStyle w:val="Corpodetexto"/>
              <w:rPr>
                <w:rFonts w:ascii="Times New Roman" w:hAnsi="Times New Roman"/>
                <w:sz w:val="20"/>
                <w:lang w:eastAsia="en-US"/>
              </w:rPr>
            </w:pPr>
          </w:p>
        </w:tc>
        <w:tc>
          <w:tcPr>
            <w:tcW w:w="812" w:type="dxa"/>
            <w:tcMar/>
          </w:tcPr>
          <w:p w:rsidRPr="007515E4" w:rsidR="00705618" w:rsidP="00640B25" w:rsidRDefault="00705618" w14:paraId="127E8997" w14:textId="77777777">
            <w:pPr>
              <w:pStyle w:val="Corpodetexto"/>
              <w:rPr>
                <w:rFonts w:ascii="Times New Roman" w:hAnsi="Times New Roman"/>
                <w:sz w:val="20"/>
                <w:lang w:eastAsia="en-US"/>
              </w:rPr>
            </w:pPr>
          </w:p>
        </w:tc>
        <w:tc>
          <w:tcPr>
            <w:tcW w:w="1890" w:type="dxa"/>
            <w:tcMar/>
          </w:tcPr>
          <w:p w:rsidRPr="007515E4" w:rsidR="00705618" w:rsidP="00640B25" w:rsidRDefault="00705618" w14:paraId="1B712925" w14:textId="77777777">
            <w:pPr>
              <w:pStyle w:val="Corpodetexto"/>
              <w:rPr>
                <w:rFonts w:ascii="Times New Roman" w:hAnsi="Times New Roman"/>
                <w:sz w:val="20"/>
                <w:lang w:eastAsia="en-US"/>
              </w:rPr>
            </w:pPr>
          </w:p>
        </w:tc>
        <w:tc>
          <w:tcPr>
            <w:tcW w:w="1395" w:type="dxa"/>
            <w:tcMar/>
          </w:tcPr>
          <w:p w:rsidRPr="007515E4" w:rsidR="00705618" w:rsidP="00640B25" w:rsidRDefault="00705618" w14:paraId="5F442843" w14:textId="77777777">
            <w:pPr>
              <w:pStyle w:val="Corpodetexto"/>
              <w:rPr>
                <w:rFonts w:ascii="Times New Roman" w:hAnsi="Times New Roman"/>
                <w:sz w:val="20"/>
                <w:lang w:eastAsia="en-US"/>
              </w:rPr>
            </w:pPr>
          </w:p>
        </w:tc>
        <w:tc>
          <w:tcPr>
            <w:tcW w:w="1660" w:type="dxa"/>
            <w:tcMar/>
          </w:tcPr>
          <w:p w:rsidRPr="007515E4" w:rsidR="00705618" w:rsidP="00640B25" w:rsidRDefault="00705618" w14:paraId="54C9788B" w14:textId="77777777">
            <w:pPr>
              <w:pStyle w:val="Corpodetexto"/>
              <w:rPr>
                <w:rFonts w:ascii="Times New Roman" w:hAnsi="Times New Roman"/>
                <w:sz w:val="20"/>
                <w:lang w:eastAsia="en-US"/>
              </w:rPr>
            </w:pPr>
          </w:p>
        </w:tc>
        <w:tc>
          <w:tcPr>
            <w:tcW w:w="3300" w:type="dxa"/>
            <w:tcMar/>
          </w:tcPr>
          <w:p w:rsidRPr="007515E4" w:rsidR="00705618" w:rsidP="00640B25" w:rsidRDefault="00705618" w14:paraId="50223D0B" w14:textId="77777777">
            <w:pPr>
              <w:pStyle w:val="Corpodetexto"/>
              <w:rPr>
                <w:rFonts w:ascii="Times New Roman" w:hAnsi="Times New Roman"/>
                <w:sz w:val="20"/>
                <w:lang w:eastAsia="en-US"/>
              </w:rPr>
            </w:pPr>
          </w:p>
        </w:tc>
        <w:tc>
          <w:tcPr>
            <w:tcW w:w="4592" w:type="dxa"/>
            <w:tcMar/>
          </w:tcPr>
          <w:p w:rsidRPr="007515E4" w:rsidR="00705618" w:rsidP="00640B25" w:rsidRDefault="00705618" w14:paraId="4C8CB2F3" w14:textId="77777777">
            <w:pPr>
              <w:pStyle w:val="Corpodetexto"/>
              <w:rPr>
                <w:rFonts w:ascii="Times New Roman" w:hAnsi="Times New Roman"/>
                <w:sz w:val="20"/>
                <w:lang w:eastAsia="en-US"/>
              </w:rPr>
            </w:pPr>
          </w:p>
        </w:tc>
      </w:tr>
      <w:tr w:rsidRPr="004C723F" w:rsidR="00705618" w:rsidTr="3EF1DB86" w14:paraId="03A6A95A" w14:textId="77777777">
        <w:tc>
          <w:tcPr>
            <w:tcW w:w="1230" w:type="dxa"/>
            <w:tcMar/>
          </w:tcPr>
          <w:p w:rsidRPr="007515E4" w:rsidR="00705618" w:rsidP="00640B25" w:rsidRDefault="00705618" w14:paraId="15B6F224" w14:textId="77777777">
            <w:pPr>
              <w:pStyle w:val="Corpodetexto"/>
              <w:rPr>
                <w:rFonts w:ascii="Times New Roman" w:hAnsi="Times New Roman"/>
                <w:sz w:val="20"/>
                <w:lang w:eastAsia="en-US"/>
              </w:rPr>
            </w:pPr>
          </w:p>
        </w:tc>
        <w:tc>
          <w:tcPr>
            <w:tcW w:w="812" w:type="dxa"/>
            <w:tcMar/>
          </w:tcPr>
          <w:p w:rsidRPr="007515E4" w:rsidR="00705618" w:rsidP="00640B25" w:rsidRDefault="00705618" w14:paraId="26740328" w14:textId="77777777">
            <w:pPr>
              <w:pStyle w:val="Corpodetexto"/>
              <w:rPr>
                <w:rFonts w:ascii="Times New Roman" w:hAnsi="Times New Roman"/>
                <w:sz w:val="20"/>
                <w:lang w:eastAsia="en-US"/>
              </w:rPr>
            </w:pPr>
          </w:p>
        </w:tc>
        <w:tc>
          <w:tcPr>
            <w:tcW w:w="1890" w:type="dxa"/>
            <w:tcMar/>
          </w:tcPr>
          <w:p w:rsidRPr="007515E4" w:rsidR="00705618" w:rsidP="00640B25" w:rsidRDefault="00705618" w14:paraId="4BA9D239" w14:textId="77777777">
            <w:pPr>
              <w:pStyle w:val="Corpodetexto"/>
              <w:rPr>
                <w:rFonts w:ascii="Times New Roman" w:hAnsi="Times New Roman"/>
                <w:sz w:val="20"/>
                <w:lang w:eastAsia="en-US"/>
              </w:rPr>
            </w:pPr>
          </w:p>
        </w:tc>
        <w:tc>
          <w:tcPr>
            <w:tcW w:w="1395" w:type="dxa"/>
            <w:tcMar/>
          </w:tcPr>
          <w:p w:rsidRPr="007515E4" w:rsidR="00705618" w:rsidP="00640B25" w:rsidRDefault="00705618" w14:paraId="4CF2B37E" w14:textId="77777777">
            <w:pPr>
              <w:pStyle w:val="Corpodetexto"/>
              <w:rPr>
                <w:rFonts w:ascii="Times New Roman" w:hAnsi="Times New Roman"/>
                <w:sz w:val="20"/>
                <w:lang w:eastAsia="en-US"/>
              </w:rPr>
            </w:pPr>
          </w:p>
        </w:tc>
        <w:tc>
          <w:tcPr>
            <w:tcW w:w="1660" w:type="dxa"/>
            <w:tcMar/>
          </w:tcPr>
          <w:p w:rsidRPr="007515E4" w:rsidR="00705618" w:rsidP="00640B25" w:rsidRDefault="00705618" w14:paraId="15DCBA00" w14:textId="77777777">
            <w:pPr>
              <w:pStyle w:val="Corpodetexto"/>
              <w:rPr>
                <w:rFonts w:ascii="Times New Roman" w:hAnsi="Times New Roman"/>
                <w:sz w:val="20"/>
                <w:lang w:eastAsia="en-US"/>
              </w:rPr>
            </w:pPr>
          </w:p>
        </w:tc>
        <w:tc>
          <w:tcPr>
            <w:tcW w:w="3300" w:type="dxa"/>
            <w:tcMar/>
          </w:tcPr>
          <w:p w:rsidRPr="007515E4" w:rsidR="00705618" w:rsidP="00640B25" w:rsidRDefault="00705618" w14:paraId="4FD84194" w14:textId="77777777">
            <w:pPr>
              <w:pStyle w:val="Corpodetexto"/>
              <w:rPr>
                <w:rFonts w:ascii="Times New Roman" w:hAnsi="Times New Roman"/>
                <w:sz w:val="20"/>
                <w:lang w:eastAsia="en-US"/>
              </w:rPr>
            </w:pPr>
          </w:p>
        </w:tc>
        <w:tc>
          <w:tcPr>
            <w:tcW w:w="4592" w:type="dxa"/>
            <w:tcMar/>
          </w:tcPr>
          <w:p w:rsidRPr="007515E4" w:rsidR="00705618" w:rsidP="00640B25" w:rsidRDefault="00705618" w14:paraId="3658B1B8" w14:textId="77777777">
            <w:pPr>
              <w:pStyle w:val="Corpodetexto"/>
              <w:rPr>
                <w:rFonts w:ascii="Times New Roman" w:hAnsi="Times New Roman"/>
                <w:sz w:val="20"/>
                <w:lang w:eastAsia="en-US"/>
              </w:rPr>
            </w:pPr>
          </w:p>
        </w:tc>
      </w:tr>
      <w:tr w:rsidRPr="004C723F" w:rsidR="00705618" w:rsidTr="3EF1DB86" w14:paraId="6805BFB4" w14:textId="77777777">
        <w:tc>
          <w:tcPr>
            <w:tcW w:w="1230" w:type="dxa"/>
            <w:tcMar/>
          </w:tcPr>
          <w:p w:rsidRPr="007515E4" w:rsidR="00705618" w:rsidP="00640B25" w:rsidRDefault="00705618" w14:paraId="2BBB9C71" w14:textId="77777777">
            <w:pPr>
              <w:pStyle w:val="Corpodetexto"/>
              <w:rPr>
                <w:rFonts w:ascii="Times New Roman" w:hAnsi="Times New Roman"/>
                <w:sz w:val="20"/>
                <w:lang w:eastAsia="en-US"/>
              </w:rPr>
            </w:pPr>
          </w:p>
        </w:tc>
        <w:tc>
          <w:tcPr>
            <w:tcW w:w="812" w:type="dxa"/>
            <w:tcMar/>
          </w:tcPr>
          <w:p w:rsidRPr="007515E4" w:rsidR="00705618" w:rsidP="00640B25" w:rsidRDefault="00705618" w14:paraId="576D5E1C" w14:textId="77777777">
            <w:pPr>
              <w:pStyle w:val="Corpodetexto"/>
              <w:rPr>
                <w:rFonts w:ascii="Times New Roman" w:hAnsi="Times New Roman"/>
                <w:sz w:val="20"/>
                <w:lang w:eastAsia="en-US"/>
              </w:rPr>
            </w:pPr>
          </w:p>
        </w:tc>
        <w:tc>
          <w:tcPr>
            <w:tcW w:w="1890" w:type="dxa"/>
            <w:tcMar/>
          </w:tcPr>
          <w:p w:rsidRPr="007515E4" w:rsidR="00705618" w:rsidP="00640B25" w:rsidRDefault="00705618" w14:paraId="19C047D1" w14:textId="77777777">
            <w:pPr>
              <w:pStyle w:val="Corpodetexto"/>
              <w:rPr>
                <w:rFonts w:ascii="Times New Roman" w:hAnsi="Times New Roman"/>
                <w:sz w:val="20"/>
                <w:lang w:eastAsia="en-US"/>
              </w:rPr>
            </w:pPr>
          </w:p>
        </w:tc>
        <w:tc>
          <w:tcPr>
            <w:tcW w:w="1395" w:type="dxa"/>
            <w:tcMar/>
          </w:tcPr>
          <w:p w:rsidRPr="007515E4" w:rsidR="00705618" w:rsidP="00640B25" w:rsidRDefault="00705618" w14:paraId="008FE922" w14:textId="77777777">
            <w:pPr>
              <w:pStyle w:val="Corpodetexto"/>
              <w:rPr>
                <w:rFonts w:ascii="Times New Roman" w:hAnsi="Times New Roman"/>
                <w:sz w:val="20"/>
                <w:lang w:eastAsia="en-US"/>
              </w:rPr>
            </w:pPr>
          </w:p>
        </w:tc>
        <w:tc>
          <w:tcPr>
            <w:tcW w:w="1660" w:type="dxa"/>
            <w:tcMar/>
          </w:tcPr>
          <w:p w:rsidRPr="007515E4" w:rsidR="00705618" w:rsidP="00640B25" w:rsidRDefault="00705618" w14:paraId="2BEF666A" w14:textId="77777777">
            <w:pPr>
              <w:pStyle w:val="Corpodetexto"/>
              <w:rPr>
                <w:rFonts w:ascii="Times New Roman" w:hAnsi="Times New Roman"/>
                <w:sz w:val="20"/>
                <w:lang w:eastAsia="en-US"/>
              </w:rPr>
            </w:pPr>
          </w:p>
        </w:tc>
        <w:tc>
          <w:tcPr>
            <w:tcW w:w="3300" w:type="dxa"/>
            <w:tcMar/>
          </w:tcPr>
          <w:p w:rsidRPr="007515E4" w:rsidR="00705618" w:rsidP="00640B25" w:rsidRDefault="00705618" w14:paraId="1A38B8AB" w14:textId="77777777">
            <w:pPr>
              <w:pStyle w:val="Corpodetexto"/>
              <w:rPr>
                <w:rFonts w:ascii="Times New Roman" w:hAnsi="Times New Roman"/>
                <w:sz w:val="20"/>
                <w:lang w:eastAsia="en-US"/>
              </w:rPr>
            </w:pPr>
          </w:p>
        </w:tc>
        <w:tc>
          <w:tcPr>
            <w:tcW w:w="4592" w:type="dxa"/>
            <w:tcMar/>
          </w:tcPr>
          <w:p w:rsidRPr="007515E4" w:rsidR="00705618" w:rsidP="00640B25" w:rsidRDefault="00705618" w14:paraId="0D113408" w14:textId="77777777">
            <w:pPr>
              <w:pStyle w:val="Corpodetexto"/>
              <w:rPr>
                <w:rFonts w:ascii="Times New Roman" w:hAnsi="Times New Roman"/>
                <w:sz w:val="20"/>
                <w:lang w:eastAsia="en-US"/>
              </w:rPr>
            </w:pPr>
          </w:p>
        </w:tc>
      </w:tr>
      <w:tr w:rsidRPr="004C723F" w:rsidR="00705618" w:rsidTr="3EF1DB86" w14:paraId="245831F2" w14:textId="77777777">
        <w:tc>
          <w:tcPr>
            <w:tcW w:w="1230" w:type="dxa"/>
            <w:tcMar/>
          </w:tcPr>
          <w:p w:rsidRPr="007515E4" w:rsidR="00705618" w:rsidP="00640B25" w:rsidRDefault="00705618" w14:paraId="3F9845B4" w14:textId="77777777">
            <w:pPr>
              <w:pStyle w:val="Corpodetexto"/>
              <w:rPr>
                <w:rFonts w:ascii="Times New Roman" w:hAnsi="Times New Roman"/>
                <w:sz w:val="20"/>
                <w:lang w:eastAsia="en-US"/>
              </w:rPr>
            </w:pPr>
          </w:p>
        </w:tc>
        <w:tc>
          <w:tcPr>
            <w:tcW w:w="812" w:type="dxa"/>
            <w:tcMar/>
          </w:tcPr>
          <w:p w:rsidRPr="007515E4" w:rsidR="00705618" w:rsidP="00640B25" w:rsidRDefault="00705618" w14:paraId="4FB6DC70" w14:textId="77777777">
            <w:pPr>
              <w:pStyle w:val="Corpodetexto"/>
              <w:rPr>
                <w:rFonts w:ascii="Times New Roman" w:hAnsi="Times New Roman"/>
                <w:sz w:val="20"/>
                <w:lang w:eastAsia="en-US"/>
              </w:rPr>
            </w:pPr>
          </w:p>
        </w:tc>
        <w:tc>
          <w:tcPr>
            <w:tcW w:w="1890" w:type="dxa"/>
            <w:tcMar/>
          </w:tcPr>
          <w:p w:rsidRPr="007515E4" w:rsidR="00705618" w:rsidP="00640B25" w:rsidRDefault="00705618" w14:paraId="35338A8E" w14:textId="77777777">
            <w:pPr>
              <w:pStyle w:val="Corpodetexto"/>
              <w:rPr>
                <w:rFonts w:ascii="Times New Roman" w:hAnsi="Times New Roman"/>
                <w:sz w:val="20"/>
                <w:lang w:eastAsia="en-US"/>
              </w:rPr>
            </w:pPr>
          </w:p>
        </w:tc>
        <w:tc>
          <w:tcPr>
            <w:tcW w:w="1395" w:type="dxa"/>
            <w:tcMar/>
          </w:tcPr>
          <w:p w:rsidRPr="007515E4" w:rsidR="00705618" w:rsidP="00640B25" w:rsidRDefault="00705618" w14:paraId="15574992" w14:textId="77777777">
            <w:pPr>
              <w:pStyle w:val="Corpodetexto"/>
              <w:rPr>
                <w:rFonts w:ascii="Times New Roman" w:hAnsi="Times New Roman"/>
                <w:sz w:val="20"/>
                <w:lang w:eastAsia="en-US"/>
              </w:rPr>
            </w:pPr>
          </w:p>
        </w:tc>
        <w:tc>
          <w:tcPr>
            <w:tcW w:w="1660" w:type="dxa"/>
            <w:tcMar/>
          </w:tcPr>
          <w:p w:rsidRPr="007515E4" w:rsidR="00705618" w:rsidP="00640B25" w:rsidRDefault="00705618" w14:paraId="50AE33AA" w14:textId="77777777">
            <w:pPr>
              <w:pStyle w:val="Corpodetexto"/>
              <w:rPr>
                <w:rFonts w:ascii="Times New Roman" w:hAnsi="Times New Roman"/>
                <w:sz w:val="20"/>
                <w:lang w:eastAsia="en-US"/>
              </w:rPr>
            </w:pPr>
          </w:p>
        </w:tc>
        <w:tc>
          <w:tcPr>
            <w:tcW w:w="3300" w:type="dxa"/>
            <w:tcMar/>
          </w:tcPr>
          <w:p w:rsidRPr="007515E4" w:rsidR="00705618" w:rsidP="00640B25" w:rsidRDefault="00705618" w14:paraId="4600E17D" w14:textId="77777777">
            <w:pPr>
              <w:pStyle w:val="Corpodetexto"/>
              <w:rPr>
                <w:rFonts w:ascii="Times New Roman" w:hAnsi="Times New Roman"/>
                <w:sz w:val="20"/>
                <w:lang w:eastAsia="en-US"/>
              </w:rPr>
            </w:pPr>
          </w:p>
        </w:tc>
        <w:tc>
          <w:tcPr>
            <w:tcW w:w="4592" w:type="dxa"/>
            <w:tcMar/>
          </w:tcPr>
          <w:p w:rsidRPr="007515E4" w:rsidR="00705618" w:rsidP="00640B25" w:rsidRDefault="00705618" w14:paraId="2AD7655C" w14:textId="77777777">
            <w:pPr>
              <w:pStyle w:val="Corpodetexto"/>
              <w:rPr>
                <w:rFonts w:ascii="Times New Roman" w:hAnsi="Times New Roman"/>
                <w:sz w:val="20"/>
                <w:lang w:eastAsia="en-US"/>
              </w:rPr>
            </w:pPr>
          </w:p>
        </w:tc>
      </w:tr>
      <w:tr w:rsidRPr="004C723F" w:rsidR="00705618" w:rsidTr="3EF1DB86" w14:paraId="22C82B28" w14:textId="77777777">
        <w:tc>
          <w:tcPr>
            <w:tcW w:w="1230" w:type="dxa"/>
            <w:tcMar/>
          </w:tcPr>
          <w:p w:rsidRPr="007515E4" w:rsidR="00705618" w:rsidP="00640B25" w:rsidRDefault="00705618" w14:paraId="6680DB3E" w14:textId="77777777">
            <w:pPr>
              <w:pStyle w:val="Corpodetexto"/>
              <w:rPr>
                <w:rFonts w:ascii="Times New Roman" w:hAnsi="Times New Roman"/>
                <w:sz w:val="20"/>
                <w:lang w:eastAsia="en-US"/>
              </w:rPr>
            </w:pPr>
          </w:p>
        </w:tc>
        <w:tc>
          <w:tcPr>
            <w:tcW w:w="812" w:type="dxa"/>
            <w:tcMar/>
          </w:tcPr>
          <w:p w:rsidRPr="007515E4" w:rsidR="00705618" w:rsidP="00640B25" w:rsidRDefault="00705618" w14:paraId="7867BA8D" w14:textId="77777777">
            <w:pPr>
              <w:pStyle w:val="Corpodetexto"/>
              <w:rPr>
                <w:rFonts w:ascii="Times New Roman" w:hAnsi="Times New Roman"/>
                <w:sz w:val="20"/>
                <w:lang w:eastAsia="en-US"/>
              </w:rPr>
            </w:pPr>
          </w:p>
        </w:tc>
        <w:tc>
          <w:tcPr>
            <w:tcW w:w="1890" w:type="dxa"/>
            <w:tcMar/>
          </w:tcPr>
          <w:p w:rsidRPr="007515E4" w:rsidR="00705618" w:rsidP="00640B25" w:rsidRDefault="00705618" w14:paraId="3E6CBC0B" w14:textId="77777777">
            <w:pPr>
              <w:pStyle w:val="Corpodetexto"/>
              <w:rPr>
                <w:rFonts w:ascii="Times New Roman" w:hAnsi="Times New Roman"/>
                <w:sz w:val="20"/>
                <w:lang w:eastAsia="en-US"/>
              </w:rPr>
            </w:pPr>
          </w:p>
        </w:tc>
        <w:tc>
          <w:tcPr>
            <w:tcW w:w="1395" w:type="dxa"/>
            <w:tcMar/>
          </w:tcPr>
          <w:p w:rsidRPr="007515E4" w:rsidR="00705618" w:rsidP="00640B25" w:rsidRDefault="00705618" w14:paraId="6C76BF65" w14:textId="77777777">
            <w:pPr>
              <w:pStyle w:val="Corpodetexto"/>
              <w:rPr>
                <w:rFonts w:ascii="Times New Roman" w:hAnsi="Times New Roman"/>
                <w:sz w:val="20"/>
                <w:lang w:eastAsia="en-US"/>
              </w:rPr>
            </w:pPr>
          </w:p>
        </w:tc>
        <w:tc>
          <w:tcPr>
            <w:tcW w:w="1660" w:type="dxa"/>
            <w:tcMar/>
          </w:tcPr>
          <w:p w:rsidRPr="007515E4" w:rsidR="00705618" w:rsidP="00640B25" w:rsidRDefault="00705618" w14:paraId="229977E2" w14:textId="77777777">
            <w:pPr>
              <w:pStyle w:val="Corpodetexto"/>
              <w:rPr>
                <w:rFonts w:ascii="Times New Roman" w:hAnsi="Times New Roman"/>
                <w:sz w:val="20"/>
                <w:lang w:eastAsia="en-US"/>
              </w:rPr>
            </w:pPr>
          </w:p>
        </w:tc>
        <w:tc>
          <w:tcPr>
            <w:tcW w:w="3300" w:type="dxa"/>
            <w:tcMar/>
          </w:tcPr>
          <w:p w:rsidRPr="007515E4" w:rsidR="00705618" w:rsidP="00640B25" w:rsidRDefault="00705618" w14:paraId="7498EC0B" w14:textId="77777777">
            <w:pPr>
              <w:pStyle w:val="Corpodetexto"/>
              <w:rPr>
                <w:rFonts w:ascii="Times New Roman" w:hAnsi="Times New Roman"/>
                <w:sz w:val="20"/>
                <w:lang w:eastAsia="en-US"/>
              </w:rPr>
            </w:pPr>
          </w:p>
        </w:tc>
        <w:tc>
          <w:tcPr>
            <w:tcW w:w="4592" w:type="dxa"/>
            <w:tcMar/>
          </w:tcPr>
          <w:p w:rsidRPr="007515E4" w:rsidR="00705618" w:rsidP="00640B25" w:rsidRDefault="00705618" w14:paraId="29A4651F" w14:textId="77777777">
            <w:pPr>
              <w:pStyle w:val="Corpodetexto"/>
              <w:rPr>
                <w:rFonts w:ascii="Times New Roman" w:hAnsi="Times New Roman"/>
                <w:sz w:val="20"/>
                <w:lang w:eastAsia="en-US"/>
              </w:rPr>
            </w:pPr>
          </w:p>
        </w:tc>
      </w:tr>
    </w:tbl>
    <w:p w:rsidRPr="004C723F" w:rsidR="00705618" w:rsidP="00705618" w:rsidRDefault="00705618" w14:paraId="742C6FA6" w14:textId="77777777">
      <w:pPr>
        <w:rPr>
          <w:rFonts w:ascii="Times New Roman" w:hAnsi="Times New Roman"/>
          <w:sz w:val="22"/>
          <w:szCs w:val="22"/>
        </w:rPr>
      </w:pPr>
    </w:p>
    <w:p w:rsidRPr="004C723F" w:rsidR="003E13AE" w:rsidP="003E13AE" w:rsidRDefault="003E13AE" w14:paraId="387AFC17" w14:textId="77777777">
      <w:pPr>
        <w:pStyle w:val="Corpodetexto"/>
        <w:rPr>
          <w:rFonts w:ascii="Times New Roman" w:hAnsi="Times New Roman"/>
          <w:sz w:val="22"/>
          <w:szCs w:val="22"/>
          <w:lang w:eastAsia="en-US"/>
        </w:rPr>
      </w:pPr>
    </w:p>
    <w:bookmarkEnd w:id="5"/>
    <w:bookmarkEnd w:id="6"/>
    <w:p w:rsidRPr="004C723F" w:rsidR="00705618" w:rsidP="007515E4" w:rsidRDefault="00705618" w14:paraId="69E47D95" w14:textId="77777777">
      <w:pPr>
        <w:pStyle w:val="Ttulo1"/>
        <w:numPr>
          <w:ilvl w:val="0"/>
          <w:numId w:val="0"/>
        </w:numPr>
        <w:spacing w:before="360" w:after="240"/>
        <w:jc w:val="both"/>
        <w:rPr>
          <w:rFonts w:ascii="Times New Roman" w:hAnsi="Times New Roman"/>
          <w:sz w:val="22"/>
          <w:szCs w:val="22"/>
        </w:rPr>
        <w:sectPr w:rsidRPr="004C723F" w:rsidR="00705618" w:rsidSect="0010142A">
          <w:footnotePr>
            <w:pos w:val="beneathText"/>
          </w:footnotePr>
          <w:pgSz w:w="16837" w:h="11905" w:orient="landscape"/>
          <w:pgMar w:top="1440" w:right="1440" w:bottom="1440" w:left="1440" w:header="720" w:footer="720" w:gutter="0"/>
          <w:cols w:space="720"/>
          <w:docGrid w:linePitch="326"/>
        </w:sectPr>
      </w:pPr>
    </w:p>
    <w:p w:rsidRPr="004C723F" w:rsidR="000F70AC" w:rsidP="000F70AC" w:rsidRDefault="00C740FC" w14:paraId="0E711E11" w14:textId="62C9DBF7">
      <w:pPr>
        <w:pStyle w:val="Ttulo1"/>
        <w:spacing w:before="360" w:after="240"/>
        <w:ind w:left="357" w:hanging="357"/>
        <w:jc w:val="both"/>
        <w:rPr>
          <w:rFonts w:ascii="Times New Roman" w:hAnsi="Times New Roman"/>
          <w:sz w:val="22"/>
          <w:szCs w:val="22"/>
        </w:rPr>
      </w:pPr>
      <w:bookmarkStart w:name="_Toc221373678" w:id="49"/>
      <w:r w:rsidRPr="004C723F">
        <w:rPr>
          <w:rFonts w:ascii="Times New Roman" w:hAnsi="Times New Roman"/>
          <w:sz w:val="22"/>
          <w:szCs w:val="22"/>
        </w:rPr>
        <w:t>MÉTRICAS E MEDIÇÕES</w:t>
      </w:r>
      <w:bookmarkEnd w:id="49"/>
    </w:p>
    <w:p w:rsidRPr="004C723F" w:rsidR="000F70AC" w:rsidP="000F70AC" w:rsidRDefault="000F70AC" w14:paraId="249B1E89" w14:textId="568038FA">
      <w:pPr>
        <w:pStyle w:val="Ttulo2"/>
        <w:rPr>
          <w:rFonts w:ascii="Times New Roman" w:hAnsi="Times New Roman"/>
          <w:sz w:val="22"/>
          <w:szCs w:val="22"/>
        </w:rPr>
      </w:pPr>
      <w:bookmarkStart w:name="_Toc221373679" w:id="50"/>
      <w:r w:rsidRPr="004C723F">
        <w:rPr>
          <w:rFonts w:ascii="Times New Roman" w:hAnsi="Times New Roman"/>
          <w:sz w:val="22"/>
          <w:szCs w:val="22"/>
        </w:rPr>
        <w:t>GQM de medições</w:t>
      </w:r>
      <w:bookmarkEnd w:id="50"/>
    </w:p>
    <w:p w:rsidRPr="004C723F" w:rsidR="000F70AC" w:rsidP="00EB4C05" w:rsidRDefault="00EB4C05" w14:paraId="51903EB6" w14:textId="45D96012">
      <w:pPr>
        <w:ind w:left="357"/>
        <w:rPr>
          <w:rFonts w:ascii="Times New Roman" w:hAnsi="Times New Roman"/>
          <w:sz w:val="22"/>
          <w:szCs w:val="22"/>
        </w:rPr>
      </w:pPr>
      <w:r w:rsidRPr="004C723F">
        <w:rPr>
          <w:rFonts w:ascii="Times New Roman" w:hAnsi="Times New Roman"/>
          <w:sz w:val="22"/>
          <w:szCs w:val="22"/>
        </w:rPr>
        <w:t xml:space="preserve">A equipe elabora o </w:t>
      </w:r>
      <w:proofErr w:type="spellStart"/>
      <w:r w:rsidRPr="004C723F">
        <w:rPr>
          <w:rFonts w:ascii="Times New Roman" w:hAnsi="Times New Roman"/>
          <w:i/>
          <w:iCs/>
          <w:sz w:val="22"/>
          <w:szCs w:val="22"/>
        </w:rPr>
        <w:t>Goal</w:t>
      </w:r>
      <w:proofErr w:type="spellEnd"/>
      <w:r w:rsidRPr="004C723F">
        <w:rPr>
          <w:rFonts w:ascii="Times New Roman" w:hAnsi="Times New Roman"/>
          <w:i/>
          <w:iCs/>
          <w:sz w:val="22"/>
          <w:szCs w:val="22"/>
        </w:rPr>
        <w:t xml:space="preserve"> </w:t>
      </w:r>
      <w:proofErr w:type="spellStart"/>
      <w:r w:rsidRPr="004C723F">
        <w:rPr>
          <w:rFonts w:ascii="Times New Roman" w:hAnsi="Times New Roman"/>
          <w:i/>
          <w:iCs/>
          <w:sz w:val="22"/>
          <w:szCs w:val="22"/>
        </w:rPr>
        <w:t>Question</w:t>
      </w:r>
      <w:proofErr w:type="spellEnd"/>
      <w:r w:rsidRPr="004C723F">
        <w:rPr>
          <w:rFonts w:ascii="Times New Roman" w:hAnsi="Times New Roman"/>
          <w:i/>
          <w:iCs/>
          <w:sz w:val="22"/>
          <w:szCs w:val="22"/>
        </w:rPr>
        <w:t xml:space="preserve"> </w:t>
      </w:r>
      <w:proofErr w:type="spellStart"/>
      <w:r w:rsidRPr="004C723F">
        <w:rPr>
          <w:rFonts w:ascii="Times New Roman" w:hAnsi="Times New Roman"/>
          <w:i/>
          <w:iCs/>
          <w:sz w:val="22"/>
          <w:szCs w:val="22"/>
        </w:rPr>
        <w:t>Metrics</w:t>
      </w:r>
      <w:proofErr w:type="spellEnd"/>
      <w:r w:rsidRPr="004C723F">
        <w:rPr>
          <w:rFonts w:ascii="Times New Roman" w:hAnsi="Times New Roman"/>
          <w:sz w:val="22"/>
          <w:szCs w:val="22"/>
        </w:rPr>
        <w:t xml:space="preserve"> que será aplicado ao projeto de software em execução. O GQM deve conter os seguintes itens:</w:t>
      </w:r>
    </w:p>
    <w:p w:rsidRPr="004C723F" w:rsidR="00EB4C05" w:rsidP="00EB4C05" w:rsidRDefault="00EB4C05" w14:paraId="34D2F75B" w14:textId="7129A5A7">
      <w:pPr>
        <w:pStyle w:val="PargrafodaLista"/>
        <w:numPr>
          <w:ilvl w:val="0"/>
          <w:numId w:val="21"/>
        </w:numPr>
        <w:rPr>
          <w:rFonts w:ascii="Times New Roman" w:hAnsi="Times New Roman" w:cs="Times New Roman"/>
        </w:rPr>
      </w:pPr>
      <w:r w:rsidRPr="004C723F">
        <w:rPr>
          <w:rFonts w:ascii="Times New Roman" w:hAnsi="Times New Roman" w:cs="Times New Roman"/>
        </w:rPr>
        <w:t>O(s) objetivo(s) de medição</w:t>
      </w:r>
      <w:r w:rsidRPr="004C723F" w:rsidR="005E1A2E">
        <w:rPr>
          <w:rFonts w:ascii="Times New Roman" w:hAnsi="Times New Roman" w:cs="Times New Roman"/>
        </w:rPr>
        <w:t>: devem ser declarados em um quadro, conforme explicado em sala de aula. O quadro estrutura o objetivo</w:t>
      </w:r>
      <w:r w:rsidR="007515E4">
        <w:rPr>
          <w:rFonts w:ascii="Times New Roman" w:hAnsi="Times New Roman" w:cs="Times New Roman"/>
        </w:rPr>
        <w:t xml:space="preserve"> </w:t>
      </w:r>
      <w:r w:rsidRPr="004C723F" w:rsidR="005E1A2E">
        <w:rPr>
          <w:rFonts w:ascii="Times New Roman" w:hAnsi="Times New Roman" w:cs="Times New Roman"/>
        </w:rPr>
        <w:t xml:space="preserve">de medição. </w:t>
      </w:r>
    </w:p>
    <w:p w:rsidRPr="004C723F" w:rsidR="00EB4C05" w:rsidP="00EB4C05" w:rsidRDefault="00EB4C05" w14:paraId="3A6C64A7" w14:textId="6B79D303">
      <w:pPr>
        <w:pStyle w:val="PargrafodaLista"/>
        <w:numPr>
          <w:ilvl w:val="0"/>
          <w:numId w:val="21"/>
        </w:numPr>
        <w:rPr>
          <w:rFonts w:ascii="Times New Roman" w:hAnsi="Times New Roman" w:cs="Times New Roman"/>
        </w:rPr>
      </w:pPr>
      <w:r w:rsidRPr="004C723F">
        <w:rPr>
          <w:rFonts w:ascii="Times New Roman" w:hAnsi="Times New Roman" w:cs="Times New Roman"/>
        </w:rPr>
        <w:t>As questões a serem respondidas por meio de métricas e medições</w:t>
      </w:r>
    </w:p>
    <w:p w:rsidRPr="004C723F" w:rsidR="00EB4C05" w:rsidP="00EB4C05" w:rsidRDefault="00EB4C05" w14:paraId="5B8C83C9" w14:textId="410A14E1">
      <w:pPr>
        <w:pStyle w:val="PargrafodaLista"/>
        <w:numPr>
          <w:ilvl w:val="0"/>
          <w:numId w:val="21"/>
        </w:numPr>
        <w:rPr>
          <w:rFonts w:ascii="Times New Roman" w:hAnsi="Times New Roman" w:cs="Times New Roman"/>
        </w:rPr>
      </w:pPr>
      <w:r w:rsidRPr="004C723F">
        <w:rPr>
          <w:rFonts w:ascii="Times New Roman" w:hAnsi="Times New Roman" w:cs="Times New Roman"/>
        </w:rPr>
        <w:t>As métricas associadas às questões, contendo</w:t>
      </w:r>
      <w:r w:rsidRPr="004C723F" w:rsidR="005E1A2E">
        <w:rPr>
          <w:rFonts w:ascii="Times New Roman" w:hAnsi="Times New Roman" w:cs="Times New Roman"/>
        </w:rPr>
        <w:t xml:space="preserve"> (Lembrem-se do 5W, 1H).</w:t>
      </w:r>
    </w:p>
    <w:p w:rsidRPr="004C723F" w:rsidR="00EB4C05" w:rsidP="00EB4C05" w:rsidRDefault="00EB4C05" w14:paraId="587BF5A5" w14:textId="56EF7CBA">
      <w:pPr>
        <w:pStyle w:val="PargrafodaLista"/>
        <w:numPr>
          <w:ilvl w:val="1"/>
          <w:numId w:val="21"/>
        </w:numPr>
        <w:rPr>
          <w:rFonts w:ascii="Times New Roman" w:hAnsi="Times New Roman" w:cs="Times New Roman"/>
        </w:rPr>
      </w:pPr>
      <w:r w:rsidRPr="004C723F">
        <w:rPr>
          <w:rFonts w:ascii="Times New Roman" w:hAnsi="Times New Roman" w:cs="Times New Roman"/>
        </w:rPr>
        <w:t>Definições das métricas</w:t>
      </w:r>
    </w:p>
    <w:p w:rsidRPr="004C723F" w:rsidR="00EB4C05" w:rsidP="00EB4C05" w:rsidRDefault="00EB4C05" w14:paraId="1B673499" w14:textId="51E4A1C9">
      <w:pPr>
        <w:pStyle w:val="PargrafodaLista"/>
        <w:numPr>
          <w:ilvl w:val="1"/>
          <w:numId w:val="21"/>
        </w:numPr>
        <w:rPr>
          <w:rFonts w:ascii="Times New Roman" w:hAnsi="Times New Roman" w:cs="Times New Roman"/>
        </w:rPr>
      </w:pPr>
      <w:r w:rsidRPr="004C723F">
        <w:rPr>
          <w:rFonts w:ascii="Times New Roman" w:hAnsi="Times New Roman" w:cs="Times New Roman"/>
        </w:rPr>
        <w:t>Formas de cálculo</w:t>
      </w:r>
    </w:p>
    <w:p w:rsidRPr="004C723F" w:rsidR="00EB4C05" w:rsidP="00EB4C05" w:rsidRDefault="00EB4C05" w14:paraId="0FCE580C" w14:textId="38AFB903">
      <w:pPr>
        <w:pStyle w:val="PargrafodaLista"/>
        <w:numPr>
          <w:ilvl w:val="1"/>
          <w:numId w:val="21"/>
        </w:numPr>
        <w:rPr>
          <w:rFonts w:ascii="Times New Roman" w:hAnsi="Times New Roman" w:cs="Times New Roman"/>
        </w:rPr>
      </w:pPr>
      <w:r w:rsidRPr="004C723F">
        <w:rPr>
          <w:rFonts w:ascii="Times New Roman" w:hAnsi="Times New Roman" w:cs="Times New Roman"/>
        </w:rPr>
        <w:t>Escala de unidade</w:t>
      </w:r>
    </w:p>
    <w:p w:rsidRPr="004C723F" w:rsidR="00EB4C05" w:rsidP="00EB4C05" w:rsidRDefault="00EB4C05" w14:paraId="2B1164B3" w14:textId="74ECA8B5">
      <w:pPr>
        <w:pStyle w:val="PargrafodaLista"/>
        <w:numPr>
          <w:ilvl w:val="1"/>
          <w:numId w:val="21"/>
        </w:numPr>
        <w:rPr>
          <w:rFonts w:ascii="Times New Roman" w:hAnsi="Times New Roman" w:cs="Times New Roman"/>
        </w:rPr>
      </w:pPr>
      <w:r w:rsidRPr="004C723F">
        <w:rPr>
          <w:rFonts w:ascii="Times New Roman" w:hAnsi="Times New Roman" w:cs="Times New Roman"/>
        </w:rPr>
        <w:t>Valores esperados</w:t>
      </w:r>
    </w:p>
    <w:p w:rsidRPr="004C723F" w:rsidR="00EB4C05" w:rsidP="00EB4C05" w:rsidRDefault="00EB4C05" w14:paraId="4BC66D49" w14:textId="690DDF3D">
      <w:pPr>
        <w:pStyle w:val="PargrafodaLista"/>
        <w:numPr>
          <w:ilvl w:val="1"/>
          <w:numId w:val="21"/>
        </w:numPr>
        <w:rPr>
          <w:rFonts w:ascii="Times New Roman" w:hAnsi="Times New Roman" w:cs="Times New Roman"/>
        </w:rPr>
      </w:pPr>
      <w:r w:rsidRPr="004C723F">
        <w:rPr>
          <w:rFonts w:ascii="Times New Roman" w:hAnsi="Times New Roman" w:cs="Times New Roman"/>
        </w:rPr>
        <w:t>Formas de análises</w:t>
      </w:r>
    </w:p>
    <w:p w:rsidRPr="004C723F" w:rsidR="00EB4C05" w:rsidP="00EB4C05" w:rsidRDefault="00EB4C05" w14:paraId="1CE2A17B" w14:textId="006EDB6A">
      <w:pPr>
        <w:pStyle w:val="PargrafodaLista"/>
        <w:numPr>
          <w:ilvl w:val="0"/>
          <w:numId w:val="21"/>
        </w:numPr>
        <w:rPr>
          <w:rFonts w:ascii="Times New Roman" w:hAnsi="Times New Roman" w:cs="Times New Roman"/>
        </w:rPr>
      </w:pPr>
      <w:r w:rsidRPr="004C723F">
        <w:rPr>
          <w:rFonts w:ascii="Times New Roman" w:hAnsi="Times New Roman" w:cs="Times New Roman"/>
        </w:rPr>
        <w:t>Caso não existam métricas, a equipe deve justificar esta ausência</w:t>
      </w:r>
      <w:r w:rsidRPr="004C723F" w:rsidR="005E1A2E">
        <w:rPr>
          <w:rFonts w:ascii="Times New Roman" w:hAnsi="Times New Roman" w:cs="Times New Roman"/>
        </w:rPr>
        <w:t>. É bem estranho um projeto de desenvolvimento de software não ter métricas. No mínimo existem métricas que avaliam o acompanhamento do projeto (Débito técnico) e a sua qualidade (defeitos por exemplo). Métricas são objetos de pesquisa pela equipe, podendo estar relacionada ao processo de desenvolvimento adotado (ciclo de vida), ou aos negócios tratados pela aplicação.</w:t>
      </w:r>
    </w:p>
    <w:p w:rsidRPr="004C723F" w:rsidR="00EB4C05" w:rsidP="00EB4C05" w:rsidRDefault="00C740FC" w14:paraId="278A1818" w14:textId="67FC278A">
      <w:pPr>
        <w:pStyle w:val="Ttulo1"/>
        <w:spacing w:before="360" w:after="240"/>
        <w:ind w:left="357" w:hanging="357"/>
        <w:jc w:val="both"/>
        <w:rPr>
          <w:rFonts w:ascii="Times New Roman" w:hAnsi="Times New Roman"/>
          <w:sz w:val="22"/>
          <w:szCs w:val="22"/>
        </w:rPr>
      </w:pPr>
      <w:bookmarkStart w:name="_Toc221373680" w:id="51"/>
      <w:r w:rsidRPr="004C723F">
        <w:rPr>
          <w:rFonts w:ascii="Times New Roman" w:hAnsi="Times New Roman"/>
          <w:sz w:val="22"/>
          <w:szCs w:val="22"/>
        </w:rPr>
        <w:t>TESTES DE SOFTWARE</w:t>
      </w:r>
      <w:bookmarkEnd w:id="51"/>
    </w:p>
    <w:p w:rsidRPr="004C723F" w:rsidR="00EB4C05" w:rsidP="00EB4C05" w:rsidRDefault="00EB4C05" w14:paraId="77CB192C" w14:textId="752291D9">
      <w:pPr>
        <w:pStyle w:val="Ttulo2"/>
        <w:rPr>
          <w:rFonts w:ascii="Times New Roman" w:hAnsi="Times New Roman"/>
          <w:sz w:val="22"/>
          <w:szCs w:val="22"/>
        </w:rPr>
      </w:pPr>
      <w:bookmarkStart w:name="_Toc221373681" w:id="52"/>
      <w:r w:rsidRPr="004C723F">
        <w:rPr>
          <w:rFonts w:ascii="Times New Roman" w:hAnsi="Times New Roman"/>
          <w:sz w:val="22"/>
          <w:szCs w:val="22"/>
        </w:rPr>
        <w:t>Estratégia de testes contendo:</w:t>
      </w:r>
      <w:bookmarkEnd w:id="52"/>
    </w:p>
    <w:p w:rsidRPr="004C723F" w:rsidR="00EB4C05" w:rsidP="00BD0376" w:rsidRDefault="00EB4C05" w14:paraId="67360412" w14:textId="3818A81A">
      <w:pPr>
        <w:pStyle w:val="PargrafodaLista"/>
        <w:numPr>
          <w:ilvl w:val="0"/>
          <w:numId w:val="25"/>
        </w:numPr>
        <w:rPr>
          <w:rFonts w:ascii="Times New Roman" w:hAnsi="Times New Roman" w:cs="Times New Roman"/>
        </w:rPr>
      </w:pPr>
      <w:r w:rsidRPr="004C723F">
        <w:rPr>
          <w:rFonts w:ascii="Times New Roman" w:hAnsi="Times New Roman" w:cs="Times New Roman"/>
        </w:rPr>
        <w:t>Níveis de testes abordados</w:t>
      </w:r>
      <w:r w:rsidRPr="004C723F" w:rsidR="005E1A2E">
        <w:rPr>
          <w:rFonts w:ascii="Times New Roman" w:hAnsi="Times New Roman" w:cs="Times New Roman"/>
        </w:rPr>
        <w:t xml:space="preserve"> (unitário, integração, sistema)</w:t>
      </w:r>
    </w:p>
    <w:p w:rsidRPr="004C723F" w:rsidR="00EB4C05" w:rsidP="00BD0376" w:rsidRDefault="00EB4C05" w14:paraId="71FDF587" w14:textId="6BAA9873">
      <w:pPr>
        <w:pStyle w:val="PargrafodaLista"/>
        <w:numPr>
          <w:ilvl w:val="0"/>
          <w:numId w:val="25"/>
        </w:numPr>
        <w:rPr>
          <w:rFonts w:ascii="Times New Roman" w:hAnsi="Times New Roman" w:cs="Times New Roman"/>
        </w:rPr>
      </w:pPr>
      <w:r w:rsidRPr="004C723F">
        <w:rPr>
          <w:rFonts w:ascii="Times New Roman" w:hAnsi="Times New Roman" w:cs="Times New Roman"/>
        </w:rPr>
        <w:t>Tipos de testes abordados</w:t>
      </w:r>
      <w:r w:rsidRPr="004C723F" w:rsidR="005E1A2E">
        <w:rPr>
          <w:rFonts w:ascii="Times New Roman" w:hAnsi="Times New Roman" w:cs="Times New Roman"/>
        </w:rPr>
        <w:t xml:space="preserve"> (funcionais ou não funcionais)</w:t>
      </w:r>
    </w:p>
    <w:p w:rsidRPr="004C723F" w:rsidR="00EB4C05" w:rsidP="00BD0376" w:rsidRDefault="00EB4C05" w14:paraId="084EE289" w14:textId="251D6EB7">
      <w:pPr>
        <w:pStyle w:val="PargrafodaLista"/>
        <w:numPr>
          <w:ilvl w:val="0"/>
          <w:numId w:val="25"/>
        </w:numPr>
        <w:rPr>
          <w:rFonts w:ascii="Times New Roman" w:hAnsi="Times New Roman" w:cs="Times New Roman"/>
        </w:rPr>
      </w:pPr>
      <w:r w:rsidRPr="004C723F">
        <w:rPr>
          <w:rFonts w:ascii="Times New Roman" w:hAnsi="Times New Roman" w:cs="Times New Roman"/>
        </w:rPr>
        <w:t>Ambientes de testes usados</w:t>
      </w:r>
      <w:r w:rsidRPr="004C723F" w:rsidR="005E1A2E">
        <w:rPr>
          <w:rFonts w:ascii="Times New Roman" w:hAnsi="Times New Roman" w:cs="Times New Roman"/>
        </w:rPr>
        <w:t xml:space="preserve"> (deve estar declarado no projeto de software a partir da sua política de </w:t>
      </w:r>
      <w:proofErr w:type="spellStart"/>
      <w:r w:rsidRPr="004C723F" w:rsidR="005E1A2E">
        <w:rPr>
          <w:rFonts w:ascii="Times New Roman" w:hAnsi="Times New Roman" w:cs="Times New Roman"/>
          <w:i/>
          <w:iCs/>
        </w:rPr>
        <w:t>branches</w:t>
      </w:r>
      <w:proofErr w:type="spellEnd"/>
      <w:r w:rsidRPr="004C723F" w:rsidR="005E1A2E">
        <w:rPr>
          <w:rFonts w:ascii="Times New Roman" w:hAnsi="Times New Roman" w:cs="Times New Roman"/>
        </w:rPr>
        <w:t xml:space="preserve"> e de </w:t>
      </w:r>
      <w:proofErr w:type="spellStart"/>
      <w:r w:rsidRPr="004C723F" w:rsidR="005E1A2E">
        <w:rPr>
          <w:rFonts w:ascii="Times New Roman" w:hAnsi="Times New Roman" w:cs="Times New Roman"/>
          <w:i/>
          <w:iCs/>
        </w:rPr>
        <w:t>commits</w:t>
      </w:r>
      <w:proofErr w:type="spellEnd"/>
      <w:r w:rsidRPr="004C723F" w:rsidR="005E1A2E">
        <w:rPr>
          <w:rFonts w:ascii="Times New Roman" w:hAnsi="Times New Roman" w:cs="Times New Roman"/>
        </w:rPr>
        <w:t>.</w:t>
      </w:r>
    </w:p>
    <w:p w:rsidRPr="004C723F" w:rsidR="00EB4C05" w:rsidP="00BD0376" w:rsidRDefault="00EB4C05" w14:paraId="4730987E" w14:textId="156CF03D">
      <w:pPr>
        <w:pStyle w:val="PargrafodaLista"/>
        <w:numPr>
          <w:ilvl w:val="0"/>
          <w:numId w:val="25"/>
        </w:numPr>
        <w:rPr>
          <w:rFonts w:ascii="Times New Roman" w:hAnsi="Times New Roman" w:cs="Times New Roman"/>
        </w:rPr>
      </w:pPr>
      <w:r w:rsidRPr="004C723F">
        <w:rPr>
          <w:rFonts w:ascii="Times New Roman" w:hAnsi="Times New Roman" w:cs="Times New Roman"/>
        </w:rPr>
        <w:t>Formas de análise dos testes propostos</w:t>
      </w:r>
    </w:p>
    <w:p w:rsidRPr="004C723F" w:rsidR="00BD0376" w:rsidP="00BD0376" w:rsidRDefault="00BD0376" w14:paraId="61E0C3B5" w14:textId="77777777">
      <w:pPr>
        <w:pStyle w:val="PargrafodaLista"/>
        <w:numPr>
          <w:ilvl w:val="0"/>
          <w:numId w:val="25"/>
        </w:numPr>
        <w:rPr>
          <w:rFonts w:ascii="Times New Roman" w:hAnsi="Times New Roman" w:cs="Times New Roman"/>
        </w:rPr>
      </w:pPr>
      <w:r w:rsidRPr="004C723F">
        <w:rPr>
          <w:rFonts w:ascii="Times New Roman" w:hAnsi="Times New Roman" w:cs="Times New Roman"/>
        </w:rPr>
        <w:t xml:space="preserve">Resultados obtidos (previstos X realizados) </w:t>
      </w:r>
    </w:p>
    <w:p w:rsidRPr="004C723F" w:rsidR="00BD0376" w:rsidP="00BD0376" w:rsidRDefault="00BD0376" w14:paraId="02A0345A" w14:textId="77E424D7">
      <w:pPr>
        <w:ind w:left="720"/>
        <w:rPr>
          <w:rFonts w:ascii="Times New Roman" w:hAnsi="Times New Roman"/>
          <w:sz w:val="22"/>
          <w:szCs w:val="22"/>
        </w:rPr>
      </w:pPr>
      <w:r w:rsidRPr="004C723F">
        <w:rPr>
          <w:rFonts w:ascii="Wingdings" w:hAnsi="Wingdings" w:eastAsia="Wingdings" w:cs="Wingdings"/>
          <w:sz w:val="22"/>
          <w:szCs w:val="22"/>
        </w:rPr>
        <w:t>è</w:t>
      </w:r>
      <w:r w:rsidRPr="004C723F">
        <w:rPr>
          <w:rFonts w:ascii="Times New Roman" w:hAnsi="Times New Roman"/>
          <w:sz w:val="22"/>
          <w:szCs w:val="22"/>
        </w:rPr>
        <w:t xml:space="preserve"> este item em especial é chamado de roteiro de testes. Ele contém uma lista dos casos de testes a serem realizados, identificados pelas informações de 6.2 a seguir, acrescentado do seu resultado (previsto X realizado). O raciocínio é simple</w:t>
      </w:r>
      <w:r w:rsidRPr="004C723F" w:rsidR="00A76297">
        <w:rPr>
          <w:rFonts w:ascii="Times New Roman" w:hAnsi="Times New Roman"/>
          <w:sz w:val="22"/>
          <w:szCs w:val="22"/>
        </w:rPr>
        <w:t>s</w:t>
      </w:r>
      <w:r w:rsidRPr="004C723F">
        <w:rPr>
          <w:rFonts w:ascii="Times New Roman" w:hAnsi="Times New Roman"/>
          <w:sz w:val="22"/>
          <w:szCs w:val="22"/>
        </w:rPr>
        <w:t xml:space="preserve">: Se previsto é diferente de realizado: o teste não passou, um defeito foi identificado. Ele deve ser reparado e o teste repetido até que </w:t>
      </w:r>
      <w:proofErr w:type="spellStart"/>
      <w:r w:rsidRPr="004C723F">
        <w:rPr>
          <w:rFonts w:ascii="Times New Roman" w:hAnsi="Times New Roman"/>
          <w:sz w:val="22"/>
          <w:szCs w:val="22"/>
        </w:rPr>
        <w:t>Previso</w:t>
      </w:r>
      <w:proofErr w:type="spellEnd"/>
      <w:r w:rsidRPr="004C723F">
        <w:rPr>
          <w:rFonts w:ascii="Times New Roman" w:hAnsi="Times New Roman"/>
          <w:sz w:val="22"/>
          <w:szCs w:val="22"/>
        </w:rPr>
        <w:t xml:space="preserve"> = Realizado, quando o teste passa (é aprovado), indicando ausência de defeitos. </w:t>
      </w:r>
    </w:p>
    <w:p w:rsidRPr="004C723F" w:rsidR="00BD0376" w:rsidP="00BD0376" w:rsidRDefault="00BD0376" w14:paraId="4E859DBC" w14:textId="77777777">
      <w:pPr>
        <w:ind w:left="720"/>
        <w:rPr>
          <w:rFonts w:ascii="Times New Roman" w:hAnsi="Times New Roman"/>
          <w:sz w:val="22"/>
          <w:szCs w:val="22"/>
        </w:rPr>
      </w:pPr>
    </w:p>
    <w:p w:rsidRPr="004C723F" w:rsidR="00EB4C05" w:rsidP="00EB4C05" w:rsidRDefault="00EB4C05" w14:paraId="23474AC2" w14:textId="6F37071E">
      <w:pPr>
        <w:pStyle w:val="Ttulo2"/>
        <w:rPr>
          <w:rFonts w:ascii="Times New Roman" w:hAnsi="Times New Roman"/>
          <w:sz w:val="22"/>
          <w:szCs w:val="22"/>
        </w:rPr>
      </w:pPr>
      <w:bookmarkStart w:name="_Toc221373682" w:id="53"/>
      <w:r w:rsidRPr="004C723F">
        <w:rPr>
          <w:rFonts w:ascii="Times New Roman" w:hAnsi="Times New Roman"/>
          <w:sz w:val="22"/>
          <w:szCs w:val="22"/>
        </w:rPr>
        <w:t>Roteiro de teste:</w:t>
      </w:r>
      <w:bookmarkEnd w:id="53"/>
    </w:p>
    <w:p w:rsidRPr="004C723F" w:rsidR="00EB4C05" w:rsidP="00EB4C05" w:rsidRDefault="00EB4C05" w14:paraId="30050E7A" w14:textId="74F5280A">
      <w:pPr>
        <w:pStyle w:val="PargrafodaLista"/>
        <w:numPr>
          <w:ilvl w:val="0"/>
          <w:numId w:val="23"/>
        </w:numPr>
        <w:rPr>
          <w:rFonts w:ascii="Times New Roman" w:hAnsi="Times New Roman" w:cs="Times New Roman"/>
        </w:rPr>
      </w:pPr>
      <w:r w:rsidRPr="004C723F">
        <w:rPr>
          <w:rFonts w:ascii="Times New Roman" w:hAnsi="Times New Roman" w:cs="Times New Roman"/>
        </w:rPr>
        <w:t>Constitui-se um planejamento dos casos de testes que serão executados. Deve conter:</w:t>
      </w:r>
    </w:p>
    <w:p w:rsidRPr="004C723F" w:rsidR="00EB4C05" w:rsidP="00EB4C05" w:rsidRDefault="00EB4C05" w14:paraId="3D7B3A84" w14:textId="0DDF69F4">
      <w:pPr>
        <w:pStyle w:val="PargrafodaLista"/>
        <w:numPr>
          <w:ilvl w:val="1"/>
          <w:numId w:val="23"/>
        </w:numPr>
        <w:rPr>
          <w:rFonts w:ascii="Times New Roman" w:hAnsi="Times New Roman" w:cs="Times New Roman"/>
        </w:rPr>
      </w:pPr>
      <w:r w:rsidRPr="004C723F">
        <w:rPr>
          <w:rFonts w:ascii="Times New Roman" w:hAnsi="Times New Roman" w:cs="Times New Roman"/>
        </w:rPr>
        <w:t>Código de identificação do teste</w:t>
      </w:r>
    </w:p>
    <w:p w:rsidRPr="004C723F" w:rsidR="00EB4C05" w:rsidP="00EB4C05" w:rsidRDefault="00EB4C05" w14:paraId="783F9298" w14:textId="2CF27906">
      <w:pPr>
        <w:pStyle w:val="PargrafodaLista"/>
        <w:numPr>
          <w:ilvl w:val="1"/>
          <w:numId w:val="23"/>
        </w:numPr>
        <w:rPr>
          <w:rFonts w:ascii="Times New Roman" w:hAnsi="Times New Roman" w:cs="Times New Roman"/>
        </w:rPr>
      </w:pPr>
      <w:r w:rsidRPr="004C723F">
        <w:rPr>
          <w:rFonts w:ascii="Times New Roman" w:hAnsi="Times New Roman" w:cs="Times New Roman"/>
        </w:rPr>
        <w:t>Nome do teste</w:t>
      </w:r>
    </w:p>
    <w:p w:rsidRPr="004C723F" w:rsidR="00EB4C05" w:rsidP="00EB4C05" w:rsidRDefault="00EB4C05" w14:paraId="0DF1D61D" w14:textId="0E1FDC00">
      <w:pPr>
        <w:pStyle w:val="PargrafodaLista"/>
        <w:numPr>
          <w:ilvl w:val="1"/>
          <w:numId w:val="23"/>
        </w:numPr>
        <w:rPr>
          <w:rFonts w:ascii="Times New Roman" w:hAnsi="Times New Roman" w:cs="Times New Roman"/>
        </w:rPr>
      </w:pPr>
      <w:r w:rsidRPr="004C723F">
        <w:rPr>
          <w:rFonts w:ascii="Times New Roman" w:hAnsi="Times New Roman" w:cs="Times New Roman"/>
        </w:rPr>
        <w:t>Objetivo do teste</w:t>
      </w:r>
    </w:p>
    <w:p w:rsidRPr="004C723F" w:rsidR="00C740FC" w:rsidP="00EB4C05" w:rsidRDefault="00C740FC" w14:paraId="7F2FC6F7" w14:textId="7BB94824">
      <w:pPr>
        <w:pStyle w:val="PargrafodaLista"/>
        <w:numPr>
          <w:ilvl w:val="1"/>
          <w:numId w:val="23"/>
        </w:numPr>
        <w:rPr>
          <w:rFonts w:ascii="Times New Roman" w:hAnsi="Times New Roman" w:cs="Times New Roman"/>
        </w:rPr>
      </w:pPr>
      <w:r w:rsidRPr="004C723F">
        <w:rPr>
          <w:rFonts w:ascii="Times New Roman" w:hAnsi="Times New Roman" w:cs="Times New Roman"/>
        </w:rPr>
        <w:t>Nível do teste (unitário, integrado, sistema)</w:t>
      </w:r>
    </w:p>
    <w:p w:rsidRPr="004C723F" w:rsidR="00C740FC" w:rsidP="00EB4C05" w:rsidRDefault="00C740FC" w14:paraId="513AE25A" w14:textId="5EC3AC39">
      <w:pPr>
        <w:pStyle w:val="PargrafodaLista"/>
        <w:numPr>
          <w:ilvl w:val="1"/>
          <w:numId w:val="23"/>
        </w:numPr>
        <w:rPr>
          <w:rFonts w:ascii="Times New Roman" w:hAnsi="Times New Roman" w:cs="Times New Roman"/>
        </w:rPr>
      </w:pPr>
      <w:r w:rsidRPr="004C723F">
        <w:rPr>
          <w:rFonts w:ascii="Times New Roman" w:hAnsi="Times New Roman" w:cs="Times New Roman"/>
        </w:rPr>
        <w:t>Tipo de teste (funcional, não funcional. Se não funcional tipo: usabilidade, portabilidade</w:t>
      </w:r>
      <w:r w:rsidR="007515E4">
        <w:rPr>
          <w:rFonts w:ascii="Times New Roman" w:hAnsi="Times New Roman" w:cs="Times New Roman"/>
        </w:rPr>
        <w:t xml:space="preserve"> </w:t>
      </w:r>
      <w:r w:rsidRPr="004C723F">
        <w:rPr>
          <w:rFonts w:ascii="Times New Roman" w:hAnsi="Times New Roman" w:cs="Times New Roman"/>
        </w:rPr>
        <w:t>etc</w:t>
      </w:r>
      <w:r w:rsidR="007515E4">
        <w:rPr>
          <w:rFonts w:ascii="Times New Roman" w:hAnsi="Times New Roman" w:cs="Times New Roman"/>
        </w:rPr>
        <w:t>.</w:t>
      </w:r>
      <w:r w:rsidRPr="004C723F">
        <w:rPr>
          <w:rFonts w:ascii="Times New Roman" w:hAnsi="Times New Roman" w:cs="Times New Roman"/>
        </w:rPr>
        <w:t>)</w:t>
      </w:r>
    </w:p>
    <w:p w:rsidRPr="004C723F" w:rsidR="00EB4C05" w:rsidP="00EB4C05" w:rsidRDefault="00EB4C05" w14:paraId="6F4100C4" w14:textId="24292C8A">
      <w:pPr>
        <w:pStyle w:val="PargrafodaLista"/>
        <w:numPr>
          <w:ilvl w:val="1"/>
          <w:numId w:val="23"/>
        </w:numPr>
        <w:rPr>
          <w:rFonts w:ascii="Times New Roman" w:hAnsi="Times New Roman" w:cs="Times New Roman"/>
        </w:rPr>
      </w:pPr>
      <w:r w:rsidRPr="004C723F">
        <w:rPr>
          <w:rFonts w:ascii="Times New Roman" w:hAnsi="Times New Roman" w:cs="Times New Roman"/>
        </w:rPr>
        <w:t>Precondições para o teste ser realizado</w:t>
      </w:r>
    </w:p>
    <w:p w:rsidRPr="004C723F" w:rsidR="00EB4C05" w:rsidP="00EB4C05" w:rsidRDefault="00EB4C05" w14:paraId="0B0F1D9A" w14:textId="00DFD408">
      <w:pPr>
        <w:pStyle w:val="PargrafodaLista"/>
        <w:numPr>
          <w:ilvl w:val="1"/>
          <w:numId w:val="23"/>
        </w:numPr>
        <w:rPr>
          <w:rFonts w:ascii="Times New Roman" w:hAnsi="Times New Roman" w:cs="Times New Roman"/>
        </w:rPr>
      </w:pPr>
      <w:r w:rsidRPr="004C723F">
        <w:rPr>
          <w:rFonts w:ascii="Times New Roman" w:hAnsi="Times New Roman" w:cs="Times New Roman"/>
        </w:rPr>
        <w:t>Definição de Aceito rejeitado dos testes propostos</w:t>
      </w:r>
      <w:r w:rsidRPr="004C723F" w:rsidR="00C740FC">
        <w:rPr>
          <w:rFonts w:ascii="Times New Roman" w:hAnsi="Times New Roman" w:cs="Times New Roman"/>
        </w:rPr>
        <w:t xml:space="preserve"> (resultados esperados para o teste ser aceito como OK)</w:t>
      </w:r>
    </w:p>
    <w:p w:rsidRPr="004C723F" w:rsidR="00EB4C05" w:rsidP="00EB4C05" w:rsidRDefault="00EB4C05" w14:paraId="63A779A2" w14:textId="5B7BF70C">
      <w:pPr>
        <w:pStyle w:val="PargrafodaLista"/>
        <w:numPr>
          <w:ilvl w:val="1"/>
          <w:numId w:val="23"/>
        </w:numPr>
        <w:rPr>
          <w:rFonts w:ascii="Times New Roman" w:hAnsi="Times New Roman" w:cs="Times New Roman"/>
        </w:rPr>
      </w:pPr>
      <w:r w:rsidRPr="004C723F">
        <w:rPr>
          <w:rFonts w:ascii="Times New Roman" w:hAnsi="Times New Roman" w:cs="Times New Roman"/>
        </w:rPr>
        <w:t>Espaço para registro dos resultados do teste (com evidências objetivas)</w:t>
      </w:r>
    </w:p>
    <w:p w:rsidRPr="004C723F" w:rsidR="00EB4C05" w:rsidP="00EB4C05" w:rsidRDefault="00EB4C05" w14:paraId="421BEC46" w14:textId="2C868375">
      <w:pPr>
        <w:pStyle w:val="PargrafodaLista"/>
        <w:numPr>
          <w:ilvl w:val="1"/>
          <w:numId w:val="23"/>
        </w:numPr>
        <w:rPr>
          <w:rFonts w:ascii="Times New Roman" w:hAnsi="Times New Roman" w:cs="Times New Roman"/>
        </w:rPr>
      </w:pPr>
      <w:r w:rsidRPr="004C723F">
        <w:rPr>
          <w:rFonts w:ascii="Times New Roman" w:hAnsi="Times New Roman" w:cs="Times New Roman"/>
        </w:rPr>
        <w:t>Reparos executados</w:t>
      </w:r>
    </w:p>
    <w:p w:rsidRPr="004C723F" w:rsidR="00EB4C05" w:rsidP="00EB4C05" w:rsidRDefault="00EB4C05" w14:paraId="74F00595" w14:textId="15271418">
      <w:pPr>
        <w:pStyle w:val="PargrafodaLista"/>
        <w:numPr>
          <w:ilvl w:val="1"/>
          <w:numId w:val="23"/>
        </w:numPr>
        <w:rPr>
          <w:rFonts w:ascii="Times New Roman" w:hAnsi="Times New Roman" w:cs="Times New Roman"/>
        </w:rPr>
      </w:pPr>
      <w:r w:rsidRPr="004C723F">
        <w:rPr>
          <w:rFonts w:ascii="Times New Roman" w:hAnsi="Times New Roman" w:cs="Times New Roman"/>
        </w:rPr>
        <w:t>Quantidade de ciclos de testes executados para cada caso de teste proposto</w:t>
      </w:r>
    </w:p>
    <w:p w:rsidRPr="004C723F" w:rsidR="00C740FC" w:rsidP="00C740FC" w:rsidRDefault="00C740FC" w14:paraId="790764B4" w14:textId="77777777">
      <w:pPr>
        <w:rPr>
          <w:rFonts w:ascii="Times New Roman" w:hAnsi="Times New Roman"/>
          <w:sz w:val="22"/>
          <w:szCs w:val="22"/>
        </w:rPr>
      </w:pPr>
    </w:p>
    <w:p w:rsidRPr="004C723F" w:rsidR="00EB4C05" w:rsidP="00EB4C05" w:rsidRDefault="00EB4C05" w14:paraId="26DE0D18" w14:textId="77142319">
      <w:pPr>
        <w:pStyle w:val="PargrafodaLista"/>
        <w:numPr>
          <w:ilvl w:val="0"/>
          <w:numId w:val="23"/>
        </w:numPr>
        <w:rPr>
          <w:rFonts w:ascii="Times New Roman" w:hAnsi="Times New Roman" w:cs="Times New Roman"/>
        </w:rPr>
      </w:pPr>
      <w:r w:rsidRPr="004C723F">
        <w:rPr>
          <w:rFonts w:ascii="Times New Roman" w:hAnsi="Times New Roman" w:cs="Times New Roman"/>
        </w:rPr>
        <w:t>É sugerida uma forma tabelar de apresentar o</w:t>
      </w:r>
      <w:r w:rsidRPr="004C723F" w:rsidR="00BD0376">
        <w:rPr>
          <w:rFonts w:ascii="Times New Roman" w:hAnsi="Times New Roman" w:cs="Times New Roman"/>
        </w:rPr>
        <w:t xml:space="preserve"> roteiro de testes</w:t>
      </w:r>
    </w:p>
    <w:p w:rsidRPr="004C723F" w:rsidR="00EB4C05" w:rsidP="00EB4C05" w:rsidRDefault="00EB4C05" w14:paraId="666153BF" w14:textId="5A3B37E4">
      <w:pPr>
        <w:pStyle w:val="PargrafodaLista"/>
        <w:numPr>
          <w:ilvl w:val="0"/>
          <w:numId w:val="23"/>
        </w:numPr>
        <w:rPr>
          <w:rFonts w:ascii="Times New Roman" w:hAnsi="Times New Roman" w:cs="Times New Roman"/>
        </w:rPr>
      </w:pPr>
      <w:r w:rsidRPr="004C723F">
        <w:rPr>
          <w:rFonts w:ascii="Times New Roman" w:hAnsi="Times New Roman" w:cs="Times New Roman"/>
        </w:rPr>
        <w:t>Testes de software são obrigatórios</w:t>
      </w:r>
    </w:p>
    <w:p w:rsidRPr="004C723F" w:rsidR="006B6934" w:rsidP="006B6934" w:rsidRDefault="006B6934" w14:paraId="4A30AA85" w14:textId="5E0E0766">
      <w:pPr>
        <w:pStyle w:val="Ttulo1"/>
        <w:spacing w:before="360" w:after="240"/>
        <w:ind w:left="357" w:hanging="357"/>
        <w:jc w:val="both"/>
        <w:rPr>
          <w:rFonts w:ascii="Times New Roman" w:hAnsi="Times New Roman"/>
          <w:sz w:val="22"/>
          <w:szCs w:val="22"/>
        </w:rPr>
      </w:pPr>
      <w:bookmarkStart w:name="_Toc221373683" w:id="54"/>
      <w:r w:rsidRPr="004C723F">
        <w:rPr>
          <w:rFonts w:ascii="Times New Roman" w:hAnsi="Times New Roman"/>
          <w:sz w:val="22"/>
          <w:szCs w:val="22"/>
        </w:rPr>
        <w:t>REFERÊNCIAS BIBLIOGRÁFICAS</w:t>
      </w:r>
      <w:bookmarkEnd w:id="54"/>
    </w:p>
    <w:p w:rsidRPr="004C723F" w:rsidR="00A306A3" w:rsidP="006E1B72" w:rsidRDefault="00A306A3" w14:paraId="5B10E3EF" w14:textId="25B639DB">
      <w:pPr>
        <w:pStyle w:val="CTMISInstrues"/>
        <w:jc w:val="both"/>
        <w:rPr>
          <w:rFonts w:ascii="Times New Roman" w:hAnsi="Times New Roman" w:cs="Times New Roman"/>
          <w:sz w:val="22"/>
          <w:szCs w:val="22"/>
        </w:rPr>
      </w:pPr>
      <w:r w:rsidRPr="004C723F">
        <w:rPr>
          <w:rFonts w:ascii="Times New Roman" w:hAnsi="Times New Roman" w:cs="Times New Roman"/>
          <w:sz w:val="22"/>
          <w:szCs w:val="22"/>
        </w:rPr>
        <w:t>[Listar as referências utilizadas neste documento</w:t>
      </w:r>
      <w:r w:rsidRPr="004C723F" w:rsidR="00297290">
        <w:rPr>
          <w:rFonts w:ascii="Times New Roman" w:hAnsi="Times New Roman" w:cs="Times New Roman"/>
          <w:sz w:val="22"/>
          <w:szCs w:val="22"/>
        </w:rPr>
        <w:t xml:space="preserve"> </w:t>
      </w:r>
      <w:r w:rsidRPr="004C723F" w:rsidR="00297290">
        <w:rPr>
          <w:rFonts w:ascii="Wingdings" w:hAnsi="Wingdings" w:eastAsia="Wingdings" w:cs="Wingdings"/>
          <w:sz w:val="22"/>
          <w:szCs w:val="22"/>
        </w:rPr>
        <w:t>è</w:t>
      </w:r>
      <w:r w:rsidRPr="004C723F" w:rsidR="00297290">
        <w:rPr>
          <w:rFonts w:ascii="Times New Roman" w:hAnsi="Times New Roman" w:cs="Times New Roman"/>
          <w:sz w:val="22"/>
          <w:szCs w:val="22"/>
        </w:rPr>
        <w:t xml:space="preserve"> no padrão ABNT</w:t>
      </w:r>
      <w:r w:rsidRPr="004C723F">
        <w:rPr>
          <w:rFonts w:ascii="Times New Roman" w:hAnsi="Times New Roman" w:cs="Times New Roman"/>
          <w:sz w:val="22"/>
          <w:szCs w:val="22"/>
        </w:rPr>
        <w:t>]</w:t>
      </w:r>
    </w:p>
    <w:tbl>
      <w:tblPr>
        <w:tblW w:w="8549" w:type="dxa"/>
        <w:tblInd w:w="550" w:type="dxa"/>
        <w:tblLayout w:type="fixed"/>
        <w:tblCellMar>
          <w:left w:w="70" w:type="dxa"/>
          <w:right w:w="70" w:type="dxa"/>
        </w:tblCellMar>
        <w:tblLook w:val="0000" w:firstRow="0" w:lastRow="0" w:firstColumn="0" w:lastColumn="0" w:noHBand="0" w:noVBand="0"/>
      </w:tblPr>
      <w:tblGrid>
        <w:gridCol w:w="720"/>
        <w:gridCol w:w="7829"/>
      </w:tblGrid>
      <w:tr w:rsidRPr="004C723F" w:rsidR="00A306A3" w:rsidTr="007A26DF" w14:paraId="3606365E" w14:textId="77777777">
        <w:tc>
          <w:tcPr>
            <w:tcW w:w="720" w:type="dxa"/>
          </w:tcPr>
          <w:p w:rsidRPr="004C723F" w:rsidR="00A306A3" w:rsidP="006E1B72" w:rsidRDefault="00A306A3" w14:paraId="32052257" w14:textId="77777777">
            <w:pPr>
              <w:pStyle w:val="CTMISInstrues"/>
              <w:snapToGrid w:val="0"/>
              <w:jc w:val="both"/>
              <w:rPr>
                <w:rFonts w:ascii="Times New Roman" w:hAnsi="Times New Roman" w:cs="Times New Roman"/>
                <w:sz w:val="22"/>
                <w:szCs w:val="22"/>
              </w:rPr>
            </w:pPr>
            <w:r w:rsidRPr="004C723F">
              <w:rPr>
                <w:rFonts w:ascii="Times New Roman" w:hAnsi="Times New Roman" w:cs="Times New Roman"/>
                <w:sz w:val="22"/>
                <w:szCs w:val="22"/>
              </w:rPr>
              <w:t>1.</w:t>
            </w:r>
          </w:p>
        </w:tc>
        <w:tc>
          <w:tcPr>
            <w:tcW w:w="7829" w:type="dxa"/>
          </w:tcPr>
          <w:p w:rsidRPr="004C723F" w:rsidR="00A306A3" w:rsidP="006E1B72" w:rsidRDefault="00A306A3" w14:paraId="0A032745" w14:textId="77777777">
            <w:pPr>
              <w:pStyle w:val="CTMISInstrues"/>
              <w:snapToGrid w:val="0"/>
              <w:jc w:val="both"/>
              <w:rPr>
                <w:rFonts w:ascii="Times New Roman" w:hAnsi="Times New Roman" w:cs="Times New Roman"/>
                <w:sz w:val="22"/>
                <w:szCs w:val="22"/>
              </w:rPr>
            </w:pPr>
            <w:r w:rsidRPr="004C723F">
              <w:rPr>
                <w:rFonts w:ascii="Times New Roman" w:hAnsi="Times New Roman" w:cs="Times New Roman"/>
                <w:sz w:val="22"/>
                <w:szCs w:val="22"/>
              </w:rPr>
              <w:t>[Descrição da referência]</w:t>
            </w:r>
          </w:p>
        </w:tc>
      </w:tr>
    </w:tbl>
    <w:p w:rsidRPr="004C723F" w:rsidR="00A306A3" w:rsidP="00AD3064" w:rsidRDefault="00A306A3" w14:paraId="26E01716" w14:textId="65DE87EB">
      <w:pPr>
        <w:pStyle w:val="Ttulo1"/>
        <w:numPr>
          <w:ilvl w:val="0"/>
          <w:numId w:val="0"/>
        </w:numPr>
        <w:spacing w:before="360" w:after="240"/>
        <w:jc w:val="both"/>
        <w:rPr>
          <w:rFonts w:ascii="Times New Roman" w:hAnsi="Times New Roman"/>
          <w:sz w:val="22"/>
          <w:szCs w:val="22"/>
        </w:rPr>
      </w:pPr>
    </w:p>
    <w:sectPr w:rsidRPr="004C723F" w:rsidR="00A306A3" w:rsidSect="0010142A">
      <w:footnotePr>
        <w:pos w:val="beneathText"/>
      </w:footnotePr>
      <w:pgSz w:w="11905" w:h="16837" w:orient="portrait"/>
      <w:pgMar w:top="1440" w:right="1440" w:bottom="1440" w:left="1440" w:header="720" w:footer="720" w:gutter="0"/>
      <w:cols w:space="720"/>
      <w:docGrid w:linePitch="326"/>
    </w:sectPr>
  </w:body>
</w:document>
</file>

<file path=word/comments.xml><?xml version="1.0" encoding="utf-8"?>
<w:comments xmlns:w14="http://schemas.microsoft.com/office/word/2010/wordml" xmlns:w="http://schemas.openxmlformats.org/wordprocessingml/2006/main">
  <w:comment xmlns:w="http://schemas.openxmlformats.org/wordprocessingml/2006/main" w:initials="NF" w:author="Nicolas Coqueiro Almeida De Freitas" w:date="2026-04-20T11:08:51" w:id="1471130525">
    <w:p xmlns:w14="http://schemas.microsoft.com/office/word/2010/wordml" xmlns:w="http://schemas.openxmlformats.org/wordprocessingml/2006/main" w:rsidR="6BB47950" w:rsidRDefault="3F1DDBC2" w14:paraId="2BA5329C" w14:textId="04B9334F">
      <w:pPr>
        <w:pStyle w:val="CommentText"/>
      </w:pPr>
      <w:r>
        <w:rPr>
          <w:rStyle w:val="CommentReference"/>
        </w:rPr>
        <w:annotationRef/>
      </w:r>
      <w:r w:rsidRPr="69956AAB" w:rsidR="4B3E75E0">
        <w:t xml:space="preserve">Pontos de participação dos membros da equipe.  </w:t>
      </w:r>
    </w:p>
    <w:p xmlns:w14="http://schemas.microsoft.com/office/word/2010/wordml" xmlns:w="http://schemas.openxmlformats.org/wordprocessingml/2006/main" w:rsidR="18396699" w:rsidRDefault="71E6850C" w14:paraId="0E527314" w14:textId="75BFD8E1">
      <w:pPr>
        <w:pStyle w:val="CommentText"/>
      </w:pPr>
      <w:r w:rsidRPr="21DA940A" w:rsidR="2DD6265D">
        <w:t xml:space="preserve">Devem fechar 100 pontos para toda a equipe. </w:t>
      </w:r>
    </w:p>
  </w:comment>
  <w:comment xmlns:w="http://schemas.openxmlformats.org/wordprocessingml/2006/main" w:initials="WM" w:author="Welder Rodrigues De Medeiros" w:date="2026-04-21T10:58:02" w:id="2105655000">
    <w:p xmlns:w14="http://schemas.microsoft.com/office/word/2010/wordml" xmlns:w="http://schemas.openxmlformats.org/wordprocessingml/2006/main" w:rsidR="45397E60" w:rsidRDefault="2D676057" w14:paraId="181F556B" w14:textId="5A72697D">
      <w:pPr>
        <w:pStyle w:val="CommentText"/>
      </w:pPr>
      <w:r>
        <w:rPr>
          <w:rStyle w:val="CommentReference"/>
        </w:rPr>
        <w:annotationRef/>
      </w:r>
      <w:r w:rsidRPr="34C1C634" w:rsidR="1AF5829A">
        <w:rPr>
          <w:i w:val="1"/>
          <w:iCs w:val="1"/>
        </w:rPr>
        <w:t>Descrever os critérios de replanejamento que serão utilizados, caso seja necessário realizá-lo no projeto.</w:t>
      </w:r>
      <w:r w:rsidRPr="21D03B75" w:rsidR="0F542262">
        <w:t xml:space="preserve"> </w:t>
      </w:r>
    </w:p>
    <w:p xmlns:w14="http://schemas.microsoft.com/office/word/2010/wordml" xmlns:w="http://schemas.openxmlformats.org/wordprocessingml/2006/main" w:rsidR="0D67C8DB" w:rsidRDefault="1CE75EB1" w14:paraId="1A16CDD9" w14:textId="322E322A">
      <w:pPr>
        <w:pStyle w:val="CommentText"/>
      </w:pPr>
      <w:r w:rsidRPr="226E018F" w:rsidR="7B2E44B3">
        <w:rPr>
          <w:i w:val="1"/>
          <w:iCs w:val="1"/>
        </w:rPr>
        <w:t>Observações</w:t>
      </w:r>
      <w:r w:rsidRPr="112E8190" w:rsidR="6894F69B">
        <w:t xml:space="preserve"> </w:t>
      </w:r>
    </w:p>
    <w:p xmlns:w14="http://schemas.microsoft.com/office/word/2010/wordml" xmlns:w="http://schemas.openxmlformats.org/wordprocessingml/2006/main" w:rsidR="033DD2D8" w:rsidRDefault="741E1C87" w14:paraId="4E8B2EB0" w14:textId="45CCC8A6">
      <w:pPr>
        <w:pStyle w:val="CommentText"/>
      </w:pPr>
      <w:r w:rsidRPr="2537D9FF" w:rsidR="1BC8F1D0">
        <w:t xml:space="preserve">Fontes de necessidades de replanejamento importantes são os riscos do projeto. por isso é tão importante manter sua gestão de riscos em dia. Os critérios de replanejamento apoiados por riscos, devem identificar quais deles podem causar esse efeito e devem estar alinhados aos planos de mitigação e/ou contingência </w:t>
      </w:r>
    </w:p>
    <w:p xmlns:w14="http://schemas.microsoft.com/office/word/2010/wordml" xmlns:w="http://schemas.openxmlformats.org/wordprocessingml/2006/main" w:rsidR="39099CC8" w:rsidRDefault="438210D0" w14:paraId="2E4AFE9F" w14:textId="6C4A0CED">
      <w:pPr>
        <w:pStyle w:val="CommentText"/>
      </w:pPr>
      <w:r w:rsidRPr="431FC506" w:rsidR="42499D86">
        <w:t xml:space="preserve">Os critérios de replanejamento do projeto devem ser acompanhados e atualizados a cada ciclo. E, aplicados, conforme necessidade. Replanejamentos do projeto ou qualquer outra alteração causa o versionamento deste documento. </w:t>
      </w:r>
    </w:p>
    <w:p xmlns:w14="http://schemas.microsoft.com/office/word/2010/wordml" xmlns:w="http://schemas.openxmlformats.org/wordprocessingml/2006/main" w:rsidR="199ACA2F" w:rsidRDefault="777FC868" w14:paraId="4F7BA1A6" w14:textId="117F8B1F">
      <w:pPr>
        <w:pStyle w:val="CommentText"/>
      </w:pPr>
    </w:p>
  </w:comment>
  <w:comment xmlns:w="http://schemas.openxmlformats.org/wordprocessingml/2006/main" w:initials="WM" w:author="Welder Rodrigues De Medeiros" w:date="2026-04-21T10:58:17" w:id="1339099376">
    <w:p xmlns:w14="http://schemas.microsoft.com/office/word/2010/wordml" xmlns:w="http://schemas.openxmlformats.org/wordprocessingml/2006/main" w:rsidR="2BBABABC" w:rsidRDefault="773689CC" w14:paraId="1D53097D" w14:textId="3BA17FF2">
      <w:pPr>
        <w:pStyle w:val="CommentText"/>
      </w:pPr>
      <w:r>
        <w:rPr>
          <w:rStyle w:val="CommentReference"/>
        </w:rPr>
        <w:annotationRef/>
      </w:r>
      <w:r w:rsidRPr="409EAEDE" w:rsidR="2E917D80">
        <w:rPr>
          <w:i w:val="1"/>
          <w:iCs w:val="1"/>
        </w:rPr>
        <w:t>[Nesta seção devem estar registradas as decisões da equipe quanto à metodologia de desenvolvimento de software a ser utilizada, com base no SCRUM e XP.</w:t>
      </w:r>
      <w:r w:rsidRPr="2120EA67" w:rsidR="0488685D">
        <w:t xml:space="preserve"> </w:t>
      </w:r>
    </w:p>
    <w:p xmlns:w14="http://schemas.microsoft.com/office/word/2010/wordml" xmlns:w="http://schemas.openxmlformats.org/wordprocessingml/2006/main" w:rsidR="42D16587" w:rsidRDefault="55853FED" w14:paraId="4722B0AD" w14:textId="7D9BE68B">
      <w:pPr>
        <w:pStyle w:val="CommentText"/>
      </w:pPr>
      <w:r w:rsidRPr="5B8D4F96" w:rsidR="769E239A">
        <w:rPr>
          <w:i w:val="1"/>
          <w:iCs w:val="1"/>
        </w:rPr>
        <w:t>Observações:</w:t>
      </w:r>
      <w:r w:rsidRPr="0D86EEE5" w:rsidR="6B2EDF87">
        <w:t xml:space="preserve"> </w:t>
      </w:r>
    </w:p>
    <w:p xmlns:w14="http://schemas.microsoft.com/office/word/2010/wordml" xmlns:w="http://schemas.openxmlformats.org/wordprocessingml/2006/main" w:rsidR="5C95354E" w:rsidRDefault="52E82FE0" w14:paraId="1CBFD61B" w14:textId="79A90120">
      <w:pPr>
        <w:pStyle w:val="CommentText"/>
      </w:pPr>
      <w:r w:rsidRPr="79B9DFF1" w:rsidR="39FF6C44">
        <w:rPr>
          <w:i w:val="1"/>
          <w:iCs w:val="1"/>
        </w:rPr>
        <w:t xml:space="preserve">Cabe destacar aqui que, não é intenção desta seção ser definitiva ou prescritiva, mas, sim, orientadora. </w:t>
      </w:r>
      <w:r w:rsidRPr="084E0A90" w:rsidR="59E62F08">
        <w:t xml:space="preserve"> </w:t>
      </w:r>
    </w:p>
    <w:p xmlns:w14="http://schemas.microsoft.com/office/word/2010/wordml" xmlns:w="http://schemas.openxmlformats.org/wordprocessingml/2006/main" w:rsidR="50DA6F4C" w:rsidRDefault="1B336217" w14:paraId="648D38D1" w14:textId="0625F89B">
      <w:pPr>
        <w:pStyle w:val="CommentText"/>
      </w:pPr>
      <w:r w:rsidRPr="4A8C86E0" w:rsidR="559AA400">
        <w:rPr>
          <w:i w:val="1"/>
          <w:iCs w:val="1"/>
        </w:rPr>
        <w:t>Também, não é objetivo desta seção ser detalhista e, sim, objetiva e resumida, de forma que a equipe possa utilizá-la como um guia.</w:t>
      </w:r>
      <w:r w:rsidRPr="76DE0A28" w:rsidR="54355177">
        <w:t xml:space="preserve"> </w:t>
      </w:r>
    </w:p>
    <w:p xmlns:w14="http://schemas.microsoft.com/office/word/2010/wordml" xmlns:w="http://schemas.openxmlformats.org/wordprocessingml/2006/main" w:rsidR="56C51BFA" w:rsidRDefault="56673E3C" w14:paraId="7A7155A1" w14:textId="2DFA932A">
      <w:pPr>
        <w:pStyle w:val="CommentText"/>
      </w:pPr>
      <w:r w:rsidRPr="30A24716" w:rsidR="39F1C5C6">
        <w:rPr>
          <w:i w:val="1"/>
          <w:iCs w:val="1"/>
        </w:rPr>
        <w:t>Deve-se também, apresentar um diagrama ilustrando o fluxo de trabalho a ser realizado.</w:t>
      </w:r>
      <w:r w:rsidRPr="3299744E" w:rsidR="79E98D02">
        <w:t xml:space="preserve"> </w:t>
      </w:r>
    </w:p>
    <w:p xmlns:w14="http://schemas.microsoft.com/office/word/2010/wordml" xmlns:w="http://schemas.openxmlformats.org/wordprocessingml/2006/main" w:rsidR="068AA2F1" w:rsidRDefault="34531A82" w14:paraId="165FBB82" w14:textId="0C4E5195">
      <w:pPr>
        <w:pStyle w:val="CommentText"/>
      </w:pPr>
      <w:r w:rsidRPr="360238AE" w:rsidR="25ECEDB6">
        <w:rPr>
          <w:i w:val="1"/>
          <w:iCs w:val="1"/>
        </w:rPr>
        <w:t>Mas principalmente, esta seção deve estar alinhada ao que foi descrito e justificado na seção 2.1</w:t>
      </w:r>
      <w:r w:rsidRPr="4B8752C7" w:rsidR="24DE2D02">
        <w:t xml:space="preserve"> </w:t>
      </w:r>
    </w:p>
    <w:p xmlns:w14="http://schemas.microsoft.com/office/word/2010/wordml" xmlns:w="http://schemas.openxmlformats.org/wordprocessingml/2006/main" w:rsidR="5F1A371F" w:rsidRDefault="6A23B9E8" w14:paraId="7B38D17D" w14:textId="01A3515C">
      <w:pPr>
        <w:pStyle w:val="CommentText"/>
      </w:pPr>
      <w:r w:rsidRPr="76A9D675" w:rsidR="18571FEF">
        <w:rPr>
          <w:i w:val="1"/>
          <w:iCs w:val="1"/>
        </w:rPr>
        <w:t>Lembrando que processo é um conjunto de atividades logicamente encadeadas, contendo início/fim, consomem recursos, geram resultados e possuem designações de responsabilidades (pelo menos papeis envolvidos).</w:t>
      </w:r>
      <w:r w:rsidRPr="075E1FB6" w:rsidR="4569B217">
        <w:t xml:space="preserve"> </w:t>
      </w:r>
    </w:p>
    <w:p xmlns:w14="http://schemas.microsoft.com/office/word/2010/wordml" xmlns:w="http://schemas.openxmlformats.org/wordprocessingml/2006/main" w:rsidR="67BF3BB5" w:rsidRDefault="4FE0C451" w14:paraId="5238E8BF" w14:textId="089BBEE0">
      <w:pPr>
        <w:pStyle w:val="CommentText"/>
      </w:pPr>
    </w:p>
  </w:comment>
  <w:comment xmlns:w="http://schemas.openxmlformats.org/wordprocessingml/2006/main" w:initials="WM" w:author="Welder Rodrigues De Medeiros" w:date="2026-04-21T10:58:36" w:id="1548217070">
    <w:p xmlns:w14="http://schemas.microsoft.com/office/word/2010/wordml" xmlns:w="http://schemas.openxmlformats.org/wordprocessingml/2006/main" w:rsidR="5B923E4D" w:rsidRDefault="06659E63" w14:paraId="54034057" w14:textId="3F45AB14">
      <w:pPr>
        <w:pStyle w:val="CommentText"/>
      </w:pPr>
      <w:r>
        <w:rPr>
          <w:rStyle w:val="CommentReference"/>
        </w:rPr>
        <w:annotationRef/>
      </w:r>
      <w:r w:rsidRPr="00028367" w:rsidR="2B27675F">
        <w:rPr>
          <w:i w:val="1"/>
          <w:iCs w:val="1"/>
        </w:rPr>
        <w:t>Forneça o backlog do produto:</w:t>
      </w:r>
      <w:r w:rsidRPr="14A56221" w:rsidR="5C2A5CD9">
        <w:t xml:space="preserve"> </w:t>
      </w:r>
    </w:p>
    <w:p xmlns:w14="http://schemas.microsoft.com/office/word/2010/wordml" xmlns:w="http://schemas.openxmlformats.org/wordprocessingml/2006/main" w:rsidR="7E299E70" w:rsidRDefault="77CFAFEB" w14:paraId="5185A699" w14:textId="0D5A2FF6">
      <w:pPr>
        <w:pStyle w:val="CommentText"/>
      </w:pPr>
      <w:r w:rsidRPr="08C970CA" w:rsidR="7188E0C9">
        <w:rPr>
          <w:i w:val="1"/>
          <w:iCs w:val="1"/>
        </w:rPr>
        <w:t xml:space="preserve">Sugiro as tabelas, dos itens a seguir organizadas em perfis, cenários, contendo cada um deles, os requisitos obrigatórios (MUST), e desejáveis (Should ou Could). As tabelas que se seguem são sugestões mínimas. Assim sendo elas podem ser modificadas/adaptadas pela equipe de acordo com as necessidades de cada desenvolvimento, desde que justificadas. </w:t>
      </w:r>
      <w:r w:rsidRPr="1F6F0ED5" w:rsidR="43500C59">
        <w:t xml:space="preserve"> </w:t>
      </w:r>
    </w:p>
    <w:p xmlns:w14="http://schemas.microsoft.com/office/word/2010/wordml" xmlns:w="http://schemas.openxmlformats.org/wordprocessingml/2006/main" w:rsidR="75B56EF3" w:rsidRDefault="2EB6184B" w14:paraId="1ACEF375" w14:textId="7AE9A7B7">
      <w:pPr>
        <w:pStyle w:val="CommentText"/>
      </w:pPr>
      <w:r w:rsidRPr="1C3AD1BE" w:rsidR="66BAC3CC">
        <w:rPr>
          <w:i w:val="1"/>
          <w:iCs w:val="1"/>
        </w:rPr>
        <w:t>Defina o que cada uma dessas classes representa para o software em desenvolvimento que justifique sua classificação (visão da equipe a ser validada pelo P.O.)</w:t>
      </w:r>
      <w:r w:rsidRPr="23964832" w:rsidR="019F1905">
        <w:t xml:space="preserve"> </w:t>
      </w:r>
    </w:p>
    <w:p xmlns:w14="http://schemas.microsoft.com/office/word/2010/wordml" xmlns:w="http://schemas.openxmlformats.org/wordprocessingml/2006/main" w:rsidR="071B0F31" w:rsidRDefault="50FE31B4" w14:paraId="3198A596" w14:textId="49F957DC">
      <w:pPr>
        <w:pStyle w:val="CommentText"/>
      </w:pPr>
      <w:r w:rsidRPr="781FA324" w:rsidR="65EE83F0">
        <w:rPr>
          <w:i w:val="1"/>
          <w:iCs w:val="1"/>
        </w:rPr>
        <w:t>Identifique a forma de obtenção do requisito (elicitação): brainstorm, entrevistas, questionários etc.</w:t>
      </w:r>
      <w:r w:rsidRPr="49ED2DBF" w:rsidR="45B1AE44">
        <w:t xml:space="preserve"> </w:t>
      </w:r>
    </w:p>
    <w:p xmlns:w14="http://schemas.microsoft.com/office/word/2010/wordml" xmlns:w="http://schemas.openxmlformats.org/wordprocessingml/2006/main" w:rsidR="2C956680" w:rsidRDefault="3B65CE7A" w14:paraId="255E452E" w14:textId="6CD3426B">
      <w:pPr>
        <w:pStyle w:val="CommentText"/>
      </w:pPr>
    </w:p>
  </w:comment>
  <w:comment xmlns:w="http://schemas.openxmlformats.org/wordprocessingml/2006/main" w:initials="WM" w:author="Welder Rodrigues De Medeiros" w:date="2026-04-21T10:58:54" w:id="1667543806">
    <w:p xmlns:w14="http://schemas.microsoft.com/office/word/2010/wordml" xmlns:w="http://schemas.openxmlformats.org/wordprocessingml/2006/main" w:rsidR="070D4A7A" w:rsidRDefault="673EAB1F" w14:paraId="66136B5E" w14:textId="753B9244">
      <w:pPr>
        <w:pStyle w:val="CommentText"/>
      </w:pPr>
      <w:r>
        <w:rPr>
          <w:rStyle w:val="CommentReference"/>
        </w:rPr>
        <w:annotationRef/>
      </w:r>
      <w:r w:rsidRPr="654A5E76" w:rsidR="45B08046">
        <w:rPr>
          <w:i w:val="1"/>
          <w:iCs w:val="1"/>
        </w:rPr>
        <w:t>[Este artefato deve ser utilizado como guia para o registro das informações gerais do produto e projeto. Deve ser refinado e atualizado ao longo do ciclo de vida de desenvolvimento do produto. Ao revisar o documento, novas versões deverão ser descrita no Histórico de revisões, com descrições suscintas das mudanças ocorridas].</w:t>
      </w:r>
      <w:r w:rsidRPr="77EA4BAB" w:rsidR="6EF7F986">
        <w:t xml:space="preserve"> </w:t>
      </w:r>
    </w:p>
    <w:p xmlns:w14="http://schemas.microsoft.com/office/word/2010/wordml" xmlns:w="http://schemas.openxmlformats.org/wordprocessingml/2006/main" w:rsidR="68466668" w:rsidRDefault="605AEAA7" w14:paraId="041D2BAE" w14:textId="6D514E56">
      <w:pPr>
        <w:pStyle w:val="CommentText"/>
      </w:pPr>
      <w:r w:rsidRPr="50BE3EAD" w:rsidR="54043ED7">
        <w:rPr>
          <w:i w:val="1"/>
          <w:iCs w:val="1"/>
        </w:rPr>
        <w:t>Observação: em todos os documentos da disciplina são assumidos os padrões ABNT de nomenclaturas de elaboração de documentos técnicos. Isso afeta numeração de figuras, tabelas, quadros, apêndices, anexos, além de formas de referenciar documentos e constituição da bibliografia.</w:t>
      </w:r>
      <w:r w:rsidRPr="1CDE4E7D" w:rsidR="5861446D">
        <w:t xml:space="preserve"> </w:t>
      </w:r>
    </w:p>
    <w:p xmlns:w14="http://schemas.microsoft.com/office/word/2010/wordml" xmlns:w="http://schemas.openxmlformats.org/wordprocessingml/2006/main" w:rsidR="5DBF494F" w:rsidRDefault="431A434A" w14:paraId="427449D6" w14:textId="55684D89">
      <w:pPr>
        <w:pStyle w:val="CommentText"/>
      </w:pPr>
    </w:p>
  </w:comment>
  <w:comment xmlns:w="http://schemas.openxmlformats.org/wordprocessingml/2006/main" w:initials="WM" w:author="Welder Rodrigues De Medeiros" w:date="2026-04-21T10:59:08" w:id="959209432">
    <w:p xmlns:w14="http://schemas.microsoft.com/office/word/2010/wordml" xmlns:w="http://schemas.openxmlformats.org/wordprocessingml/2006/main" w:rsidR="7ED96A9F" w:rsidRDefault="542575DF" w14:paraId="258B0E31" w14:textId="0D00E53D">
      <w:pPr>
        <w:pStyle w:val="CommentText"/>
      </w:pPr>
      <w:r>
        <w:rPr>
          <w:rStyle w:val="CommentReference"/>
        </w:rPr>
        <w:annotationRef/>
      </w:r>
      <w:r w:rsidRPr="7A35C478" w:rsidR="3AD6F4EC">
        <w:rPr>
          <w:i w:val="1"/>
          <w:iCs w:val="1"/>
        </w:rPr>
        <w:t>[Esta seção deve ser usada para o registro dos seguintes itens:</w:t>
      </w:r>
      <w:r w:rsidRPr="250F64C6" w:rsidR="20FA6213">
        <w:t xml:space="preserve"> </w:t>
      </w:r>
    </w:p>
    <w:p xmlns:w14="http://schemas.microsoft.com/office/word/2010/wordml" xmlns:w="http://schemas.openxmlformats.org/wordprocessingml/2006/main" w:rsidR="2285DA6B" w:rsidRDefault="30F05C03" w14:paraId="42F7B376" w14:textId="500ECBBF">
      <w:pPr>
        <w:pStyle w:val="CommentText"/>
      </w:pPr>
      <w:r w:rsidRPr="44C0D57B" w:rsidR="3A43FF14">
        <w:rPr>
          <w:b w:val="1"/>
          <w:bCs w:val="1"/>
          <w:i w:val="1"/>
          <w:iCs w:val="1"/>
        </w:rPr>
        <w:t>Contexto</w:t>
      </w:r>
      <w:r w:rsidRPr="57AA5355" w:rsidR="71F2F8B9">
        <w:rPr>
          <w:i w:val="1"/>
          <w:iCs w:val="1"/>
        </w:rPr>
        <w:t xml:space="preserve"> no qual se enquadra o problema (a descrição do contexto de negócios, em que o problema se encontra); </w:t>
      </w:r>
      <w:r w:rsidRPr="1237A4F0" w:rsidR="102F5FE1">
        <w:t xml:space="preserve"> </w:t>
      </w:r>
    </w:p>
    <w:p xmlns:w14="http://schemas.microsoft.com/office/word/2010/wordml" xmlns:w="http://schemas.openxmlformats.org/wordprocessingml/2006/main" w:rsidR="3426DE00" w:rsidRDefault="6199C07F" w14:paraId="36327623" w14:textId="5E62A637">
      <w:pPr>
        <w:pStyle w:val="CommentText"/>
      </w:pPr>
    </w:p>
  </w:comment>
  <w:comment xmlns:w="http://schemas.openxmlformats.org/wordprocessingml/2006/main" w:initials="WM" w:author="Welder Rodrigues De Medeiros" w:date="2026-04-21T11:22:56" w:id="555889117">
    <w:p xmlns:w14="http://schemas.microsoft.com/office/word/2010/wordml" xmlns:w="http://schemas.openxmlformats.org/wordprocessingml/2006/main" w:rsidR="25D29F5E" w:rsidRDefault="22774501" w14:paraId="0ED2554B" w14:textId="1AA28BF3">
      <w:pPr>
        <w:pStyle w:val="CommentText"/>
      </w:pPr>
      <w:r>
        <w:rPr>
          <w:rStyle w:val="CommentReference"/>
        </w:rPr>
        <w:annotationRef/>
      </w:r>
      <w:r w:rsidRPr="3E4CD784" w:rsidR="4C2194B5">
        <w:rPr>
          <w:i w:val="1"/>
          <w:iCs w:val="1"/>
        </w:rPr>
        <w:t xml:space="preserve">Perfis de acesso ao sistema de software podem ser importantes para identificar funcionalidades disponíveis de acordo com tais perfis. Neste sentido eles precisam ser identificados para, mais tarde, serem tratados as limitações de cada um deles. Além disso, é importante, ao cadastrar usuários que tenham permissões de acesso diferenciadas, que elas também sejam identificadas. Para isso é sugerida a seguinte tabela. </w:t>
      </w:r>
      <w:r w:rsidRPr="2C148FB4" w:rsidR="4EF54AE2">
        <w:t xml:space="preserve"> </w:t>
      </w:r>
    </w:p>
  </w:comment>
  <w:comment xmlns:w="http://schemas.openxmlformats.org/wordprocessingml/2006/main" w:initials="WM" w:author="Welder Rodrigues De Medeiros" w:date="2026-04-21T11:25:44" w:id="1629935016">
    <w:p xmlns:w14="http://schemas.microsoft.com/office/word/2010/wordml" xmlns:w="http://schemas.openxmlformats.org/wordprocessingml/2006/main" w:rsidR="2802BA2F" w:rsidRDefault="0F6B3D8A" w14:paraId="3E21D24F" w14:textId="6172EBCD">
      <w:pPr>
        <w:pStyle w:val="CommentText"/>
      </w:pPr>
      <w:r>
        <w:rPr>
          <w:rStyle w:val="CommentReference"/>
        </w:rPr>
        <w:annotationRef/>
      </w:r>
      <w:r w:rsidRPr="5B17E858" w:rsidR="7CD402BF">
        <w:rPr>
          <w:i w:val="1"/>
          <w:iCs w:val="1"/>
        </w:rPr>
        <w:t>Perfis diferentes podem usar técnicas diferentes para a elicitação dos requisitos. Descreva e justifique como parte deste item, qual(is) técnicas de elicitação serão usadas (criem tabelas para isso).</w:t>
      </w:r>
      <w:r w:rsidRPr="5E34E977" w:rsidR="10D8275F">
        <w:t xml:space="preserve"> </w:t>
      </w:r>
    </w:p>
  </w:comment>
</w:comments>
</file>

<file path=word/commentsExtended.xml><?xml version="1.0" encoding="utf-8"?>
<w15:commentsEx xmlns:mc="http://schemas.openxmlformats.org/markup-compatibility/2006" xmlns:w15="http://schemas.microsoft.com/office/word/2012/wordml" mc:Ignorable="w15">
  <w15:commentEx w15:done="0" w15:paraId="0E527314"/>
  <w15:commentEx w15:done="0" w15:paraId="4F7BA1A6"/>
  <w15:commentEx w15:done="0" w15:paraId="5238E8BF"/>
  <w15:commentEx w15:done="0" w15:paraId="255E452E"/>
  <w15:commentEx w15:done="0" w15:paraId="427449D6"/>
  <w15:commentEx w15:done="0" w15:paraId="36327623"/>
  <w15:commentEx w15:done="0" w15:paraId="0ED2554B"/>
  <w15:commentEx w15:done="0" w15:paraId="3E21D24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B3664CA" w16cex:dateUtc="2026-04-20T14:08:51.704Z"/>
  <w16cex:commentExtensible w16cex:durableId="5FE4FCA6" w16cex:dateUtc="2026-04-21T13:58:02.761Z"/>
  <w16cex:commentExtensible w16cex:durableId="028DAD9F" w16cex:dateUtc="2026-04-21T13:58:17.236Z"/>
  <w16cex:commentExtensible w16cex:durableId="18A1BF5B" w16cex:dateUtc="2026-04-21T13:58:36.496Z"/>
  <w16cex:commentExtensible w16cex:durableId="18FBA96E" w16cex:dateUtc="2026-04-21T13:58:54.685Z"/>
  <w16cex:commentExtensible w16cex:durableId="0023CB41" w16cex:dateUtc="2026-04-21T13:59:08.165Z"/>
  <w16cex:commentExtensible w16cex:durableId="126E43E2" w16cex:dateUtc="2026-04-21T14:22:56.209Z"/>
  <w16cex:commentExtensible w16cex:durableId="36ED927E" w16cex:dateUtc="2026-04-21T14:25:44.554Z"/>
</w16cex:commentsExtensible>
</file>

<file path=word/commentsIds.xml><?xml version="1.0" encoding="utf-8"?>
<w16cid:commentsIds xmlns:mc="http://schemas.openxmlformats.org/markup-compatibility/2006" xmlns:w16cid="http://schemas.microsoft.com/office/word/2016/wordml/cid" mc:Ignorable="w16cid">
  <w16cid:commentId w16cid:paraId="0E527314" w16cid:durableId="6B3664CA"/>
  <w16cid:commentId w16cid:paraId="4F7BA1A6" w16cid:durableId="5FE4FCA6"/>
  <w16cid:commentId w16cid:paraId="5238E8BF" w16cid:durableId="028DAD9F"/>
  <w16cid:commentId w16cid:paraId="255E452E" w16cid:durableId="18A1BF5B"/>
  <w16cid:commentId w16cid:paraId="427449D6" w16cid:durableId="18FBA96E"/>
  <w16cid:commentId w16cid:paraId="36327623" w16cid:durableId="0023CB41"/>
  <w16cid:commentId w16cid:paraId="0ED2554B" w16cid:durableId="126E43E2"/>
  <w16cid:commentId w16cid:paraId="3E21D24F" w16cid:durableId="36ED92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54541" w:rsidP="00660891" w:rsidRDefault="00B54541" w14:paraId="7CA45D60" w14:textId="77777777">
      <w:pPr>
        <w:pStyle w:val="Ttulodatabela"/>
      </w:pPr>
      <w:r>
        <w:separator/>
      </w:r>
    </w:p>
  </w:endnote>
  <w:endnote w:type="continuationSeparator" w:id="0">
    <w:p w:rsidR="00B54541" w:rsidP="00660891" w:rsidRDefault="00B54541" w14:paraId="1BAD40FC" w14:textId="77777777">
      <w:pPr>
        <w:pStyle w:val="Ttulodatabela"/>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tarSymbol">
    <w:altName w:val="Arial Unicode MS"/>
    <w:charset w:val="02"/>
    <w:family w:val="auto"/>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imes">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Helvetica">
    <w:altName w:val="Arial"/>
    <w:panose1 w:val="020B05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661F" w:rsidRDefault="00F8661F" w14:paraId="04231416" w14:textId="7777777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5226"/>
      <w:gridCol w:w="834"/>
      <w:gridCol w:w="2965"/>
    </w:tblGrid>
    <w:tr w:rsidRPr="006C78CE" w:rsidR="00F70AFA" w:rsidTr="009A601D" w14:paraId="0435E843" w14:textId="77777777">
      <w:tc>
        <w:tcPr>
          <w:tcW w:w="5311" w:type="dxa"/>
        </w:tcPr>
        <w:p w:rsidRPr="00B902D7" w:rsidR="00F70AFA" w:rsidP="009A601D" w:rsidRDefault="007F170A" w14:paraId="53EA1238" w14:textId="59BA4629">
          <w:pPr>
            <w:pStyle w:val="Rodap"/>
            <w:rPr>
              <w:i/>
              <w:sz w:val="10"/>
              <w:szCs w:val="10"/>
            </w:rPr>
          </w:pPr>
          <w:r>
            <w:rPr>
              <w:i/>
              <w:sz w:val="10"/>
              <w:szCs w:val="10"/>
            </w:rPr>
            <w:t>Visão de Produto e Projeto</w:t>
          </w:r>
        </w:p>
        <w:p w:rsidRPr="00B902D7" w:rsidR="00F70AFA" w:rsidP="009A601D" w:rsidRDefault="00F70AFA" w14:paraId="55C9DA04" w14:textId="77777777">
          <w:pPr>
            <w:pStyle w:val="Rodap"/>
            <w:rPr>
              <w:i/>
              <w:sz w:val="10"/>
              <w:szCs w:val="10"/>
            </w:rPr>
          </w:pPr>
        </w:p>
        <w:p w:rsidRPr="00B902D7" w:rsidR="00F70AFA" w:rsidP="009A601D" w:rsidRDefault="00F70AFA" w14:paraId="3BBDA5F8" w14:textId="77777777">
          <w:pPr>
            <w:pStyle w:val="Rodap"/>
            <w:rPr>
              <w:i/>
              <w:sz w:val="10"/>
              <w:szCs w:val="10"/>
            </w:rPr>
          </w:pPr>
        </w:p>
        <w:p w:rsidRPr="00B902D7" w:rsidR="00F70AFA" w:rsidP="009A601D" w:rsidRDefault="00F70AFA" w14:paraId="7594DEC0" w14:textId="77777777">
          <w:pPr>
            <w:pStyle w:val="Rodap"/>
            <w:jc w:val="right"/>
            <w:rPr>
              <w:i/>
              <w:sz w:val="12"/>
              <w:szCs w:val="12"/>
            </w:rPr>
          </w:pPr>
        </w:p>
      </w:tc>
      <w:tc>
        <w:tcPr>
          <w:tcW w:w="845" w:type="dxa"/>
        </w:tcPr>
        <w:p w:rsidRPr="00B902D7" w:rsidR="00F70AFA" w:rsidP="009A601D" w:rsidRDefault="00F70AFA" w14:paraId="6B326CC6" w14:textId="493B5040">
          <w:pPr>
            <w:pStyle w:val="Rodap"/>
            <w:jc w:val="right"/>
            <w:rPr>
              <w:i/>
            </w:rPr>
          </w:pPr>
        </w:p>
      </w:tc>
      <w:tc>
        <w:tcPr>
          <w:tcW w:w="3010" w:type="dxa"/>
        </w:tcPr>
        <w:p w:rsidRPr="00B902D7" w:rsidR="00F70AFA" w:rsidP="009A601D" w:rsidRDefault="00F70AFA" w14:paraId="3D731D40" w14:textId="77777777">
          <w:pPr>
            <w:pStyle w:val="Rodap"/>
            <w:jc w:val="right"/>
            <w:rPr>
              <w:i/>
            </w:rPr>
          </w:pPr>
          <w:r w:rsidRPr="00B902D7">
            <w:rPr>
              <w:i/>
              <w:sz w:val="10"/>
              <w:szCs w:val="10"/>
            </w:rPr>
            <w:t xml:space="preserve">Página </w:t>
          </w:r>
          <w:r w:rsidRPr="00B902D7">
            <w:rPr>
              <w:i/>
              <w:sz w:val="10"/>
              <w:szCs w:val="10"/>
            </w:rPr>
            <w:fldChar w:fldCharType="begin"/>
          </w:r>
          <w:r w:rsidRPr="00B902D7">
            <w:rPr>
              <w:i/>
              <w:sz w:val="10"/>
              <w:szCs w:val="10"/>
            </w:rPr>
            <w:instrText xml:space="preserve"> PAGE </w:instrText>
          </w:r>
          <w:r w:rsidRPr="00B902D7">
            <w:rPr>
              <w:i/>
              <w:sz w:val="10"/>
              <w:szCs w:val="10"/>
            </w:rPr>
            <w:fldChar w:fldCharType="separate"/>
          </w:r>
          <w:r>
            <w:rPr>
              <w:i/>
              <w:noProof/>
              <w:sz w:val="10"/>
              <w:szCs w:val="10"/>
            </w:rPr>
            <w:t>3</w:t>
          </w:r>
          <w:r w:rsidRPr="00B902D7">
            <w:rPr>
              <w:i/>
              <w:sz w:val="10"/>
              <w:szCs w:val="10"/>
            </w:rPr>
            <w:fldChar w:fldCharType="end"/>
          </w:r>
          <w:r w:rsidRPr="00B902D7">
            <w:rPr>
              <w:i/>
              <w:sz w:val="10"/>
              <w:szCs w:val="10"/>
            </w:rPr>
            <w:t xml:space="preserve"> de </w:t>
          </w:r>
          <w:r w:rsidRPr="00B902D7">
            <w:rPr>
              <w:i/>
              <w:sz w:val="10"/>
              <w:szCs w:val="10"/>
            </w:rPr>
            <w:fldChar w:fldCharType="begin"/>
          </w:r>
          <w:r w:rsidRPr="00B902D7">
            <w:rPr>
              <w:i/>
              <w:sz w:val="10"/>
              <w:szCs w:val="10"/>
            </w:rPr>
            <w:instrText xml:space="preserve"> NUMPAGES </w:instrText>
          </w:r>
          <w:r w:rsidRPr="00B902D7">
            <w:rPr>
              <w:i/>
              <w:sz w:val="10"/>
              <w:szCs w:val="10"/>
            </w:rPr>
            <w:fldChar w:fldCharType="separate"/>
          </w:r>
          <w:r>
            <w:rPr>
              <w:i/>
              <w:noProof/>
              <w:sz w:val="10"/>
              <w:szCs w:val="10"/>
            </w:rPr>
            <w:t>7</w:t>
          </w:r>
          <w:r w:rsidRPr="00B902D7">
            <w:rPr>
              <w:i/>
              <w:sz w:val="10"/>
              <w:szCs w:val="10"/>
            </w:rPr>
            <w:fldChar w:fldCharType="end"/>
          </w:r>
        </w:p>
      </w:tc>
    </w:tr>
  </w:tbl>
  <w:p w:rsidRPr="00BD02C5" w:rsidR="00F70AFA" w:rsidP="00BD02C5" w:rsidRDefault="00F70AFA" w14:paraId="231BF4CF" w14:textId="77777777">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6A8D4391" w14:textId="7777777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0F199396" w14:textId="7777777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1B340965" w14:textId="7777777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164A356A" w14:textId="77777777"/>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3C95773B" w14:textId="77777777"/>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5F489605" w14:textId="77777777"/>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699C936D" w14:textId="77777777"/>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60813B5D" w14:textId="77777777"/>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2598CBCD" w14:textId="77777777"/>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5482EB7D" w14:textId="77777777"/>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2E73A38A" w14:textId="77777777"/>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5224"/>
      <w:gridCol w:w="834"/>
      <w:gridCol w:w="2967"/>
    </w:tblGrid>
    <w:tr w:rsidRPr="006C78CE" w:rsidR="00F70AFA" w:rsidTr="009A601D" w14:paraId="3157C538" w14:textId="77777777">
      <w:tc>
        <w:tcPr>
          <w:tcW w:w="5311" w:type="dxa"/>
        </w:tcPr>
        <w:p w:rsidRPr="00B902D7" w:rsidR="00F70AFA" w:rsidP="009A601D" w:rsidRDefault="00F70AFA" w14:paraId="1636044F" w14:textId="77777777">
          <w:pPr>
            <w:pStyle w:val="Rodap"/>
            <w:rPr>
              <w:i/>
              <w:sz w:val="10"/>
              <w:szCs w:val="10"/>
            </w:rPr>
          </w:pPr>
        </w:p>
        <w:p w:rsidRPr="00B902D7" w:rsidR="00F70AFA" w:rsidP="009A601D" w:rsidRDefault="00F70AFA" w14:paraId="3150103C" w14:textId="77777777">
          <w:pPr>
            <w:pStyle w:val="Rodap"/>
            <w:rPr>
              <w:i/>
              <w:sz w:val="10"/>
              <w:szCs w:val="10"/>
            </w:rPr>
          </w:pPr>
        </w:p>
        <w:p w:rsidRPr="00B902D7" w:rsidR="00F70AFA" w:rsidP="009A601D" w:rsidRDefault="00F70AFA" w14:paraId="678B96DA" w14:textId="77777777">
          <w:pPr>
            <w:pStyle w:val="Rodap"/>
            <w:jc w:val="right"/>
            <w:rPr>
              <w:i/>
              <w:sz w:val="12"/>
              <w:szCs w:val="12"/>
            </w:rPr>
          </w:pPr>
        </w:p>
      </w:tc>
      <w:tc>
        <w:tcPr>
          <w:tcW w:w="845" w:type="dxa"/>
        </w:tcPr>
        <w:p w:rsidRPr="00B902D7" w:rsidR="00F70AFA" w:rsidP="009A601D" w:rsidRDefault="00F70AFA" w14:paraId="712706DA" w14:textId="70AA529F">
          <w:pPr>
            <w:pStyle w:val="Rodap"/>
            <w:jc w:val="right"/>
            <w:rPr>
              <w:i/>
            </w:rPr>
          </w:pPr>
        </w:p>
      </w:tc>
      <w:tc>
        <w:tcPr>
          <w:tcW w:w="3010" w:type="dxa"/>
        </w:tcPr>
        <w:p w:rsidRPr="00B902D7" w:rsidR="00F70AFA" w:rsidP="009A601D" w:rsidRDefault="00F70AFA" w14:paraId="1AF12CFE" w14:textId="77777777">
          <w:pPr>
            <w:pStyle w:val="Rodap"/>
            <w:jc w:val="right"/>
            <w:rPr>
              <w:i/>
            </w:rPr>
          </w:pPr>
          <w:r w:rsidRPr="00B902D7">
            <w:rPr>
              <w:i/>
              <w:sz w:val="10"/>
              <w:szCs w:val="10"/>
            </w:rPr>
            <w:t xml:space="preserve">Página </w:t>
          </w:r>
          <w:r w:rsidRPr="00B902D7">
            <w:rPr>
              <w:i/>
              <w:sz w:val="10"/>
              <w:szCs w:val="10"/>
            </w:rPr>
            <w:fldChar w:fldCharType="begin"/>
          </w:r>
          <w:r w:rsidRPr="00B902D7">
            <w:rPr>
              <w:i/>
              <w:sz w:val="10"/>
              <w:szCs w:val="10"/>
            </w:rPr>
            <w:instrText xml:space="preserve"> PAGE </w:instrText>
          </w:r>
          <w:r w:rsidRPr="00B902D7">
            <w:rPr>
              <w:i/>
              <w:sz w:val="10"/>
              <w:szCs w:val="10"/>
            </w:rPr>
            <w:fldChar w:fldCharType="separate"/>
          </w:r>
          <w:r>
            <w:rPr>
              <w:i/>
              <w:noProof/>
              <w:sz w:val="10"/>
              <w:szCs w:val="10"/>
            </w:rPr>
            <w:t>7</w:t>
          </w:r>
          <w:r w:rsidRPr="00B902D7">
            <w:rPr>
              <w:i/>
              <w:sz w:val="10"/>
              <w:szCs w:val="10"/>
            </w:rPr>
            <w:fldChar w:fldCharType="end"/>
          </w:r>
          <w:r w:rsidRPr="00B902D7">
            <w:rPr>
              <w:i/>
              <w:sz w:val="10"/>
              <w:szCs w:val="10"/>
            </w:rPr>
            <w:t xml:space="preserve"> de </w:t>
          </w:r>
          <w:r w:rsidRPr="00B902D7">
            <w:rPr>
              <w:i/>
              <w:sz w:val="10"/>
              <w:szCs w:val="10"/>
            </w:rPr>
            <w:fldChar w:fldCharType="begin"/>
          </w:r>
          <w:r w:rsidRPr="00B902D7">
            <w:rPr>
              <w:i/>
              <w:sz w:val="10"/>
              <w:szCs w:val="10"/>
            </w:rPr>
            <w:instrText xml:space="preserve"> NUMPAGES </w:instrText>
          </w:r>
          <w:r w:rsidRPr="00B902D7">
            <w:rPr>
              <w:i/>
              <w:sz w:val="10"/>
              <w:szCs w:val="10"/>
            </w:rPr>
            <w:fldChar w:fldCharType="separate"/>
          </w:r>
          <w:r>
            <w:rPr>
              <w:i/>
              <w:noProof/>
              <w:sz w:val="10"/>
              <w:szCs w:val="10"/>
            </w:rPr>
            <w:t>7</w:t>
          </w:r>
          <w:r w:rsidRPr="00B902D7">
            <w:rPr>
              <w:i/>
              <w:sz w:val="10"/>
              <w:szCs w:val="10"/>
            </w:rPr>
            <w:fldChar w:fldCharType="end"/>
          </w:r>
        </w:p>
      </w:tc>
    </w:tr>
  </w:tbl>
  <w:p w:rsidRPr="00BD02C5" w:rsidR="00F70AFA" w:rsidP="00BD02C5" w:rsidRDefault="00F70AFA" w14:paraId="0F35D0FC" w14:textId="77777777">
    <w:pPr>
      <w:pStyle w:val="Rodap"/>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36128DED"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54541" w:rsidP="00660891" w:rsidRDefault="00B54541" w14:paraId="11110F10" w14:textId="77777777">
      <w:pPr>
        <w:pStyle w:val="Ttulodatabela"/>
      </w:pPr>
      <w:r>
        <w:separator/>
      </w:r>
    </w:p>
  </w:footnote>
  <w:footnote w:type="continuationSeparator" w:id="0">
    <w:p w:rsidR="00B54541" w:rsidP="00660891" w:rsidRDefault="00B54541" w14:paraId="608A78F8" w14:textId="77777777">
      <w:pPr>
        <w:pStyle w:val="Ttulodatabela"/>
      </w:pPr>
      <w:r>
        <w:continuationSeparator/>
      </w:r>
    </w:p>
  </w:footnote>
  <w:footnote w:id="1">
    <w:p w:rsidRPr="00915B15" w:rsidR="00915B15" w:rsidRDefault="00915B15" w14:paraId="13DABCE0" w14:textId="6EE776EF">
      <w:pPr>
        <w:pStyle w:val="Textodenotaderodap"/>
        <w:rPr>
          <w:sz w:val="16"/>
          <w:szCs w:val="16"/>
        </w:rPr>
      </w:pPr>
      <w:r>
        <w:rPr>
          <w:rStyle w:val="Refdenotaderodap"/>
        </w:rPr>
        <w:footnoteRef/>
      </w:r>
      <w:r>
        <w:t xml:space="preserve"> </w:t>
      </w:r>
      <w:r w:rsidRPr="00915B15">
        <w:rPr>
          <w:sz w:val="16"/>
          <w:szCs w:val="16"/>
        </w:rPr>
        <w:t>Lembrando: plano de mitigação existe para tentar evitar que um risco ocorra. Plano de contingência é acionado se um risco efetivamente ocorre</w:t>
      </w:r>
      <w:r w:rsidR="005E1A2E">
        <w:rPr>
          <w:sz w:val="16"/>
          <w:szCs w:val="16"/>
        </w:rPr>
        <w:t xml:space="preserve"> e deve tratar os efeitos do risco já ocorrido.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0712" w:rsidRDefault="00CC0712" w14:paraId="339A8846" w14:textId="7777777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P="00C84660" w:rsidRDefault="00F70AFA" w14:paraId="3A79C3A5" w14:textId="65C26283">
    <w:pPr>
      <w:pStyle w:val="Cabealho"/>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3A9F85CB" w14:textId="7777777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0AE90308" w14:textId="7777777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54BE470A" w14:textId="7777777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15C71786" w14:textId="77777777"/>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0AB7C973" w14:textId="77777777"/>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78CE8003" w14:textId="77777777"/>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47489A05" w14:textId="77777777"/>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011B93D2" w14:textId="77777777"/>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7015B741" w14:textId="77777777"/>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3669FE86" w14:textId="77777777"/>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7E38FE6F" w14:textId="77777777"/>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P="00C84660" w:rsidRDefault="00F70AFA" w14:paraId="0AF717A3" w14:textId="41799733">
    <w:pPr>
      <w:pStyle w:val="Cabealho"/>
      <w:jc w:val="cent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56B4D927" w14:textId="77777777"/>
</w:hdr>
</file>

<file path=word/intelligence2.xml><?xml version="1.0" encoding="utf-8"?>
<int2:intelligence xmlns:int2="http://schemas.microsoft.com/office/intelligence/2020/intelligence">
  <int2:observations>
    <int2:textHash int2:hashCode="VnusCVl2x6t6y/" int2:id="RYu16XuC">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9">
    <w:nsid w:val="73ebfa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3742c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df6a4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4f8cb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927e9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98c1c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c9676b2"/>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32">
    <w:nsid w:val="4de1ba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0d109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862af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c8d252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8">
    <w:nsid w:val="736d0b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14cfb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c8519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03026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ba8e6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4cbfa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5472ba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000001"/>
    <w:multiLevelType w:val="singleLevel"/>
    <w:tmpl w:val="00000001"/>
    <w:name w:val="WW8Num1"/>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color w:val="000000"/>
      </w:rPr>
    </w:lvl>
  </w:abstractNum>
  <w:abstractNum w:abstractNumId="2" w15:restartNumberingAfterBreak="0">
    <w:nsid w:val="00000003"/>
    <w:multiLevelType w:val="multilevel"/>
    <w:tmpl w:val="00000003"/>
    <w:name w:val="WW8Num3"/>
    <w:lvl w:ilvl="0">
      <w:start w:val="1"/>
      <w:numFmt w:val="decimal"/>
      <w:pStyle w:val="CTMISNvel1"/>
      <w:lvlText w:val="%1."/>
      <w:lvlJc w:val="left"/>
      <w:pPr>
        <w:tabs>
          <w:tab w:val="num" w:pos="360"/>
        </w:tabs>
        <w:ind w:left="360" w:hanging="360"/>
      </w:pPr>
      <w:rPr>
        <w:rFonts w:cs="Times New Roman"/>
      </w:rPr>
    </w:lvl>
    <w:lvl w:ilvl="1">
      <w:start w:val="1"/>
      <w:numFmt w:val="decimal"/>
      <w:lvlText w:val="%1.%2."/>
      <w:lvlJc w:val="left"/>
      <w:pPr>
        <w:tabs>
          <w:tab w:val="num" w:pos="1146"/>
        </w:tabs>
        <w:ind w:left="1146" w:hanging="720"/>
      </w:pPr>
      <w:rPr>
        <w:rFonts w:cs="Times New Roman"/>
      </w:rPr>
    </w:lvl>
    <w:lvl w:ilvl="2">
      <w:start w:val="1"/>
      <w:numFmt w:val="decimal"/>
      <w:lvlText w:val="%1.%2.%3."/>
      <w:lvlJc w:val="left"/>
      <w:pPr>
        <w:tabs>
          <w:tab w:val="num" w:pos="1440"/>
        </w:tabs>
        <w:ind w:left="1440" w:hanging="720"/>
      </w:pPr>
      <w:rPr>
        <w:rFonts w:cs="Times New Roman"/>
      </w:rPr>
    </w:lvl>
    <w:lvl w:ilvl="3">
      <w:start w:val="1"/>
      <w:numFmt w:val="decimal"/>
      <w:lvlText w:val="%1.%2.%3.%4."/>
      <w:lvlJc w:val="left"/>
      <w:pPr>
        <w:tabs>
          <w:tab w:val="num" w:pos="2160"/>
        </w:tabs>
        <w:ind w:left="2160" w:hanging="1080"/>
      </w:pPr>
      <w:rPr>
        <w:rFonts w:cs="Times New Roman"/>
      </w:rPr>
    </w:lvl>
    <w:lvl w:ilvl="4">
      <w:start w:val="1"/>
      <w:numFmt w:val="decimal"/>
      <w:lvlText w:val="%1.%2.%3.%4.%5."/>
      <w:lvlJc w:val="left"/>
      <w:pPr>
        <w:tabs>
          <w:tab w:val="num" w:pos="2520"/>
        </w:tabs>
        <w:ind w:left="2520" w:hanging="1080"/>
      </w:pPr>
      <w:rPr>
        <w:rFonts w:cs="Times New Roman"/>
      </w:rPr>
    </w:lvl>
    <w:lvl w:ilvl="5">
      <w:start w:val="1"/>
      <w:numFmt w:val="decimal"/>
      <w:lvlText w:val="%1.%2.%3.%4.%5.%6."/>
      <w:lvlJc w:val="left"/>
      <w:pPr>
        <w:tabs>
          <w:tab w:val="num" w:pos="3240"/>
        </w:tabs>
        <w:ind w:left="3240" w:hanging="1440"/>
      </w:pPr>
      <w:rPr>
        <w:rFonts w:cs="Times New Roman"/>
      </w:rPr>
    </w:lvl>
    <w:lvl w:ilvl="6">
      <w:start w:val="1"/>
      <w:numFmt w:val="decimal"/>
      <w:lvlText w:val="%1.%2.%3.%4.%5.%6.%7."/>
      <w:lvlJc w:val="left"/>
      <w:pPr>
        <w:tabs>
          <w:tab w:val="num" w:pos="3600"/>
        </w:tabs>
        <w:ind w:left="3600" w:hanging="1440"/>
      </w:pPr>
      <w:rPr>
        <w:rFonts w:cs="Times New Roman"/>
      </w:rPr>
    </w:lvl>
    <w:lvl w:ilvl="7">
      <w:start w:val="1"/>
      <w:numFmt w:val="decimal"/>
      <w:lvlText w:val="%1.%2.%3.%4.%5.%6.%7.%8."/>
      <w:lvlJc w:val="left"/>
      <w:pPr>
        <w:tabs>
          <w:tab w:val="num" w:pos="4320"/>
        </w:tabs>
        <w:ind w:left="4320" w:hanging="1800"/>
      </w:pPr>
      <w:rPr>
        <w:rFonts w:cs="Times New Roman"/>
      </w:rPr>
    </w:lvl>
    <w:lvl w:ilvl="8">
      <w:start w:val="1"/>
      <w:numFmt w:val="decimal"/>
      <w:lvlText w:val="%1.%2.%3.%4.%5.%6.%7.%8.%9."/>
      <w:lvlJc w:val="left"/>
      <w:pPr>
        <w:tabs>
          <w:tab w:val="num" w:pos="5040"/>
        </w:tabs>
        <w:ind w:left="5040" w:hanging="2160"/>
      </w:pPr>
      <w:rPr>
        <w:rFonts w:cs="Times New Roman"/>
      </w:rPr>
    </w:lvl>
  </w:abstractNum>
  <w:abstractNum w:abstractNumId="3" w15:restartNumberingAfterBreak="0">
    <w:nsid w:val="00000004"/>
    <w:multiLevelType w:val="multilevel"/>
    <w:tmpl w:val="00000004"/>
    <w:name w:val="WW8Num4"/>
    <w:lvl w:ilvl="0">
      <w:start w:val="1"/>
      <w:numFmt w:val="decimal"/>
      <w:lvlText w:val=" %1 "/>
      <w:lvlJc w:val="left"/>
      <w:pPr>
        <w:tabs>
          <w:tab w:val="num" w:pos="360"/>
        </w:tabs>
        <w:ind w:left="360" w:hanging="360"/>
      </w:pPr>
      <w:rPr>
        <w:rFonts w:cs="Times New Roman"/>
      </w:rPr>
    </w:lvl>
    <w:lvl w:ilvl="1">
      <w:start w:val="1"/>
      <w:numFmt w:val="decimal"/>
      <w:lvlText w:val=" %1.%2 "/>
      <w:lvlJc w:val="left"/>
      <w:pPr>
        <w:tabs>
          <w:tab w:val="num" w:pos="1146"/>
        </w:tabs>
        <w:ind w:left="1146" w:hanging="720"/>
      </w:pPr>
      <w:rPr>
        <w:rFonts w:cs="Times New Roman"/>
      </w:rPr>
    </w:lvl>
    <w:lvl w:ilvl="2">
      <w:start w:val="1"/>
      <w:numFmt w:val="decimal"/>
      <w:lvlText w:val=" %1.%2.%3 "/>
      <w:lvlJc w:val="left"/>
      <w:pPr>
        <w:tabs>
          <w:tab w:val="num" w:pos="1440"/>
        </w:tabs>
        <w:ind w:left="1440" w:hanging="720"/>
      </w:pPr>
      <w:rPr>
        <w:rFonts w:cs="Times New Roman"/>
      </w:rPr>
    </w:lvl>
    <w:lvl w:ilvl="3">
      <w:start w:val="1"/>
      <w:numFmt w:val="decimal"/>
      <w:lvlText w:val=" %1.%2.%3.%4 "/>
      <w:lvlJc w:val="left"/>
      <w:pPr>
        <w:tabs>
          <w:tab w:val="num" w:pos="2130"/>
        </w:tabs>
        <w:ind w:left="2130" w:hanging="1080"/>
      </w:pPr>
      <w:rPr>
        <w:rFonts w:cs="Times New Roman"/>
      </w:rPr>
    </w:lvl>
    <w:lvl w:ilvl="4">
      <w:start w:val="1"/>
      <w:numFmt w:val="decimal"/>
      <w:lvlText w:val=" %1.%2.%3.%4.%5 "/>
      <w:lvlJc w:val="left"/>
      <w:pPr>
        <w:tabs>
          <w:tab w:val="num" w:pos="2520"/>
        </w:tabs>
        <w:ind w:left="2520" w:hanging="1080"/>
      </w:pPr>
      <w:rPr>
        <w:rFonts w:cs="Times New Roman"/>
      </w:rPr>
    </w:lvl>
    <w:lvl w:ilvl="5">
      <w:start w:val="1"/>
      <w:numFmt w:val="decimal"/>
      <w:lvlText w:val=" %1.%2.%3.%4.%5.%6 "/>
      <w:lvlJc w:val="left"/>
      <w:pPr>
        <w:tabs>
          <w:tab w:val="num" w:pos="3240"/>
        </w:tabs>
        <w:ind w:left="3240" w:hanging="1440"/>
      </w:pPr>
      <w:rPr>
        <w:rFonts w:cs="Times New Roman"/>
      </w:rPr>
    </w:lvl>
    <w:lvl w:ilvl="6">
      <w:start w:val="1"/>
      <w:numFmt w:val="decimal"/>
      <w:lvlText w:val=" %1.%2.%3.%4.%5.%6.%7 "/>
      <w:lvlJc w:val="left"/>
      <w:pPr>
        <w:tabs>
          <w:tab w:val="num" w:pos="3600"/>
        </w:tabs>
        <w:ind w:left="3600" w:hanging="1440"/>
      </w:pPr>
      <w:rPr>
        <w:rFonts w:cs="Times New Roman"/>
      </w:rPr>
    </w:lvl>
    <w:lvl w:ilvl="7">
      <w:start w:val="1"/>
      <w:numFmt w:val="decimal"/>
      <w:lvlText w:val=" %1.%2.%3.%4.%5.%6.%7.%8 "/>
      <w:lvlJc w:val="left"/>
      <w:pPr>
        <w:tabs>
          <w:tab w:val="num" w:pos="4320"/>
        </w:tabs>
        <w:ind w:left="4320" w:hanging="1800"/>
      </w:pPr>
      <w:rPr>
        <w:rFonts w:cs="Times New Roman"/>
      </w:rPr>
    </w:lvl>
    <w:lvl w:ilvl="8">
      <w:start w:val="1"/>
      <w:numFmt w:val="decimal"/>
      <w:lvlText w:val=" %1.%2.%3.%4.%5.%6.%7.%8.%9 "/>
      <w:lvlJc w:val="left"/>
      <w:pPr>
        <w:tabs>
          <w:tab w:val="num" w:pos="5040"/>
        </w:tabs>
        <w:ind w:left="5040" w:hanging="2160"/>
      </w:pPr>
      <w:rPr>
        <w:rFonts w:cs="Times New Roman"/>
      </w:rPr>
    </w:lvl>
  </w:abstractNum>
  <w:abstractNum w:abstractNumId="4" w15:restartNumberingAfterBreak="0">
    <w:nsid w:val="00000005"/>
    <w:multiLevelType w:val="multilevel"/>
    <w:tmpl w:val="00000005"/>
    <w:name w:val="WW8Num8"/>
    <w:lvl w:ilvl="0">
      <w:start w:val="1"/>
      <w:numFmt w:val="bullet"/>
      <w:lvlText w:val=""/>
      <w:lvlJc w:val="left"/>
      <w:pPr>
        <w:tabs>
          <w:tab w:val="num" w:pos="360"/>
        </w:tabs>
        <w:ind w:left="360" w:hanging="360"/>
      </w:pPr>
      <w:rPr>
        <w:rFonts w:ascii="Symbol" w:hAnsi="Symbol"/>
      </w:rPr>
    </w:lvl>
    <w:lvl w:ilvl="1">
      <w:start w:val="1"/>
      <w:numFmt w:val="bullet"/>
      <w:lvlText w:val=""/>
      <w:lvlJc w:val="left"/>
      <w:pPr>
        <w:tabs>
          <w:tab w:val="num" w:pos="720"/>
        </w:tabs>
        <w:ind w:left="720" w:hanging="360"/>
      </w:pPr>
      <w:rPr>
        <w:rFonts w:ascii="Symbol" w:hAnsi="Symbol"/>
      </w:rPr>
    </w:lvl>
    <w:lvl w:ilvl="2">
      <w:start w:val="1"/>
      <w:numFmt w:val="bullet"/>
      <w:lvlText w:val=""/>
      <w:lvlJc w:val="left"/>
      <w:pPr>
        <w:tabs>
          <w:tab w:val="num" w:pos="1080"/>
        </w:tabs>
        <w:ind w:left="1080" w:hanging="360"/>
      </w:pPr>
      <w:rPr>
        <w:rFonts w:ascii="Symbol" w:hAnsi="Symbol"/>
      </w:rPr>
    </w:lvl>
    <w:lvl w:ilvl="3">
      <w:start w:val="1"/>
      <w:numFmt w:val="bullet"/>
      <w:lvlText w:val=""/>
      <w:lvlJc w:val="left"/>
      <w:pPr>
        <w:tabs>
          <w:tab w:val="num" w:pos="1440"/>
        </w:tabs>
        <w:ind w:left="1440" w:hanging="360"/>
      </w:pPr>
      <w:rPr>
        <w:rFonts w:ascii="Symbol" w:hAnsi="Symbol"/>
      </w:rPr>
    </w:lvl>
    <w:lvl w:ilvl="4">
      <w:start w:val="1"/>
      <w:numFmt w:val="bullet"/>
      <w:lvlText w:val=""/>
      <w:lvlJc w:val="left"/>
      <w:pPr>
        <w:tabs>
          <w:tab w:val="num" w:pos="1800"/>
        </w:tabs>
        <w:ind w:left="1800" w:hanging="360"/>
      </w:pPr>
      <w:rPr>
        <w:rFonts w:ascii="Symbol" w:hAnsi="Symbol"/>
      </w:rPr>
    </w:lvl>
    <w:lvl w:ilvl="5">
      <w:start w:val="1"/>
      <w:numFmt w:val="bullet"/>
      <w:lvlText w:val=""/>
      <w:lvlJc w:val="left"/>
      <w:pPr>
        <w:tabs>
          <w:tab w:val="num" w:pos="2160"/>
        </w:tabs>
        <w:ind w:left="2160" w:hanging="360"/>
      </w:pPr>
      <w:rPr>
        <w:rFonts w:ascii="Symbol" w:hAnsi="Symbol"/>
      </w:rPr>
    </w:lvl>
    <w:lvl w:ilvl="6">
      <w:start w:val="1"/>
      <w:numFmt w:val="bullet"/>
      <w:lvlText w:val=""/>
      <w:lvlJc w:val="left"/>
      <w:pPr>
        <w:tabs>
          <w:tab w:val="num" w:pos="2520"/>
        </w:tabs>
        <w:ind w:left="2520" w:hanging="360"/>
      </w:pPr>
      <w:rPr>
        <w:rFonts w:ascii="Symbol" w:hAnsi="Symbol"/>
      </w:rPr>
    </w:lvl>
    <w:lvl w:ilvl="7">
      <w:start w:val="1"/>
      <w:numFmt w:val="bullet"/>
      <w:lvlText w:val=""/>
      <w:lvlJc w:val="left"/>
      <w:pPr>
        <w:tabs>
          <w:tab w:val="num" w:pos="2880"/>
        </w:tabs>
        <w:ind w:left="2880" w:hanging="360"/>
      </w:pPr>
      <w:rPr>
        <w:rFonts w:ascii="Symbol" w:hAnsi="Symbol"/>
      </w:rPr>
    </w:lvl>
    <w:lvl w:ilvl="8">
      <w:start w:val="1"/>
      <w:numFmt w:val="bullet"/>
      <w:lvlText w:val=""/>
      <w:lvlJc w:val="left"/>
      <w:pPr>
        <w:tabs>
          <w:tab w:val="num" w:pos="3240"/>
        </w:tabs>
        <w:ind w:left="3240" w:hanging="360"/>
      </w:pPr>
      <w:rPr>
        <w:rFonts w:ascii="Symbol" w:hAnsi="Symbol"/>
      </w:rPr>
    </w:lvl>
  </w:abstractNum>
  <w:abstractNum w:abstractNumId="5" w15:restartNumberingAfterBreak="0">
    <w:nsid w:val="00000006"/>
    <w:multiLevelType w:val="singleLevel"/>
    <w:tmpl w:val="00000006"/>
    <w:name w:val="WW8Num11"/>
    <w:lvl w:ilvl="0">
      <w:start w:val="1"/>
      <w:numFmt w:val="bullet"/>
      <w:lvlText w:val=""/>
      <w:lvlJc w:val="left"/>
      <w:pPr>
        <w:tabs>
          <w:tab w:val="num" w:pos="1440"/>
        </w:tabs>
        <w:ind w:left="1440" w:hanging="360"/>
      </w:pPr>
      <w:rPr>
        <w:rFonts w:ascii="Symbol" w:hAnsi="Symbol"/>
      </w:rPr>
    </w:lvl>
  </w:abstractNum>
  <w:abstractNum w:abstractNumId="6" w15:restartNumberingAfterBreak="0">
    <w:nsid w:val="04B13563"/>
    <w:multiLevelType w:val="hybridMultilevel"/>
    <w:tmpl w:val="294E16F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09361E7C"/>
    <w:multiLevelType w:val="hybridMultilevel"/>
    <w:tmpl w:val="75FCA9A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4A114E0"/>
    <w:multiLevelType w:val="hybridMultilevel"/>
    <w:tmpl w:val="CDAA6AF6"/>
    <w:lvl w:ilvl="0" w:tplc="04160001">
      <w:start w:val="1"/>
      <w:numFmt w:val="bullet"/>
      <w:lvlText w:val=""/>
      <w:lvlJc w:val="left"/>
      <w:pPr>
        <w:tabs>
          <w:tab w:val="num" w:pos="360"/>
        </w:tabs>
      </w:pPr>
      <w:rPr>
        <w:rFonts w:hint="default" w:ascii="Symbol" w:hAnsi="Symbol"/>
      </w:rPr>
    </w:lvl>
    <w:lvl w:ilvl="1" w:tplc="04160003" w:tentative="1">
      <w:start w:val="1"/>
      <w:numFmt w:val="bullet"/>
      <w:lvlText w:val="o"/>
      <w:lvlJc w:val="left"/>
      <w:pPr>
        <w:tabs>
          <w:tab w:val="num" w:pos="1440"/>
        </w:tabs>
        <w:ind w:left="1440" w:hanging="360"/>
      </w:pPr>
      <w:rPr>
        <w:rFonts w:hint="default" w:ascii="Courier New" w:hAnsi="Courier New"/>
      </w:rPr>
    </w:lvl>
    <w:lvl w:ilvl="2" w:tplc="04160005" w:tentative="1">
      <w:start w:val="1"/>
      <w:numFmt w:val="bullet"/>
      <w:lvlText w:val=""/>
      <w:lvlJc w:val="left"/>
      <w:pPr>
        <w:tabs>
          <w:tab w:val="num" w:pos="2160"/>
        </w:tabs>
        <w:ind w:left="2160" w:hanging="360"/>
      </w:pPr>
      <w:rPr>
        <w:rFonts w:hint="default" w:ascii="Wingdings" w:hAnsi="Wingdings"/>
      </w:rPr>
    </w:lvl>
    <w:lvl w:ilvl="3" w:tplc="04160001" w:tentative="1">
      <w:start w:val="1"/>
      <w:numFmt w:val="bullet"/>
      <w:lvlText w:val=""/>
      <w:lvlJc w:val="left"/>
      <w:pPr>
        <w:tabs>
          <w:tab w:val="num" w:pos="2880"/>
        </w:tabs>
        <w:ind w:left="2880" w:hanging="360"/>
      </w:pPr>
      <w:rPr>
        <w:rFonts w:hint="default" w:ascii="Symbol" w:hAnsi="Symbol"/>
      </w:rPr>
    </w:lvl>
    <w:lvl w:ilvl="4" w:tplc="04160003" w:tentative="1">
      <w:start w:val="1"/>
      <w:numFmt w:val="bullet"/>
      <w:lvlText w:val="o"/>
      <w:lvlJc w:val="left"/>
      <w:pPr>
        <w:tabs>
          <w:tab w:val="num" w:pos="3600"/>
        </w:tabs>
        <w:ind w:left="3600" w:hanging="360"/>
      </w:pPr>
      <w:rPr>
        <w:rFonts w:hint="default" w:ascii="Courier New" w:hAnsi="Courier New"/>
      </w:rPr>
    </w:lvl>
    <w:lvl w:ilvl="5" w:tplc="04160005" w:tentative="1">
      <w:start w:val="1"/>
      <w:numFmt w:val="bullet"/>
      <w:lvlText w:val=""/>
      <w:lvlJc w:val="left"/>
      <w:pPr>
        <w:tabs>
          <w:tab w:val="num" w:pos="4320"/>
        </w:tabs>
        <w:ind w:left="4320" w:hanging="360"/>
      </w:pPr>
      <w:rPr>
        <w:rFonts w:hint="default" w:ascii="Wingdings" w:hAnsi="Wingdings"/>
      </w:rPr>
    </w:lvl>
    <w:lvl w:ilvl="6" w:tplc="04160001" w:tentative="1">
      <w:start w:val="1"/>
      <w:numFmt w:val="bullet"/>
      <w:lvlText w:val=""/>
      <w:lvlJc w:val="left"/>
      <w:pPr>
        <w:tabs>
          <w:tab w:val="num" w:pos="5040"/>
        </w:tabs>
        <w:ind w:left="5040" w:hanging="360"/>
      </w:pPr>
      <w:rPr>
        <w:rFonts w:hint="default" w:ascii="Symbol" w:hAnsi="Symbol"/>
      </w:rPr>
    </w:lvl>
    <w:lvl w:ilvl="7" w:tplc="04160003" w:tentative="1">
      <w:start w:val="1"/>
      <w:numFmt w:val="bullet"/>
      <w:lvlText w:val="o"/>
      <w:lvlJc w:val="left"/>
      <w:pPr>
        <w:tabs>
          <w:tab w:val="num" w:pos="5760"/>
        </w:tabs>
        <w:ind w:left="5760" w:hanging="360"/>
      </w:pPr>
      <w:rPr>
        <w:rFonts w:hint="default" w:ascii="Courier New" w:hAnsi="Courier New"/>
      </w:rPr>
    </w:lvl>
    <w:lvl w:ilvl="8" w:tplc="04160005"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1F971FE0"/>
    <w:multiLevelType w:val="hybridMultilevel"/>
    <w:tmpl w:val="0944B60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2135FFB"/>
    <w:multiLevelType w:val="multilevel"/>
    <w:tmpl w:val="669A8F92"/>
    <w:lvl w:ilvl="0">
      <w:start w:val="1"/>
      <w:numFmt w:val="decimal"/>
      <w:pStyle w:val="Ttulo1"/>
      <w:lvlText w:val="%1"/>
      <w:lvlJc w:val="left"/>
      <w:pPr>
        <w:tabs>
          <w:tab w:val="num" w:pos="432"/>
        </w:tabs>
        <w:ind w:left="432" w:hanging="432"/>
      </w:pPr>
      <w:rPr>
        <w:rFonts w:hint="default" w:cs="Times New Roman"/>
        <w:b/>
        <w:i w:val="0"/>
        <w:sz w:val="24"/>
      </w:rPr>
    </w:lvl>
    <w:lvl w:ilvl="1">
      <w:start w:val="1"/>
      <w:numFmt w:val="decimal"/>
      <w:pStyle w:val="Ttulo2"/>
      <w:lvlText w:val="%1.%2"/>
      <w:lvlJc w:val="left"/>
      <w:pPr>
        <w:tabs>
          <w:tab w:val="num" w:pos="576"/>
        </w:tabs>
        <w:ind w:left="576" w:hanging="576"/>
      </w:pPr>
      <w:rPr>
        <w:rFonts w:cs="Times New Roman"/>
      </w:rPr>
    </w:lvl>
    <w:lvl w:ilvl="2">
      <w:start w:val="1"/>
      <w:numFmt w:val="decimal"/>
      <w:pStyle w:val="Ttulo3"/>
      <w:lvlText w:val="%1.%2.%3"/>
      <w:lvlJc w:val="left"/>
      <w:pPr>
        <w:tabs>
          <w:tab w:val="num" w:pos="720"/>
        </w:tabs>
        <w:ind w:left="720" w:hanging="720"/>
      </w:pPr>
      <w:rPr>
        <w:rFonts w:cs="Times New Roman"/>
      </w:rPr>
    </w:lvl>
    <w:lvl w:ilvl="3">
      <w:start w:val="1"/>
      <w:numFmt w:val="decimal"/>
      <w:pStyle w:val="Ttulo4"/>
      <w:lvlText w:val="%1.%2.%3.%4"/>
      <w:lvlJc w:val="left"/>
      <w:pPr>
        <w:tabs>
          <w:tab w:val="num" w:pos="864"/>
        </w:tabs>
        <w:ind w:left="864" w:hanging="864"/>
      </w:pPr>
      <w:rPr>
        <w:rFonts w:cs="Times New Roman"/>
      </w:rPr>
    </w:lvl>
    <w:lvl w:ilvl="4">
      <w:start w:val="1"/>
      <w:numFmt w:val="decimal"/>
      <w:pStyle w:val="Ttulo5"/>
      <w:lvlText w:val="%1.%2.%3.%4.%5"/>
      <w:lvlJc w:val="left"/>
      <w:pPr>
        <w:tabs>
          <w:tab w:val="num" w:pos="1008"/>
        </w:tabs>
        <w:ind w:left="1008" w:hanging="1008"/>
      </w:pPr>
      <w:rPr>
        <w:rFonts w:cs="Times New Roman"/>
      </w:rPr>
    </w:lvl>
    <w:lvl w:ilvl="5">
      <w:start w:val="1"/>
      <w:numFmt w:val="decimal"/>
      <w:pStyle w:val="Ttulo6"/>
      <w:lvlText w:val="%1.%2.%3.%4.%5.%6"/>
      <w:lvlJc w:val="left"/>
      <w:pPr>
        <w:tabs>
          <w:tab w:val="num" w:pos="1152"/>
        </w:tabs>
        <w:ind w:left="1152" w:hanging="1152"/>
      </w:pPr>
      <w:rPr>
        <w:rFonts w:cs="Times New Roman"/>
      </w:rPr>
    </w:lvl>
    <w:lvl w:ilvl="6">
      <w:start w:val="1"/>
      <w:numFmt w:val="decimal"/>
      <w:pStyle w:val="Ttulo7"/>
      <w:lvlText w:val="%1.%2.%3.%4.%5.%6.%7"/>
      <w:lvlJc w:val="left"/>
      <w:pPr>
        <w:tabs>
          <w:tab w:val="num" w:pos="1296"/>
        </w:tabs>
        <w:ind w:left="1296" w:hanging="1296"/>
      </w:pPr>
      <w:rPr>
        <w:rFonts w:cs="Times New Roman"/>
      </w:rPr>
    </w:lvl>
    <w:lvl w:ilvl="7">
      <w:start w:val="1"/>
      <w:numFmt w:val="decimal"/>
      <w:pStyle w:val="Ttulo8"/>
      <w:lvlText w:val="%1.%2.%3.%4.%5.%6.%7.%8"/>
      <w:lvlJc w:val="left"/>
      <w:pPr>
        <w:tabs>
          <w:tab w:val="num" w:pos="1440"/>
        </w:tabs>
        <w:ind w:left="1440" w:hanging="1440"/>
      </w:pPr>
      <w:rPr>
        <w:rFonts w:cs="Times New Roman"/>
      </w:rPr>
    </w:lvl>
    <w:lvl w:ilvl="8">
      <w:start w:val="1"/>
      <w:numFmt w:val="decimal"/>
      <w:pStyle w:val="Ttulo9"/>
      <w:lvlText w:val="%1.%2.%3.%4.%5.%6.%7.%8.%9"/>
      <w:lvlJc w:val="left"/>
      <w:pPr>
        <w:tabs>
          <w:tab w:val="num" w:pos="1584"/>
        </w:tabs>
        <w:ind w:left="1584" w:hanging="1584"/>
      </w:pPr>
      <w:rPr>
        <w:rFonts w:cs="Times New Roman"/>
      </w:rPr>
    </w:lvl>
  </w:abstractNum>
  <w:abstractNum w:abstractNumId="11" w15:restartNumberingAfterBreak="0">
    <w:nsid w:val="24D66B9B"/>
    <w:multiLevelType w:val="hybridMultilevel"/>
    <w:tmpl w:val="C9A2CA5E"/>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2" w15:restartNumberingAfterBreak="0">
    <w:nsid w:val="3DC15040"/>
    <w:multiLevelType w:val="hybridMultilevel"/>
    <w:tmpl w:val="EE98FBB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3" w15:restartNumberingAfterBreak="0">
    <w:nsid w:val="423236B5"/>
    <w:multiLevelType w:val="hybridMultilevel"/>
    <w:tmpl w:val="15BE572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3030594"/>
    <w:multiLevelType w:val="hybridMultilevel"/>
    <w:tmpl w:val="3962E312"/>
    <w:lvl w:ilvl="0" w:tplc="04090001">
      <w:start w:val="1"/>
      <w:numFmt w:val="bullet"/>
      <w:lvlText w:val=""/>
      <w:lvlJc w:val="left"/>
      <w:pPr>
        <w:ind w:left="1077" w:hanging="360"/>
      </w:pPr>
      <w:rPr>
        <w:rFonts w:hint="default" w:ascii="Symbol" w:hAnsi="Symbol"/>
      </w:rPr>
    </w:lvl>
    <w:lvl w:ilvl="1" w:tplc="04090003" w:tentative="1">
      <w:start w:val="1"/>
      <w:numFmt w:val="bullet"/>
      <w:lvlText w:val="o"/>
      <w:lvlJc w:val="left"/>
      <w:pPr>
        <w:ind w:left="1797" w:hanging="360"/>
      </w:pPr>
      <w:rPr>
        <w:rFonts w:hint="default" w:ascii="Courier New" w:hAnsi="Courier New" w:cs="Courier New"/>
      </w:rPr>
    </w:lvl>
    <w:lvl w:ilvl="2" w:tplc="04090005" w:tentative="1">
      <w:start w:val="1"/>
      <w:numFmt w:val="bullet"/>
      <w:lvlText w:val=""/>
      <w:lvlJc w:val="left"/>
      <w:pPr>
        <w:ind w:left="2517" w:hanging="360"/>
      </w:pPr>
      <w:rPr>
        <w:rFonts w:hint="default" w:ascii="Wingdings" w:hAnsi="Wingdings"/>
      </w:rPr>
    </w:lvl>
    <w:lvl w:ilvl="3" w:tplc="04090001" w:tentative="1">
      <w:start w:val="1"/>
      <w:numFmt w:val="bullet"/>
      <w:lvlText w:val=""/>
      <w:lvlJc w:val="left"/>
      <w:pPr>
        <w:ind w:left="3237" w:hanging="360"/>
      </w:pPr>
      <w:rPr>
        <w:rFonts w:hint="default" w:ascii="Symbol" w:hAnsi="Symbol"/>
      </w:rPr>
    </w:lvl>
    <w:lvl w:ilvl="4" w:tplc="04090003" w:tentative="1">
      <w:start w:val="1"/>
      <w:numFmt w:val="bullet"/>
      <w:lvlText w:val="o"/>
      <w:lvlJc w:val="left"/>
      <w:pPr>
        <w:ind w:left="3957" w:hanging="360"/>
      </w:pPr>
      <w:rPr>
        <w:rFonts w:hint="default" w:ascii="Courier New" w:hAnsi="Courier New" w:cs="Courier New"/>
      </w:rPr>
    </w:lvl>
    <w:lvl w:ilvl="5" w:tplc="04090005" w:tentative="1">
      <w:start w:val="1"/>
      <w:numFmt w:val="bullet"/>
      <w:lvlText w:val=""/>
      <w:lvlJc w:val="left"/>
      <w:pPr>
        <w:ind w:left="4677" w:hanging="360"/>
      </w:pPr>
      <w:rPr>
        <w:rFonts w:hint="default" w:ascii="Wingdings" w:hAnsi="Wingdings"/>
      </w:rPr>
    </w:lvl>
    <w:lvl w:ilvl="6" w:tplc="04090001" w:tentative="1">
      <w:start w:val="1"/>
      <w:numFmt w:val="bullet"/>
      <w:lvlText w:val=""/>
      <w:lvlJc w:val="left"/>
      <w:pPr>
        <w:ind w:left="5397" w:hanging="360"/>
      </w:pPr>
      <w:rPr>
        <w:rFonts w:hint="default" w:ascii="Symbol" w:hAnsi="Symbol"/>
      </w:rPr>
    </w:lvl>
    <w:lvl w:ilvl="7" w:tplc="04090003" w:tentative="1">
      <w:start w:val="1"/>
      <w:numFmt w:val="bullet"/>
      <w:lvlText w:val="o"/>
      <w:lvlJc w:val="left"/>
      <w:pPr>
        <w:ind w:left="6117" w:hanging="360"/>
      </w:pPr>
      <w:rPr>
        <w:rFonts w:hint="default" w:ascii="Courier New" w:hAnsi="Courier New" w:cs="Courier New"/>
      </w:rPr>
    </w:lvl>
    <w:lvl w:ilvl="8" w:tplc="04090005" w:tentative="1">
      <w:start w:val="1"/>
      <w:numFmt w:val="bullet"/>
      <w:lvlText w:val=""/>
      <w:lvlJc w:val="left"/>
      <w:pPr>
        <w:ind w:left="6837" w:hanging="360"/>
      </w:pPr>
      <w:rPr>
        <w:rFonts w:hint="default" w:ascii="Wingdings" w:hAnsi="Wingdings"/>
      </w:rPr>
    </w:lvl>
  </w:abstractNum>
  <w:abstractNum w:abstractNumId="15" w15:restartNumberingAfterBreak="0">
    <w:nsid w:val="483561CE"/>
    <w:multiLevelType w:val="hybridMultilevel"/>
    <w:tmpl w:val="DDC69BD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6" w15:restartNumberingAfterBreak="0">
    <w:nsid w:val="498009C9"/>
    <w:multiLevelType w:val="hybridMultilevel"/>
    <w:tmpl w:val="1E80557C"/>
    <w:lvl w:ilvl="0" w:tplc="04090001">
      <w:start w:val="1"/>
      <w:numFmt w:val="bullet"/>
      <w:lvlText w:val=""/>
      <w:lvlJc w:val="left"/>
      <w:pPr>
        <w:ind w:left="927" w:hanging="360"/>
      </w:pPr>
      <w:rPr>
        <w:rFonts w:hint="default" w:ascii="Symbol" w:hAnsi="Symbol"/>
      </w:rPr>
    </w:lvl>
    <w:lvl w:ilvl="1" w:tplc="04090003" w:tentative="1">
      <w:start w:val="1"/>
      <w:numFmt w:val="bullet"/>
      <w:lvlText w:val="o"/>
      <w:lvlJc w:val="left"/>
      <w:pPr>
        <w:ind w:left="1647" w:hanging="360"/>
      </w:pPr>
      <w:rPr>
        <w:rFonts w:hint="default" w:ascii="Courier New" w:hAnsi="Courier New" w:cs="Courier New"/>
      </w:rPr>
    </w:lvl>
    <w:lvl w:ilvl="2" w:tplc="04090005" w:tentative="1">
      <w:start w:val="1"/>
      <w:numFmt w:val="bullet"/>
      <w:lvlText w:val=""/>
      <w:lvlJc w:val="left"/>
      <w:pPr>
        <w:ind w:left="2367" w:hanging="360"/>
      </w:pPr>
      <w:rPr>
        <w:rFonts w:hint="default" w:ascii="Wingdings" w:hAnsi="Wingdings"/>
      </w:rPr>
    </w:lvl>
    <w:lvl w:ilvl="3" w:tplc="04090001" w:tentative="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17" w15:restartNumberingAfterBreak="0">
    <w:nsid w:val="4F6819B1"/>
    <w:multiLevelType w:val="hybridMultilevel"/>
    <w:tmpl w:val="A4805EF4"/>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18" w15:restartNumberingAfterBreak="0">
    <w:nsid w:val="509B16AB"/>
    <w:multiLevelType w:val="hybridMultilevel"/>
    <w:tmpl w:val="D5A00A78"/>
    <w:name w:val="WW8Num32"/>
    <w:lvl w:ilvl="0" w:tplc="DD6880F6">
      <w:start w:val="1"/>
      <w:numFmt w:val="upperLetter"/>
      <w:pStyle w:val="CTMISNvel4"/>
      <w:lvlText w:val="%1."/>
      <w:lvlJc w:val="left"/>
      <w:pPr>
        <w:ind w:left="479" w:hanging="360"/>
      </w:pPr>
      <w:rPr>
        <w:rFonts w:hint="default" w:cs="Times New Roman"/>
      </w:rPr>
    </w:lvl>
    <w:lvl w:ilvl="1" w:tplc="04160019" w:tentative="1">
      <w:start w:val="1"/>
      <w:numFmt w:val="lowerLetter"/>
      <w:lvlText w:val="%2."/>
      <w:lvlJc w:val="left"/>
      <w:pPr>
        <w:ind w:left="1199" w:hanging="360"/>
      </w:pPr>
      <w:rPr>
        <w:rFonts w:cs="Times New Roman"/>
      </w:rPr>
    </w:lvl>
    <w:lvl w:ilvl="2" w:tplc="0416001B" w:tentative="1">
      <w:start w:val="1"/>
      <w:numFmt w:val="lowerRoman"/>
      <w:lvlText w:val="%3."/>
      <w:lvlJc w:val="right"/>
      <w:pPr>
        <w:ind w:left="1919" w:hanging="180"/>
      </w:pPr>
      <w:rPr>
        <w:rFonts w:cs="Times New Roman"/>
      </w:rPr>
    </w:lvl>
    <w:lvl w:ilvl="3" w:tplc="0416000F" w:tentative="1">
      <w:start w:val="1"/>
      <w:numFmt w:val="decimal"/>
      <w:lvlText w:val="%4."/>
      <w:lvlJc w:val="left"/>
      <w:pPr>
        <w:ind w:left="2639" w:hanging="360"/>
      </w:pPr>
      <w:rPr>
        <w:rFonts w:cs="Times New Roman"/>
      </w:rPr>
    </w:lvl>
    <w:lvl w:ilvl="4" w:tplc="04160019" w:tentative="1">
      <w:start w:val="1"/>
      <w:numFmt w:val="lowerLetter"/>
      <w:lvlText w:val="%5."/>
      <w:lvlJc w:val="left"/>
      <w:pPr>
        <w:ind w:left="3359" w:hanging="360"/>
      </w:pPr>
      <w:rPr>
        <w:rFonts w:cs="Times New Roman"/>
      </w:rPr>
    </w:lvl>
    <w:lvl w:ilvl="5" w:tplc="0416001B" w:tentative="1">
      <w:start w:val="1"/>
      <w:numFmt w:val="lowerRoman"/>
      <w:lvlText w:val="%6."/>
      <w:lvlJc w:val="right"/>
      <w:pPr>
        <w:ind w:left="4079" w:hanging="180"/>
      </w:pPr>
      <w:rPr>
        <w:rFonts w:cs="Times New Roman"/>
      </w:rPr>
    </w:lvl>
    <w:lvl w:ilvl="6" w:tplc="0416000F" w:tentative="1">
      <w:start w:val="1"/>
      <w:numFmt w:val="decimal"/>
      <w:lvlText w:val="%7."/>
      <w:lvlJc w:val="left"/>
      <w:pPr>
        <w:ind w:left="4799" w:hanging="360"/>
      </w:pPr>
      <w:rPr>
        <w:rFonts w:cs="Times New Roman"/>
      </w:rPr>
    </w:lvl>
    <w:lvl w:ilvl="7" w:tplc="04160019" w:tentative="1">
      <w:start w:val="1"/>
      <w:numFmt w:val="lowerLetter"/>
      <w:lvlText w:val="%8."/>
      <w:lvlJc w:val="left"/>
      <w:pPr>
        <w:ind w:left="5519" w:hanging="360"/>
      </w:pPr>
      <w:rPr>
        <w:rFonts w:cs="Times New Roman"/>
      </w:rPr>
    </w:lvl>
    <w:lvl w:ilvl="8" w:tplc="0416001B" w:tentative="1">
      <w:start w:val="1"/>
      <w:numFmt w:val="lowerRoman"/>
      <w:lvlText w:val="%9."/>
      <w:lvlJc w:val="right"/>
      <w:pPr>
        <w:ind w:left="6239" w:hanging="180"/>
      </w:pPr>
      <w:rPr>
        <w:rFonts w:cs="Times New Roman"/>
      </w:rPr>
    </w:lvl>
  </w:abstractNum>
  <w:abstractNum w:abstractNumId="19" w15:restartNumberingAfterBreak="0">
    <w:nsid w:val="69325EA9"/>
    <w:multiLevelType w:val="hybridMultilevel"/>
    <w:tmpl w:val="7F4E33C4"/>
    <w:lvl w:ilvl="0" w:tplc="04090001">
      <w:start w:val="1"/>
      <w:numFmt w:val="bullet"/>
      <w:lvlText w:val=""/>
      <w:lvlJc w:val="left"/>
      <w:pPr>
        <w:ind w:left="1077" w:hanging="360"/>
      </w:pPr>
      <w:rPr>
        <w:rFonts w:hint="default" w:ascii="Symbol" w:hAnsi="Symbol"/>
      </w:rPr>
    </w:lvl>
    <w:lvl w:ilvl="1" w:tplc="04090003">
      <w:start w:val="1"/>
      <w:numFmt w:val="bullet"/>
      <w:lvlText w:val="o"/>
      <w:lvlJc w:val="left"/>
      <w:pPr>
        <w:ind w:left="1797" w:hanging="360"/>
      </w:pPr>
      <w:rPr>
        <w:rFonts w:hint="default" w:ascii="Courier New" w:hAnsi="Courier New" w:cs="Courier New"/>
      </w:rPr>
    </w:lvl>
    <w:lvl w:ilvl="2" w:tplc="04090005" w:tentative="1">
      <w:start w:val="1"/>
      <w:numFmt w:val="bullet"/>
      <w:lvlText w:val=""/>
      <w:lvlJc w:val="left"/>
      <w:pPr>
        <w:ind w:left="2517" w:hanging="360"/>
      </w:pPr>
      <w:rPr>
        <w:rFonts w:hint="default" w:ascii="Wingdings" w:hAnsi="Wingdings"/>
      </w:rPr>
    </w:lvl>
    <w:lvl w:ilvl="3" w:tplc="04090001" w:tentative="1">
      <w:start w:val="1"/>
      <w:numFmt w:val="bullet"/>
      <w:lvlText w:val=""/>
      <w:lvlJc w:val="left"/>
      <w:pPr>
        <w:ind w:left="3237" w:hanging="360"/>
      </w:pPr>
      <w:rPr>
        <w:rFonts w:hint="default" w:ascii="Symbol" w:hAnsi="Symbol"/>
      </w:rPr>
    </w:lvl>
    <w:lvl w:ilvl="4" w:tplc="04090003" w:tentative="1">
      <w:start w:val="1"/>
      <w:numFmt w:val="bullet"/>
      <w:lvlText w:val="o"/>
      <w:lvlJc w:val="left"/>
      <w:pPr>
        <w:ind w:left="3957" w:hanging="360"/>
      </w:pPr>
      <w:rPr>
        <w:rFonts w:hint="default" w:ascii="Courier New" w:hAnsi="Courier New" w:cs="Courier New"/>
      </w:rPr>
    </w:lvl>
    <w:lvl w:ilvl="5" w:tplc="04090005" w:tentative="1">
      <w:start w:val="1"/>
      <w:numFmt w:val="bullet"/>
      <w:lvlText w:val=""/>
      <w:lvlJc w:val="left"/>
      <w:pPr>
        <w:ind w:left="4677" w:hanging="360"/>
      </w:pPr>
      <w:rPr>
        <w:rFonts w:hint="default" w:ascii="Wingdings" w:hAnsi="Wingdings"/>
      </w:rPr>
    </w:lvl>
    <w:lvl w:ilvl="6" w:tplc="04090001" w:tentative="1">
      <w:start w:val="1"/>
      <w:numFmt w:val="bullet"/>
      <w:lvlText w:val=""/>
      <w:lvlJc w:val="left"/>
      <w:pPr>
        <w:ind w:left="5397" w:hanging="360"/>
      </w:pPr>
      <w:rPr>
        <w:rFonts w:hint="default" w:ascii="Symbol" w:hAnsi="Symbol"/>
      </w:rPr>
    </w:lvl>
    <w:lvl w:ilvl="7" w:tplc="04090003" w:tentative="1">
      <w:start w:val="1"/>
      <w:numFmt w:val="bullet"/>
      <w:lvlText w:val="o"/>
      <w:lvlJc w:val="left"/>
      <w:pPr>
        <w:ind w:left="6117" w:hanging="360"/>
      </w:pPr>
      <w:rPr>
        <w:rFonts w:hint="default" w:ascii="Courier New" w:hAnsi="Courier New" w:cs="Courier New"/>
      </w:rPr>
    </w:lvl>
    <w:lvl w:ilvl="8" w:tplc="04090005" w:tentative="1">
      <w:start w:val="1"/>
      <w:numFmt w:val="bullet"/>
      <w:lvlText w:val=""/>
      <w:lvlJc w:val="left"/>
      <w:pPr>
        <w:ind w:left="6837" w:hanging="360"/>
      </w:pPr>
      <w:rPr>
        <w:rFonts w:hint="default" w:ascii="Wingdings" w:hAnsi="Wingdings"/>
      </w:rPr>
    </w:lvl>
  </w:abstractNum>
  <w:abstractNum w:abstractNumId="20" w15:restartNumberingAfterBreak="0">
    <w:nsid w:val="70007CD1"/>
    <w:multiLevelType w:val="hybridMultilevel"/>
    <w:tmpl w:val="75B03B0C"/>
    <w:lvl w:ilvl="0" w:tplc="04090001">
      <w:start w:val="1"/>
      <w:numFmt w:val="bullet"/>
      <w:lvlText w:val=""/>
      <w:lvlJc w:val="left"/>
      <w:pPr>
        <w:ind w:left="792" w:hanging="360"/>
      </w:pPr>
      <w:rPr>
        <w:rFonts w:hint="default" w:ascii="Symbol" w:hAnsi="Symbol"/>
      </w:rPr>
    </w:lvl>
    <w:lvl w:ilvl="1" w:tplc="04090003" w:tentative="1">
      <w:start w:val="1"/>
      <w:numFmt w:val="bullet"/>
      <w:lvlText w:val="o"/>
      <w:lvlJc w:val="left"/>
      <w:pPr>
        <w:ind w:left="1512" w:hanging="360"/>
      </w:pPr>
      <w:rPr>
        <w:rFonts w:hint="default" w:ascii="Courier New" w:hAnsi="Courier New"/>
      </w:rPr>
    </w:lvl>
    <w:lvl w:ilvl="2" w:tplc="04090005" w:tentative="1">
      <w:start w:val="1"/>
      <w:numFmt w:val="bullet"/>
      <w:lvlText w:val=""/>
      <w:lvlJc w:val="left"/>
      <w:pPr>
        <w:ind w:left="2232" w:hanging="360"/>
      </w:pPr>
      <w:rPr>
        <w:rFonts w:hint="default" w:ascii="Wingdings" w:hAnsi="Wingdings"/>
      </w:rPr>
    </w:lvl>
    <w:lvl w:ilvl="3" w:tplc="04090001" w:tentative="1">
      <w:start w:val="1"/>
      <w:numFmt w:val="bullet"/>
      <w:lvlText w:val=""/>
      <w:lvlJc w:val="left"/>
      <w:pPr>
        <w:ind w:left="2952" w:hanging="360"/>
      </w:pPr>
      <w:rPr>
        <w:rFonts w:hint="default" w:ascii="Symbol" w:hAnsi="Symbol"/>
      </w:rPr>
    </w:lvl>
    <w:lvl w:ilvl="4" w:tplc="04090003" w:tentative="1">
      <w:start w:val="1"/>
      <w:numFmt w:val="bullet"/>
      <w:lvlText w:val="o"/>
      <w:lvlJc w:val="left"/>
      <w:pPr>
        <w:ind w:left="3672" w:hanging="360"/>
      </w:pPr>
      <w:rPr>
        <w:rFonts w:hint="default" w:ascii="Courier New" w:hAnsi="Courier New"/>
      </w:rPr>
    </w:lvl>
    <w:lvl w:ilvl="5" w:tplc="04090005" w:tentative="1">
      <w:start w:val="1"/>
      <w:numFmt w:val="bullet"/>
      <w:lvlText w:val=""/>
      <w:lvlJc w:val="left"/>
      <w:pPr>
        <w:ind w:left="4392" w:hanging="360"/>
      </w:pPr>
      <w:rPr>
        <w:rFonts w:hint="default" w:ascii="Wingdings" w:hAnsi="Wingdings"/>
      </w:rPr>
    </w:lvl>
    <w:lvl w:ilvl="6" w:tplc="04090001" w:tentative="1">
      <w:start w:val="1"/>
      <w:numFmt w:val="bullet"/>
      <w:lvlText w:val=""/>
      <w:lvlJc w:val="left"/>
      <w:pPr>
        <w:ind w:left="5112" w:hanging="360"/>
      </w:pPr>
      <w:rPr>
        <w:rFonts w:hint="default" w:ascii="Symbol" w:hAnsi="Symbol"/>
      </w:rPr>
    </w:lvl>
    <w:lvl w:ilvl="7" w:tplc="04090003" w:tentative="1">
      <w:start w:val="1"/>
      <w:numFmt w:val="bullet"/>
      <w:lvlText w:val="o"/>
      <w:lvlJc w:val="left"/>
      <w:pPr>
        <w:ind w:left="5832" w:hanging="360"/>
      </w:pPr>
      <w:rPr>
        <w:rFonts w:hint="default" w:ascii="Courier New" w:hAnsi="Courier New"/>
      </w:rPr>
    </w:lvl>
    <w:lvl w:ilvl="8" w:tplc="04090005" w:tentative="1">
      <w:start w:val="1"/>
      <w:numFmt w:val="bullet"/>
      <w:lvlText w:val=""/>
      <w:lvlJc w:val="left"/>
      <w:pPr>
        <w:ind w:left="6552" w:hanging="360"/>
      </w:pPr>
      <w:rPr>
        <w:rFonts w:hint="default" w:ascii="Wingdings" w:hAnsi="Wingdings"/>
      </w:rPr>
    </w:lvl>
  </w:abstractNum>
  <w:abstractNum w:abstractNumId="21" w15:restartNumberingAfterBreak="0">
    <w:nsid w:val="78AB0071"/>
    <w:multiLevelType w:val="hybridMultilevel"/>
    <w:tmpl w:val="45A2AFD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43">
    <w:abstractNumId w:val="39"/>
  </w:num>
  <w:num w:numId="42">
    <w:abstractNumId w:val="38"/>
  </w:num>
  <w:num w:numId="41">
    <w:abstractNumId w:val="37"/>
  </w:num>
  <w:num w:numId="40">
    <w:abstractNumId w:val="36"/>
  </w:num>
  <w:num w:numId="39">
    <w:abstractNumId w:val="35"/>
  </w:num>
  <w:num w:numId="38">
    <w:abstractNumId w:val="34"/>
  </w:num>
  <w:num w:numId="37">
    <w:abstractNumId w:val="33"/>
  </w:num>
  <w:num w:numId="36">
    <w:abstractNumId w:val="32"/>
  </w:num>
  <w:num w:numId="35">
    <w:abstractNumId w:val="31"/>
  </w:num>
  <w:num w:numId="34">
    <w:abstractNumId w:val="30"/>
  </w:num>
  <w:num w:numId="33">
    <w:abstractNumId w:val="29"/>
  </w:num>
  <w:num w:numId="32">
    <w:abstractNumId w:val="28"/>
  </w:num>
  <w:num w:numId="31">
    <w:abstractNumId w:val="27"/>
  </w:num>
  <w:num w:numId="30">
    <w:abstractNumId w:val="26"/>
  </w:num>
  <w:num w:numId="29">
    <w:abstractNumId w:val="25"/>
  </w:num>
  <w:num w:numId="28">
    <w:abstractNumId w:val="24"/>
  </w:num>
  <w:num w:numId="27">
    <w:abstractNumId w:val="23"/>
  </w:num>
  <w:num w:numId="26">
    <w:abstractNumId w:val="22"/>
  </w:num>
  <w:num w:numId="1" w16cid:durableId="603614830">
    <w:abstractNumId w:val="2"/>
  </w:num>
  <w:num w:numId="2" w16cid:durableId="1806384513">
    <w:abstractNumId w:val="4"/>
  </w:num>
  <w:num w:numId="3" w16cid:durableId="1242177796">
    <w:abstractNumId w:val="18"/>
  </w:num>
  <w:num w:numId="4" w16cid:durableId="786891989">
    <w:abstractNumId w:val="8"/>
  </w:num>
  <w:num w:numId="5" w16cid:durableId="535507365">
    <w:abstractNumId w:val="10"/>
  </w:num>
  <w:num w:numId="6" w16cid:durableId="877160660">
    <w:abstractNumId w:val="10"/>
  </w:num>
  <w:num w:numId="7" w16cid:durableId="961040548">
    <w:abstractNumId w:val="13"/>
  </w:num>
  <w:num w:numId="8" w16cid:durableId="1062365246">
    <w:abstractNumId w:val="11"/>
  </w:num>
  <w:num w:numId="9" w16cid:durableId="1967619383">
    <w:abstractNumId w:val="10"/>
  </w:num>
  <w:num w:numId="10" w16cid:durableId="8692964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15350663">
    <w:abstractNumId w:val="10"/>
  </w:num>
  <w:num w:numId="12" w16cid:durableId="1692798107">
    <w:abstractNumId w:val="16"/>
  </w:num>
  <w:num w:numId="13" w16cid:durableId="46149566">
    <w:abstractNumId w:val="15"/>
  </w:num>
  <w:num w:numId="14" w16cid:durableId="317416422">
    <w:abstractNumId w:val="12"/>
  </w:num>
  <w:num w:numId="15" w16cid:durableId="839808803">
    <w:abstractNumId w:val="10"/>
  </w:num>
  <w:num w:numId="16" w16cid:durableId="1631747029">
    <w:abstractNumId w:val="21"/>
  </w:num>
  <w:num w:numId="17" w16cid:durableId="659508214">
    <w:abstractNumId w:val="17"/>
  </w:num>
  <w:num w:numId="18" w16cid:durableId="1217934914">
    <w:abstractNumId w:val="14"/>
  </w:num>
  <w:num w:numId="19" w16cid:durableId="890922193">
    <w:abstractNumId w:val="20"/>
  </w:num>
  <w:num w:numId="20" w16cid:durableId="629632125">
    <w:abstractNumId w:val="10"/>
  </w:num>
  <w:num w:numId="21" w16cid:durableId="1395552">
    <w:abstractNumId w:val="19"/>
  </w:num>
  <w:num w:numId="22" w16cid:durableId="2082673512">
    <w:abstractNumId w:val="9"/>
  </w:num>
  <w:num w:numId="23" w16cid:durableId="120077065">
    <w:abstractNumId w:val="7"/>
  </w:num>
  <w:num w:numId="24" w16cid:durableId="1061949557">
    <w:abstractNumId w:val="10"/>
  </w:num>
  <w:num w:numId="25" w16cid:durableId="1301960533">
    <w:abstractNumId w:val="6"/>
  </w:num>
  <w:numIdMacAtCleanup w:val="5"/>
</w:numbering>
</file>

<file path=word/people.xml><?xml version="1.0" encoding="utf-8"?>
<w15:people xmlns:mc="http://schemas.openxmlformats.org/markup-compatibility/2006" xmlns:w15="http://schemas.microsoft.com/office/word/2012/wordml" mc:Ignorable="w15">
  <w15:person w15:author="Nicolas Coqueiro Almeida De Freitas">
    <w15:presenceInfo w15:providerId="AD" w15:userId="S::222007059@aluno.unb.br::12eee4a6-5788-42eb-bbe8-dc2bc19a67b0"/>
  </w15:person>
  <w15:person w15:author="Nicolas Coqueiro Almeida De Freitas">
    <w15:presenceInfo w15:providerId="AD" w15:userId="S::222007059@aluno.unb.br::12eee4a6-5788-42eb-bbe8-dc2bc19a67b0"/>
  </w15:person>
  <w15:person w15:author="Welder Rodrigues De Medeiros">
    <w15:presenceInfo w15:providerId="AD" w15:userId="S::241012409@aluno.unb.br::fb2ed50c-5432-42de-8821-3e465c76d2f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zoom w:percent="45"/>
  <w:proofState w:spelling="clean" w:grammar="dirty"/>
  <w:attachedTemplate r:id="rId1"/>
  <w:revisionView w:inkAnnotations="0"/>
  <w:trackRevisions w:val="false"/>
  <w:defaultTabStop w:val="720"/>
  <w:hyphenationZone w:val="425"/>
  <w:drawingGridHorizontalSpacing w:val="120"/>
  <w:drawingGridVerticalSpacing w:val="0"/>
  <w:displayHorizontalDrawingGridEvery w:val="0"/>
  <w:displayVerticalDrawingGridEvery w:val="0"/>
  <w:noPunctuationKerning/>
  <w:characterSpacingControl w:val="doNotCompress"/>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66E"/>
    <w:rsid w:val="00004C87"/>
    <w:rsid w:val="00033284"/>
    <w:rsid w:val="000357F1"/>
    <w:rsid w:val="00040290"/>
    <w:rsid w:val="00047D55"/>
    <w:rsid w:val="00053C7B"/>
    <w:rsid w:val="000610A2"/>
    <w:rsid w:val="000618D6"/>
    <w:rsid w:val="0006370C"/>
    <w:rsid w:val="00065471"/>
    <w:rsid w:val="00067E5F"/>
    <w:rsid w:val="000762B1"/>
    <w:rsid w:val="0007695D"/>
    <w:rsid w:val="00076FEA"/>
    <w:rsid w:val="000777CA"/>
    <w:rsid w:val="000875A1"/>
    <w:rsid w:val="0009475A"/>
    <w:rsid w:val="00096B74"/>
    <w:rsid w:val="000A7A0B"/>
    <w:rsid w:val="000B185A"/>
    <w:rsid w:val="000B2FB7"/>
    <w:rsid w:val="000C3A61"/>
    <w:rsid w:val="000D2981"/>
    <w:rsid w:val="000E0F0D"/>
    <w:rsid w:val="000E4DBF"/>
    <w:rsid w:val="000E5761"/>
    <w:rsid w:val="000E5927"/>
    <w:rsid w:val="000F2175"/>
    <w:rsid w:val="000F70AC"/>
    <w:rsid w:val="001009FA"/>
    <w:rsid w:val="0010142A"/>
    <w:rsid w:val="001046FF"/>
    <w:rsid w:val="00105F7B"/>
    <w:rsid w:val="001077C2"/>
    <w:rsid w:val="00140397"/>
    <w:rsid w:val="0014681C"/>
    <w:rsid w:val="001547EA"/>
    <w:rsid w:val="00164DC5"/>
    <w:rsid w:val="001664E3"/>
    <w:rsid w:val="00167ABF"/>
    <w:rsid w:val="00167BAA"/>
    <w:rsid w:val="001730BD"/>
    <w:rsid w:val="00186143"/>
    <w:rsid w:val="00197CE9"/>
    <w:rsid w:val="001A62AA"/>
    <w:rsid w:val="001C1584"/>
    <w:rsid w:val="001C4FFA"/>
    <w:rsid w:val="001D1E14"/>
    <w:rsid w:val="001E0F6E"/>
    <w:rsid w:val="001F5628"/>
    <w:rsid w:val="00200D8E"/>
    <w:rsid w:val="00204EB8"/>
    <w:rsid w:val="00211D41"/>
    <w:rsid w:val="00213C27"/>
    <w:rsid w:val="00220514"/>
    <w:rsid w:val="00232D70"/>
    <w:rsid w:val="002353D7"/>
    <w:rsid w:val="00237791"/>
    <w:rsid w:val="0024D4AA"/>
    <w:rsid w:val="002508E1"/>
    <w:rsid w:val="002556C7"/>
    <w:rsid w:val="00261718"/>
    <w:rsid w:val="00265C5C"/>
    <w:rsid w:val="00270011"/>
    <w:rsid w:val="00276EB2"/>
    <w:rsid w:val="00280DBD"/>
    <w:rsid w:val="0028302D"/>
    <w:rsid w:val="00292556"/>
    <w:rsid w:val="00297290"/>
    <w:rsid w:val="002B554D"/>
    <w:rsid w:val="002B62F4"/>
    <w:rsid w:val="002C3159"/>
    <w:rsid w:val="002C7130"/>
    <w:rsid w:val="002F1BDE"/>
    <w:rsid w:val="002F7AB1"/>
    <w:rsid w:val="00303E42"/>
    <w:rsid w:val="003166F4"/>
    <w:rsid w:val="00343E14"/>
    <w:rsid w:val="003445F1"/>
    <w:rsid w:val="00344EEA"/>
    <w:rsid w:val="00352419"/>
    <w:rsid w:val="00352B7F"/>
    <w:rsid w:val="003547F2"/>
    <w:rsid w:val="00382B15"/>
    <w:rsid w:val="0038470F"/>
    <w:rsid w:val="0038601B"/>
    <w:rsid w:val="00386C14"/>
    <w:rsid w:val="003A006A"/>
    <w:rsid w:val="003A366E"/>
    <w:rsid w:val="003A64B4"/>
    <w:rsid w:val="003C0257"/>
    <w:rsid w:val="003C1E5E"/>
    <w:rsid w:val="003C4A24"/>
    <w:rsid w:val="003D06BD"/>
    <w:rsid w:val="003D5071"/>
    <w:rsid w:val="003D65BF"/>
    <w:rsid w:val="003D675B"/>
    <w:rsid w:val="003E13AE"/>
    <w:rsid w:val="003F0385"/>
    <w:rsid w:val="003F2909"/>
    <w:rsid w:val="003F7EB2"/>
    <w:rsid w:val="0040117A"/>
    <w:rsid w:val="00414F17"/>
    <w:rsid w:val="004232C6"/>
    <w:rsid w:val="0045127E"/>
    <w:rsid w:val="004753FE"/>
    <w:rsid w:val="004773E8"/>
    <w:rsid w:val="0048106F"/>
    <w:rsid w:val="00487859"/>
    <w:rsid w:val="00492BA4"/>
    <w:rsid w:val="004A4E55"/>
    <w:rsid w:val="004A5D81"/>
    <w:rsid w:val="004B6595"/>
    <w:rsid w:val="004C2E4F"/>
    <w:rsid w:val="004C723F"/>
    <w:rsid w:val="004F570A"/>
    <w:rsid w:val="005030E2"/>
    <w:rsid w:val="00506111"/>
    <w:rsid w:val="00510FCC"/>
    <w:rsid w:val="00524E48"/>
    <w:rsid w:val="0053611F"/>
    <w:rsid w:val="005364E7"/>
    <w:rsid w:val="00537110"/>
    <w:rsid w:val="00541576"/>
    <w:rsid w:val="005458C3"/>
    <w:rsid w:val="005475D1"/>
    <w:rsid w:val="005759DE"/>
    <w:rsid w:val="00583B6B"/>
    <w:rsid w:val="0058718D"/>
    <w:rsid w:val="005903A5"/>
    <w:rsid w:val="005A7276"/>
    <w:rsid w:val="005B082C"/>
    <w:rsid w:val="005B2D1F"/>
    <w:rsid w:val="005B6EAE"/>
    <w:rsid w:val="005D2CE6"/>
    <w:rsid w:val="005E1A2E"/>
    <w:rsid w:val="005E657E"/>
    <w:rsid w:val="005F11C8"/>
    <w:rsid w:val="005F1AF1"/>
    <w:rsid w:val="005F4202"/>
    <w:rsid w:val="005F7152"/>
    <w:rsid w:val="00603C55"/>
    <w:rsid w:val="006160D9"/>
    <w:rsid w:val="00620155"/>
    <w:rsid w:val="00630DA0"/>
    <w:rsid w:val="0064152B"/>
    <w:rsid w:val="0064709F"/>
    <w:rsid w:val="00651C3C"/>
    <w:rsid w:val="00656330"/>
    <w:rsid w:val="00660891"/>
    <w:rsid w:val="00661100"/>
    <w:rsid w:val="006642DD"/>
    <w:rsid w:val="006710DA"/>
    <w:rsid w:val="00682B61"/>
    <w:rsid w:val="00685BE9"/>
    <w:rsid w:val="006A1689"/>
    <w:rsid w:val="006B6934"/>
    <w:rsid w:val="006B7649"/>
    <w:rsid w:val="006C11D0"/>
    <w:rsid w:val="006C235F"/>
    <w:rsid w:val="006C3BA9"/>
    <w:rsid w:val="006C6AC0"/>
    <w:rsid w:val="006C78CE"/>
    <w:rsid w:val="006D01A1"/>
    <w:rsid w:val="006D3DD3"/>
    <w:rsid w:val="006E1B72"/>
    <w:rsid w:val="006F1053"/>
    <w:rsid w:val="00703BAD"/>
    <w:rsid w:val="00705618"/>
    <w:rsid w:val="00722B3C"/>
    <w:rsid w:val="007238C4"/>
    <w:rsid w:val="00737196"/>
    <w:rsid w:val="00744AEA"/>
    <w:rsid w:val="007512E1"/>
    <w:rsid w:val="007515E4"/>
    <w:rsid w:val="0075228E"/>
    <w:rsid w:val="00752C7D"/>
    <w:rsid w:val="00756554"/>
    <w:rsid w:val="00762564"/>
    <w:rsid w:val="007A132C"/>
    <w:rsid w:val="007A26DF"/>
    <w:rsid w:val="007A5A62"/>
    <w:rsid w:val="007B6950"/>
    <w:rsid w:val="007B6D8F"/>
    <w:rsid w:val="007C02F9"/>
    <w:rsid w:val="007C209F"/>
    <w:rsid w:val="007C5C42"/>
    <w:rsid w:val="007C721A"/>
    <w:rsid w:val="007D2B31"/>
    <w:rsid w:val="007D4DA5"/>
    <w:rsid w:val="007E0D1C"/>
    <w:rsid w:val="007F170A"/>
    <w:rsid w:val="007F4BD6"/>
    <w:rsid w:val="007F5D92"/>
    <w:rsid w:val="00803BDC"/>
    <w:rsid w:val="00804156"/>
    <w:rsid w:val="00804E0C"/>
    <w:rsid w:val="0080560D"/>
    <w:rsid w:val="00805657"/>
    <w:rsid w:val="00805E6D"/>
    <w:rsid w:val="00807FBC"/>
    <w:rsid w:val="00816E78"/>
    <w:rsid w:val="008174E6"/>
    <w:rsid w:val="0081760A"/>
    <w:rsid w:val="00835C6A"/>
    <w:rsid w:val="00842141"/>
    <w:rsid w:val="00844426"/>
    <w:rsid w:val="00847572"/>
    <w:rsid w:val="00854EFF"/>
    <w:rsid w:val="00867826"/>
    <w:rsid w:val="00883135"/>
    <w:rsid w:val="008A3A0D"/>
    <w:rsid w:val="008A6806"/>
    <w:rsid w:val="008B02DD"/>
    <w:rsid w:val="008B0A51"/>
    <w:rsid w:val="008B2F12"/>
    <w:rsid w:val="008B6784"/>
    <w:rsid w:val="008C1EEA"/>
    <w:rsid w:val="008C6747"/>
    <w:rsid w:val="008C788A"/>
    <w:rsid w:val="008D189D"/>
    <w:rsid w:val="008D18A3"/>
    <w:rsid w:val="008E02A1"/>
    <w:rsid w:val="008E0B9C"/>
    <w:rsid w:val="008F5E55"/>
    <w:rsid w:val="008F7244"/>
    <w:rsid w:val="00911710"/>
    <w:rsid w:val="009135D6"/>
    <w:rsid w:val="00915B15"/>
    <w:rsid w:val="00947A22"/>
    <w:rsid w:val="0095335A"/>
    <w:rsid w:val="009658B6"/>
    <w:rsid w:val="00973903"/>
    <w:rsid w:val="00975225"/>
    <w:rsid w:val="009765C9"/>
    <w:rsid w:val="00981B80"/>
    <w:rsid w:val="00981BF0"/>
    <w:rsid w:val="009838F6"/>
    <w:rsid w:val="00985C4E"/>
    <w:rsid w:val="00990B3A"/>
    <w:rsid w:val="00992ED7"/>
    <w:rsid w:val="00993FE0"/>
    <w:rsid w:val="00994B26"/>
    <w:rsid w:val="009960B0"/>
    <w:rsid w:val="009A601D"/>
    <w:rsid w:val="009B05A5"/>
    <w:rsid w:val="009B2137"/>
    <w:rsid w:val="009C02FA"/>
    <w:rsid w:val="009E6E63"/>
    <w:rsid w:val="009F1723"/>
    <w:rsid w:val="009F2564"/>
    <w:rsid w:val="00A02F85"/>
    <w:rsid w:val="00A05A01"/>
    <w:rsid w:val="00A06027"/>
    <w:rsid w:val="00A1059F"/>
    <w:rsid w:val="00A25ACF"/>
    <w:rsid w:val="00A306A3"/>
    <w:rsid w:val="00A317D4"/>
    <w:rsid w:val="00A32EB4"/>
    <w:rsid w:val="00A36287"/>
    <w:rsid w:val="00A54F10"/>
    <w:rsid w:val="00A5653E"/>
    <w:rsid w:val="00A65889"/>
    <w:rsid w:val="00A71EF8"/>
    <w:rsid w:val="00A71F00"/>
    <w:rsid w:val="00A76297"/>
    <w:rsid w:val="00A812C5"/>
    <w:rsid w:val="00AA0679"/>
    <w:rsid w:val="00AA0B68"/>
    <w:rsid w:val="00AA0D17"/>
    <w:rsid w:val="00AA1865"/>
    <w:rsid w:val="00AA2923"/>
    <w:rsid w:val="00AA5E24"/>
    <w:rsid w:val="00AA6879"/>
    <w:rsid w:val="00AB6AF1"/>
    <w:rsid w:val="00AC03C0"/>
    <w:rsid w:val="00AC12EA"/>
    <w:rsid w:val="00AD3064"/>
    <w:rsid w:val="00AD64A8"/>
    <w:rsid w:val="00AD7D6A"/>
    <w:rsid w:val="00AE06EA"/>
    <w:rsid w:val="00AE143C"/>
    <w:rsid w:val="00AE3DFC"/>
    <w:rsid w:val="00AF6931"/>
    <w:rsid w:val="00B16E88"/>
    <w:rsid w:val="00B20D04"/>
    <w:rsid w:val="00B268F1"/>
    <w:rsid w:val="00B448AD"/>
    <w:rsid w:val="00B45219"/>
    <w:rsid w:val="00B5192A"/>
    <w:rsid w:val="00B54541"/>
    <w:rsid w:val="00B55884"/>
    <w:rsid w:val="00B70313"/>
    <w:rsid w:val="00B84890"/>
    <w:rsid w:val="00B902D7"/>
    <w:rsid w:val="00B94851"/>
    <w:rsid w:val="00B95B9B"/>
    <w:rsid w:val="00B96491"/>
    <w:rsid w:val="00BD02C5"/>
    <w:rsid w:val="00BD0376"/>
    <w:rsid w:val="00BD4B1E"/>
    <w:rsid w:val="00BD618C"/>
    <w:rsid w:val="00BE2913"/>
    <w:rsid w:val="00BE37A8"/>
    <w:rsid w:val="00BF165A"/>
    <w:rsid w:val="00BF2F8A"/>
    <w:rsid w:val="00C04A89"/>
    <w:rsid w:val="00C0533B"/>
    <w:rsid w:val="00C05E18"/>
    <w:rsid w:val="00C35CC8"/>
    <w:rsid w:val="00C434BC"/>
    <w:rsid w:val="00C46779"/>
    <w:rsid w:val="00C52159"/>
    <w:rsid w:val="00C541A4"/>
    <w:rsid w:val="00C5544F"/>
    <w:rsid w:val="00C57261"/>
    <w:rsid w:val="00C66A57"/>
    <w:rsid w:val="00C70F54"/>
    <w:rsid w:val="00C71827"/>
    <w:rsid w:val="00C740FC"/>
    <w:rsid w:val="00C7443E"/>
    <w:rsid w:val="00C84660"/>
    <w:rsid w:val="00C848A3"/>
    <w:rsid w:val="00C8656F"/>
    <w:rsid w:val="00C94E84"/>
    <w:rsid w:val="00CA13CB"/>
    <w:rsid w:val="00CC0712"/>
    <w:rsid w:val="00CC540C"/>
    <w:rsid w:val="00CC687B"/>
    <w:rsid w:val="00CD16AD"/>
    <w:rsid w:val="00CD3B80"/>
    <w:rsid w:val="00CD53BC"/>
    <w:rsid w:val="00CE7859"/>
    <w:rsid w:val="00CF7D62"/>
    <w:rsid w:val="00D05C78"/>
    <w:rsid w:val="00D07D4B"/>
    <w:rsid w:val="00D25DD6"/>
    <w:rsid w:val="00D27438"/>
    <w:rsid w:val="00D3222B"/>
    <w:rsid w:val="00D33F50"/>
    <w:rsid w:val="00D34AF1"/>
    <w:rsid w:val="00D34C0B"/>
    <w:rsid w:val="00D36687"/>
    <w:rsid w:val="00D40A3E"/>
    <w:rsid w:val="00D82CC0"/>
    <w:rsid w:val="00D841DC"/>
    <w:rsid w:val="00D875F9"/>
    <w:rsid w:val="00D910CF"/>
    <w:rsid w:val="00DA73C4"/>
    <w:rsid w:val="00DB62E9"/>
    <w:rsid w:val="00DC6863"/>
    <w:rsid w:val="00DE2E05"/>
    <w:rsid w:val="00DE7F59"/>
    <w:rsid w:val="00DF5D9A"/>
    <w:rsid w:val="00DF6614"/>
    <w:rsid w:val="00E02F8D"/>
    <w:rsid w:val="00E06766"/>
    <w:rsid w:val="00E07FBF"/>
    <w:rsid w:val="00E11136"/>
    <w:rsid w:val="00E1479E"/>
    <w:rsid w:val="00E368DA"/>
    <w:rsid w:val="00E3732A"/>
    <w:rsid w:val="00E40DD1"/>
    <w:rsid w:val="00E52A01"/>
    <w:rsid w:val="00E64E7E"/>
    <w:rsid w:val="00E73741"/>
    <w:rsid w:val="00E73EE6"/>
    <w:rsid w:val="00E979AA"/>
    <w:rsid w:val="00EA5B78"/>
    <w:rsid w:val="00EA72AC"/>
    <w:rsid w:val="00EB4C05"/>
    <w:rsid w:val="00EB78AE"/>
    <w:rsid w:val="00EC0A4E"/>
    <w:rsid w:val="00EC5532"/>
    <w:rsid w:val="00ED4D2B"/>
    <w:rsid w:val="00EE2BFF"/>
    <w:rsid w:val="00EF5750"/>
    <w:rsid w:val="00F02AFA"/>
    <w:rsid w:val="00F13E95"/>
    <w:rsid w:val="00F161C6"/>
    <w:rsid w:val="00F16F8A"/>
    <w:rsid w:val="00F17854"/>
    <w:rsid w:val="00F24586"/>
    <w:rsid w:val="00F362BB"/>
    <w:rsid w:val="00F365AE"/>
    <w:rsid w:val="00F37E12"/>
    <w:rsid w:val="00F403D1"/>
    <w:rsid w:val="00F40E69"/>
    <w:rsid w:val="00F418D9"/>
    <w:rsid w:val="00F441EF"/>
    <w:rsid w:val="00F50093"/>
    <w:rsid w:val="00F6162C"/>
    <w:rsid w:val="00F7042C"/>
    <w:rsid w:val="00F70AFA"/>
    <w:rsid w:val="00F767D0"/>
    <w:rsid w:val="00F818F2"/>
    <w:rsid w:val="00F8661F"/>
    <w:rsid w:val="00F87E57"/>
    <w:rsid w:val="00F95527"/>
    <w:rsid w:val="00FC029C"/>
    <w:rsid w:val="00FC6258"/>
    <w:rsid w:val="00FE0F85"/>
    <w:rsid w:val="00FE1923"/>
    <w:rsid w:val="00FE4209"/>
    <w:rsid w:val="00FF056A"/>
    <w:rsid w:val="00FF4B45"/>
    <w:rsid w:val="0128FFF9"/>
    <w:rsid w:val="0276698E"/>
    <w:rsid w:val="02AD3473"/>
    <w:rsid w:val="02B2DA64"/>
    <w:rsid w:val="0365A599"/>
    <w:rsid w:val="03E49C89"/>
    <w:rsid w:val="04657229"/>
    <w:rsid w:val="054F8F83"/>
    <w:rsid w:val="055DFD33"/>
    <w:rsid w:val="064B5D78"/>
    <w:rsid w:val="06A5D382"/>
    <w:rsid w:val="06C56A28"/>
    <w:rsid w:val="06DF8A9A"/>
    <w:rsid w:val="07604F11"/>
    <w:rsid w:val="07AF17B7"/>
    <w:rsid w:val="0803C2E2"/>
    <w:rsid w:val="084FC4EB"/>
    <w:rsid w:val="08E1A5F8"/>
    <w:rsid w:val="093A4792"/>
    <w:rsid w:val="09556218"/>
    <w:rsid w:val="097555E6"/>
    <w:rsid w:val="09B0B432"/>
    <w:rsid w:val="0A083C3E"/>
    <w:rsid w:val="0A1575DC"/>
    <w:rsid w:val="0A204D7A"/>
    <w:rsid w:val="0A349A34"/>
    <w:rsid w:val="0A5B594D"/>
    <w:rsid w:val="0B0AD007"/>
    <w:rsid w:val="0BA30766"/>
    <w:rsid w:val="0BD17FEA"/>
    <w:rsid w:val="0BD1E91D"/>
    <w:rsid w:val="0C856856"/>
    <w:rsid w:val="0C867EDD"/>
    <w:rsid w:val="0CA22857"/>
    <w:rsid w:val="0CF647DE"/>
    <w:rsid w:val="0D992A1A"/>
    <w:rsid w:val="0EA0987E"/>
    <w:rsid w:val="0F08BDC5"/>
    <w:rsid w:val="0FB9C4E9"/>
    <w:rsid w:val="0FD0786F"/>
    <w:rsid w:val="106E1E85"/>
    <w:rsid w:val="125EA68D"/>
    <w:rsid w:val="1268981C"/>
    <w:rsid w:val="12CD9C2A"/>
    <w:rsid w:val="12EE415A"/>
    <w:rsid w:val="1562F5E6"/>
    <w:rsid w:val="15A7382F"/>
    <w:rsid w:val="15C31F4E"/>
    <w:rsid w:val="15EB3A8A"/>
    <w:rsid w:val="161D592C"/>
    <w:rsid w:val="16B4D23B"/>
    <w:rsid w:val="16CF129D"/>
    <w:rsid w:val="16D6AE02"/>
    <w:rsid w:val="17225AA0"/>
    <w:rsid w:val="1739CFFF"/>
    <w:rsid w:val="176CA5C1"/>
    <w:rsid w:val="1791143D"/>
    <w:rsid w:val="17B13004"/>
    <w:rsid w:val="18D6CEA8"/>
    <w:rsid w:val="19253B9F"/>
    <w:rsid w:val="193B438C"/>
    <w:rsid w:val="195F297E"/>
    <w:rsid w:val="19E2BABD"/>
    <w:rsid w:val="1A7DC77F"/>
    <w:rsid w:val="1A86FFBA"/>
    <w:rsid w:val="1B20CE28"/>
    <w:rsid w:val="1B565BE9"/>
    <w:rsid w:val="1BD6132F"/>
    <w:rsid w:val="1BDE5C6C"/>
    <w:rsid w:val="1C838033"/>
    <w:rsid w:val="1CBF479C"/>
    <w:rsid w:val="1CED9405"/>
    <w:rsid w:val="1D040049"/>
    <w:rsid w:val="1D153E1D"/>
    <w:rsid w:val="1D57AFF7"/>
    <w:rsid w:val="1D66DCD3"/>
    <w:rsid w:val="1D7C308A"/>
    <w:rsid w:val="1DBB83BC"/>
    <w:rsid w:val="1E2CDA7C"/>
    <w:rsid w:val="1E8CBC5C"/>
    <w:rsid w:val="1EEED36D"/>
    <w:rsid w:val="1EF02419"/>
    <w:rsid w:val="1FFB1ADE"/>
    <w:rsid w:val="1FFF7DF9"/>
    <w:rsid w:val="20149EBB"/>
    <w:rsid w:val="207C7829"/>
    <w:rsid w:val="20B5F3DC"/>
    <w:rsid w:val="20BD5B2F"/>
    <w:rsid w:val="20E7E2C1"/>
    <w:rsid w:val="20EC0C89"/>
    <w:rsid w:val="211D8512"/>
    <w:rsid w:val="215B6478"/>
    <w:rsid w:val="2196E536"/>
    <w:rsid w:val="222C99B8"/>
    <w:rsid w:val="2232E1FB"/>
    <w:rsid w:val="225E55F3"/>
    <w:rsid w:val="228CF8A6"/>
    <w:rsid w:val="22C21007"/>
    <w:rsid w:val="22F63E42"/>
    <w:rsid w:val="22F92A60"/>
    <w:rsid w:val="2326A0D3"/>
    <w:rsid w:val="23AFB2EF"/>
    <w:rsid w:val="23E44030"/>
    <w:rsid w:val="243C9387"/>
    <w:rsid w:val="245B007E"/>
    <w:rsid w:val="247B4AA6"/>
    <w:rsid w:val="24A2A449"/>
    <w:rsid w:val="25A74352"/>
    <w:rsid w:val="2649E306"/>
    <w:rsid w:val="26A90851"/>
    <w:rsid w:val="26B63C6A"/>
    <w:rsid w:val="273F13CD"/>
    <w:rsid w:val="2789E43D"/>
    <w:rsid w:val="27B32C95"/>
    <w:rsid w:val="28851CBC"/>
    <w:rsid w:val="292A777C"/>
    <w:rsid w:val="2A68F38D"/>
    <w:rsid w:val="2A83354B"/>
    <w:rsid w:val="2AAAFC78"/>
    <w:rsid w:val="2ACA809D"/>
    <w:rsid w:val="2AD41EE9"/>
    <w:rsid w:val="2AFAA440"/>
    <w:rsid w:val="2BAA79EE"/>
    <w:rsid w:val="2BF43952"/>
    <w:rsid w:val="2C532734"/>
    <w:rsid w:val="2C7C82F2"/>
    <w:rsid w:val="2D616A8A"/>
    <w:rsid w:val="2D81EEB9"/>
    <w:rsid w:val="2D846A0E"/>
    <w:rsid w:val="2E746C43"/>
    <w:rsid w:val="2E82DC57"/>
    <w:rsid w:val="2EA803CE"/>
    <w:rsid w:val="2F281CAB"/>
    <w:rsid w:val="2FD5BFD1"/>
    <w:rsid w:val="30365738"/>
    <w:rsid w:val="303B59CF"/>
    <w:rsid w:val="30A2D52C"/>
    <w:rsid w:val="310611F2"/>
    <w:rsid w:val="3175CFBA"/>
    <w:rsid w:val="31D13FBC"/>
    <w:rsid w:val="324BC1D8"/>
    <w:rsid w:val="32B2756A"/>
    <w:rsid w:val="332C25D1"/>
    <w:rsid w:val="3330B0AF"/>
    <w:rsid w:val="3350528E"/>
    <w:rsid w:val="33E96385"/>
    <w:rsid w:val="33E9F184"/>
    <w:rsid w:val="33FAB1BA"/>
    <w:rsid w:val="3415FADA"/>
    <w:rsid w:val="345B7494"/>
    <w:rsid w:val="34ADDE97"/>
    <w:rsid w:val="34CAACCC"/>
    <w:rsid w:val="34DA7BAB"/>
    <w:rsid w:val="34EA96B8"/>
    <w:rsid w:val="34F77895"/>
    <w:rsid w:val="364C562F"/>
    <w:rsid w:val="375443EB"/>
    <w:rsid w:val="376D8AAB"/>
    <w:rsid w:val="3873996B"/>
    <w:rsid w:val="390998FD"/>
    <w:rsid w:val="3929DC63"/>
    <w:rsid w:val="392B0BDD"/>
    <w:rsid w:val="39531F2F"/>
    <w:rsid w:val="39DB60FC"/>
    <w:rsid w:val="3A11F5E4"/>
    <w:rsid w:val="3AC28538"/>
    <w:rsid w:val="3AE6D620"/>
    <w:rsid w:val="3B48F2DF"/>
    <w:rsid w:val="3B7446BE"/>
    <w:rsid w:val="3BD89286"/>
    <w:rsid w:val="3C4C4E9D"/>
    <w:rsid w:val="3C577C15"/>
    <w:rsid w:val="3C7A7A16"/>
    <w:rsid w:val="3D06494F"/>
    <w:rsid w:val="3DCA00A8"/>
    <w:rsid w:val="3EF1DB86"/>
    <w:rsid w:val="3F1F144A"/>
    <w:rsid w:val="3F2F845E"/>
    <w:rsid w:val="3F7DBF9F"/>
    <w:rsid w:val="3F858425"/>
    <w:rsid w:val="3F9957CC"/>
    <w:rsid w:val="3FB124A7"/>
    <w:rsid w:val="40793C94"/>
    <w:rsid w:val="4123F64C"/>
    <w:rsid w:val="4152BB2A"/>
    <w:rsid w:val="41588CEF"/>
    <w:rsid w:val="420C414E"/>
    <w:rsid w:val="421094BD"/>
    <w:rsid w:val="4210CDAE"/>
    <w:rsid w:val="42A02963"/>
    <w:rsid w:val="430E35EF"/>
    <w:rsid w:val="435DDF9C"/>
    <w:rsid w:val="43AE1545"/>
    <w:rsid w:val="441CA372"/>
    <w:rsid w:val="446C97B4"/>
    <w:rsid w:val="44D242CA"/>
    <w:rsid w:val="45EFF726"/>
    <w:rsid w:val="4630DBA1"/>
    <w:rsid w:val="467185CE"/>
    <w:rsid w:val="4681ABFF"/>
    <w:rsid w:val="47DDD8FD"/>
    <w:rsid w:val="48142119"/>
    <w:rsid w:val="4817B687"/>
    <w:rsid w:val="48B31441"/>
    <w:rsid w:val="4900CA8E"/>
    <w:rsid w:val="496F1F96"/>
    <w:rsid w:val="4983AA62"/>
    <w:rsid w:val="49C86F97"/>
    <w:rsid w:val="4A3EEC84"/>
    <w:rsid w:val="4AACDA37"/>
    <w:rsid w:val="4AB07EC3"/>
    <w:rsid w:val="4AEAD685"/>
    <w:rsid w:val="4C976146"/>
    <w:rsid w:val="4C9B9F3C"/>
    <w:rsid w:val="4CE39435"/>
    <w:rsid w:val="4DAFBBF8"/>
    <w:rsid w:val="4DFF4A89"/>
    <w:rsid w:val="4E15CB86"/>
    <w:rsid w:val="4E1F06BE"/>
    <w:rsid w:val="4E47195C"/>
    <w:rsid w:val="4E670481"/>
    <w:rsid w:val="4E7F18FF"/>
    <w:rsid w:val="4F0088A2"/>
    <w:rsid w:val="50758F73"/>
    <w:rsid w:val="50EEC69A"/>
    <w:rsid w:val="50FD8399"/>
    <w:rsid w:val="512BD214"/>
    <w:rsid w:val="521E664E"/>
    <w:rsid w:val="522BABBE"/>
    <w:rsid w:val="52A486B9"/>
    <w:rsid w:val="53096141"/>
    <w:rsid w:val="53233483"/>
    <w:rsid w:val="533156F0"/>
    <w:rsid w:val="53A1C916"/>
    <w:rsid w:val="53C535C4"/>
    <w:rsid w:val="54575D49"/>
    <w:rsid w:val="549EE504"/>
    <w:rsid w:val="54B6F601"/>
    <w:rsid w:val="551A112D"/>
    <w:rsid w:val="551E0556"/>
    <w:rsid w:val="55904D98"/>
    <w:rsid w:val="55F84A48"/>
    <w:rsid w:val="57BDEF80"/>
    <w:rsid w:val="58CABCA7"/>
    <w:rsid w:val="59244E9D"/>
    <w:rsid w:val="59BC4711"/>
    <w:rsid w:val="59C14DD5"/>
    <w:rsid w:val="59D6C87D"/>
    <w:rsid w:val="5A45CAA2"/>
    <w:rsid w:val="5B1FBCE5"/>
    <w:rsid w:val="5BA9D60D"/>
    <w:rsid w:val="5BAE4560"/>
    <w:rsid w:val="5BB18348"/>
    <w:rsid w:val="5BCA0018"/>
    <w:rsid w:val="5BF70779"/>
    <w:rsid w:val="5C501BDE"/>
    <w:rsid w:val="5C8291B0"/>
    <w:rsid w:val="5C9A220A"/>
    <w:rsid w:val="5CF16A74"/>
    <w:rsid w:val="5CF9F2F6"/>
    <w:rsid w:val="5D526E45"/>
    <w:rsid w:val="5D63269A"/>
    <w:rsid w:val="5D6D5684"/>
    <w:rsid w:val="5D6E8414"/>
    <w:rsid w:val="5D9712E5"/>
    <w:rsid w:val="5DD5AE68"/>
    <w:rsid w:val="5E1C9A22"/>
    <w:rsid w:val="5E30ECF7"/>
    <w:rsid w:val="5E4BC948"/>
    <w:rsid w:val="5EDB8167"/>
    <w:rsid w:val="5EFA1B45"/>
    <w:rsid w:val="60966700"/>
    <w:rsid w:val="6099F2A9"/>
    <w:rsid w:val="609BF868"/>
    <w:rsid w:val="60A6D09E"/>
    <w:rsid w:val="60F61F73"/>
    <w:rsid w:val="6108CA2D"/>
    <w:rsid w:val="624258C1"/>
    <w:rsid w:val="62CDFA88"/>
    <w:rsid w:val="62FA9C68"/>
    <w:rsid w:val="636F3682"/>
    <w:rsid w:val="63B19464"/>
    <w:rsid w:val="63E4C6C3"/>
    <w:rsid w:val="6400B5B0"/>
    <w:rsid w:val="647286E4"/>
    <w:rsid w:val="64B088D2"/>
    <w:rsid w:val="64E96E78"/>
    <w:rsid w:val="6504BA8D"/>
    <w:rsid w:val="6524925E"/>
    <w:rsid w:val="65CDB723"/>
    <w:rsid w:val="66A95A18"/>
    <w:rsid w:val="66C04D8B"/>
    <w:rsid w:val="66C43D70"/>
    <w:rsid w:val="67107C45"/>
    <w:rsid w:val="6716F092"/>
    <w:rsid w:val="6789656A"/>
    <w:rsid w:val="6807A2B5"/>
    <w:rsid w:val="6816D940"/>
    <w:rsid w:val="68266C4D"/>
    <w:rsid w:val="6860C105"/>
    <w:rsid w:val="688B38C4"/>
    <w:rsid w:val="68E94861"/>
    <w:rsid w:val="69101608"/>
    <w:rsid w:val="692A6863"/>
    <w:rsid w:val="692C1AD8"/>
    <w:rsid w:val="693C412E"/>
    <w:rsid w:val="6A2B1CDD"/>
    <w:rsid w:val="6AE85756"/>
    <w:rsid w:val="6B04454C"/>
    <w:rsid w:val="6B17348F"/>
    <w:rsid w:val="6B520F1F"/>
    <w:rsid w:val="6B66116D"/>
    <w:rsid w:val="6B769138"/>
    <w:rsid w:val="6BDF305F"/>
    <w:rsid w:val="6C84E765"/>
    <w:rsid w:val="6D32C866"/>
    <w:rsid w:val="6D658CCD"/>
    <w:rsid w:val="6DB55718"/>
    <w:rsid w:val="6E157354"/>
    <w:rsid w:val="6E65FE65"/>
    <w:rsid w:val="6E79C643"/>
    <w:rsid w:val="6F41C758"/>
    <w:rsid w:val="6F8469A9"/>
    <w:rsid w:val="6FCF73EE"/>
    <w:rsid w:val="707DB8EE"/>
    <w:rsid w:val="712DC392"/>
    <w:rsid w:val="717BA30D"/>
    <w:rsid w:val="71C2A58D"/>
    <w:rsid w:val="71C91DCB"/>
    <w:rsid w:val="723C46C8"/>
    <w:rsid w:val="72E7C613"/>
    <w:rsid w:val="7307C550"/>
    <w:rsid w:val="736ED4F7"/>
    <w:rsid w:val="73C9E960"/>
    <w:rsid w:val="73EB58CC"/>
    <w:rsid w:val="74045064"/>
    <w:rsid w:val="74056DF6"/>
    <w:rsid w:val="74685B86"/>
    <w:rsid w:val="74C66CFF"/>
    <w:rsid w:val="74DDAFF6"/>
    <w:rsid w:val="752AA78D"/>
    <w:rsid w:val="7540FE67"/>
    <w:rsid w:val="754CEC6F"/>
    <w:rsid w:val="75D0903C"/>
    <w:rsid w:val="75FA5D64"/>
    <w:rsid w:val="7644E23B"/>
    <w:rsid w:val="768703BA"/>
    <w:rsid w:val="76F4224D"/>
    <w:rsid w:val="7726923B"/>
    <w:rsid w:val="778059F3"/>
    <w:rsid w:val="77F8F64E"/>
    <w:rsid w:val="782FAEAB"/>
    <w:rsid w:val="7830015D"/>
    <w:rsid w:val="7883414D"/>
    <w:rsid w:val="78A5168E"/>
    <w:rsid w:val="78B2600B"/>
    <w:rsid w:val="79582116"/>
    <w:rsid w:val="79B7EE5D"/>
    <w:rsid w:val="7A601008"/>
    <w:rsid w:val="7A82E1F9"/>
    <w:rsid w:val="7AC0937A"/>
    <w:rsid w:val="7B221B57"/>
    <w:rsid w:val="7BCE7D43"/>
    <w:rsid w:val="7BE919D2"/>
    <w:rsid w:val="7BF8077D"/>
    <w:rsid w:val="7C63F155"/>
    <w:rsid w:val="7C6A2036"/>
    <w:rsid w:val="7C8C7C84"/>
    <w:rsid w:val="7CC7CED2"/>
    <w:rsid w:val="7D1678B4"/>
    <w:rsid w:val="7D9439C2"/>
    <w:rsid w:val="7DE922D6"/>
    <w:rsid w:val="7EE0B003"/>
    <w:rsid w:val="7EF69958"/>
    <w:rsid w:val="7F31E77C"/>
    <w:rsid w:val="7F90666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4445EE"/>
  <w15:chartTrackingRefBased/>
  <w15:docId w15:val="{239D18A4-94FE-4743-993D-0B471C537C5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pt-BR" w:eastAsia="pt-BR"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uiPriority="39"/>
    <w:lsdException w:name="toc 2" w:locked="1" w:uiPriority="39"/>
    <w:lsdException w:name="toc 3" w:locked="1" w:uiPriority="39"/>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lsdException w:name="footer" w:locked="1"/>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uiPriority="99"/>
    <w:lsdException w:name="FollowedHyperlink" w:locked="1"/>
    <w:lsdException w:name="Strong" w:locked="1"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semiHidden="1" w:unhideWhenUsed="1"/>
    <w:lsdException w:name="annotation subject" w:locked="1"/>
    <w:lsdException w:name="No List" w:locked="1"/>
    <w:lsdException w:name="Outline List 1" w:locked="1"/>
    <w:lsdException w:name="Outline List 2" w:locked="1"/>
    <w:lsdException w:name="Outline List 3" w:lock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Grid" w:locked="1"/>
    <w:lsdException w:name="Table Theme" w:locked="1"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105F7B"/>
    <w:pPr>
      <w:suppressAutoHyphens/>
    </w:pPr>
    <w:rPr>
      <w:rFonts w:ascii="Arial" w:hAnsi="Arial"/>
      <w:color w:val="000000"/>
      <w:sz w:val="24"/>
      <w:lang w:eastAsia="ar-SA"/>
    </w:rPr>
  </w:style>
  <w:style w:type="paragraph" w:styleId="Ttulo1">
    <w:name w:val="heading 1"/>
    <w:basedOn w:val="Normal"/>
    <w:next w:val="Normal"/>
    <w:link w:val="Ttulo1Char"/>
    <w:qFormat/>
    <w:rsid w:val="00105F7B"/>
    <w:pPr>
      <w:keepNext/>
      <w:numPr>
        <w:numId w:val="5"/>
      </w:numPr>
      <w:outlineLvl w:val="0"/>
    </w:pPr>
    <w:rPr>
      <w:rFonts w:ascii="Tahoma" w:hAnsi="Tahoma"/>
      <w:b/>
      <w:sz w:val="20"/>
    </w:rPr>
  </w:style>
  <w:style w:type="paragraph" w:styleId="Ttulo2">
    <w:name w:val="heading 2"/>
    <w:basedOn w:val="Normal"/>
    <w:next w:val="Normal"/>
    <w:link w:val="Ttulo2Char"/>
    <w:qFormat/>
    <w:rsid w:val="00105F7B"/>
    <w:pPr>
      <w:keepNext/>
      <w:numPr>
        <w:ilvl w:val="1"/>
        <w:numId w:val="5"/>
      </w:numPr>
      <w:jc w:val="both"/>
      <w:outlineLvl w:val="1"/>
    </w:pPr>
    <w:rPr>
      <w:rFonts w:ascii="Tahoma" w:hAnsi="Tahoma"/>
      <w:b/>
      <w:sz w:val="20"/>
    </w:rPr>
  </w:style>
  <w:style w:type="paragraph" w:styleId="Ttulo3">
    <w:name w:val="heading 3"/>
    <w:basedOn w:val="Normal"/>
    <w:next w:val="Normal"/>
    <w:link w:val="Ttulo3Char"/>
    <w:qFormat/>
    <w:rsid w:val="00105F7B"/>
    <w:pPr>
      <w:keepNext/>
      <w:numPr>
        <w:ilvl w:val="2"/>
        <w:numId w:val="5"/>
      </w:numPr>
      <w:outlineLvl w:val="2"/>
    </w:pPr>
    <w:rPr>
      <w:rFonts w:ascii="Tahoma" w:hAnsi="Tahoma"/>
      <w:b/>
      <w:sz w:val="12"/>
    </w:rPr>
  </w:style>
  <w:style w:type="paragraph" w:styleId="Ttulo4">
    <w:name w:val="heading 4"/>
    <w:basedOn w:val="Normal"/>
    <w:next w:val="Normal"/>
    <w:link w:val="Ttulo4Char"/>
    <w:qFormat/>
    <w:rsid w:val="00105F7B"/>
    <w:pPr>
      <w:keepNext/>
      <w:numPr>
        <w:ilvl w:val="3"/>
        <w:numId w:val="5"/>
      </w:numPr>
      <w:outlineLvl w:val="3"/>
    </w:pPr>
    <w:rPr>
      <w:rFonts w:ascii="Tahoma" w:hAnsi="Tahoma"/>
      <w:b/>
      <w:sz w:val="16"/>
    </w:rPr>
  </w:style>
  <w:style w:type="paragraph" w:styleId="Ttulo5">
    <w:name w:val="heading 5"/>
    <w:basedOn w:val="Normal"/>
    <w:next w:val="Normal"/>
    <w:link w:val="Ttulo5Char"/>
    <w:qFormat/>
    <w:rsid w:val="00105F7B"/>
    <w:pPr>
      <w:keepNext/>
      <w:numPr>
        <w:ilvl w:val="4"/>
        <w:numId w:val="5"/>
      </w:numPr>
      <w:tabs>
        <w:tab w:val="center" w:pos="914"/>
      </w:tabs>
      <w:jc w:val="center"/>
      <w:outlineLvl w:val="4"/>
    </w:pPr>
    <w:rPr>
      <w:rFonts w:ascii="Tahoma" w:hAnsi="Tahoma"/>
      <w:b/>
      <w:sz w:val="16"/>
    </w:rPr>
  </w:style>
  <w:style w:type="paragraph" w:styleId="Ttulo6">
    <w:name w:val="heading 6"/>
    <w:basedOn w:val="Normal"/>
    <w:next w:val="Normal"/>
    <w:link w:val="Ttulo6Char"/>
    <w:qFormat/>
    <w:rsid w:val="00105F7B"/>
    <w:pPr>
      <w:widowControl w:val="0"/>
      <w:numPr>
        <w:ilvl w:val="5"/>
        <w:numId w:val="5"/>
      </w:numPr>
      <w:spacing w:before="240" w:after="60" w:line="240" w:lineRule="atLeast"/>
      <w:outlineLvl w:val="5"/>
    </w:pPr>
    <w:rPr>
      <w:rFonts w:ascii="Times New Roman" w:hAnsi="Times New Roman"/>
      <w:i/>
      <w:sz w:val="22"/>
      <w:lang w:val="en-US"/>
    </w:rPr>
  </w:style>
  <w:style w:type="paragraph" w:styleId="Ttulo7">
    <w:name w:val="heading 7"/>
    <w:basedOn w:val="Normal"/>
    <w:next w:val="Normal"/>
    <w:link w:val="Ttulo7Char"/>
    <w:qFormat/>
    <w:rsid w:val="00105F7B"/>
    <w:pPr>
      <w:widowControl w:val="0"/>
      <w:numPr>
        <w:ilvl w:val="6"/>
        <w:numId w:val="5"/>
      </w:numPr>
      <w:spacing w:before="240" w:after="60" w:line="240" w:lineRule="atLeast"/>
      <w:outlineLvl w:val="6"/>
    </w:pPr>
    <w:rPr>
      <w:rFonts w:ascii="Times New Roman" w:hAnsi="Times New Roman"/>
      <w:sz w:val="20"/>
      <w:lang w:val="en-US"/>
    </w:rPr>
  </w:style>
  <w:style w:type="paragraph" w:styleId="Ttulo8">
    <w:name w:val="heading 8"/>
    <w:basedOn w:val="Normal"/>
    <w:next w:val="Normal"/>
    <w:link w:val="Ttulo8Char"/>
    <w:qFormat/>
    <w:rsid w:val="00105F7B"/>
    <w:pPr>
      <w:widowControl w:val="0"/>
      <w:numPr>
        <w:ilvl w:val="7"/>
        <w:numId w:val="5"/>
      </w:numPr>
      <w:spacing w:before="240" w:after="60" w:line="240" w:lineRule="atLeast"/>
      <w:outlineLvl w:val="7"/>
    </w:pPr>
    <w:rPr>
      <w:rFonts w:ascii="Times New Roman" w:hAnsi="Times New Roman"/>
      <w:i/>
      <w:sz w:val="20"/>
      <w:lang w:val="en-US"/>
    </w:rPr>
  </w:style>
  <w:style w:type="paragraph" w:styleId="Ttulo9">
    <w:name w:val="heading 9"/>
    <w:basedOn w:val="Normal"/>
    <w:next w:val="Normal"/>
    <w:link w:val="Ttulo9Char"/>
    <w:qFormat/>
    <w:rsid w:val="00105F7B"/>
    <w:pPr>
      <w:widowControl w:val="0"/>
      <w:numPr>
        <w:ilvl w:val="8"/>
        <w:numId w:val="5"/>
      </w:numPr>
      <w:spacing w:before="240" w:after="60" w:line="240" w:lineRule="atLeast"/>
      <w:outlineLvl w:val="8"/>
    </w:pPr>
    <w:rPr>
      <w:rFonts w:ascii="Times New Roman" w:hAnsi="Times New Roman"/>
      <w:b/>
      <w:i/>
      <w:sz w:val="18"/>
      <w:lang w:val="en-US"/>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link w:val="Ttulo1"/>
    <w:locked/>
    <w:rsid w:val="007C721A"/>
    <w:rPr>
      <w:rFonts w:ascii="Tahoma" w:hAnsi="Tahoma"/>
      <w:b/>
      <w:color w:val="000000"/>
      <w:lang w:eastAsia="ar-SA"/>
    </w:rPr>
  </w:style>
  <w:style w:type="character" w:styleId="Ttulo2Char" w:customStyle="1">
    <w:name w:val="Título 2 Char"/>
    <w:link w:val="Ttulo2"/>
    <w:locked/>
    <w:rsid w:val="007C721A"/>
    <w:rPr>
      <w:rFonts w:ascii="Tahoma" w:hAnsi="Tahoma"/>
      <w:b/>
      <w:color w:val="000000"/>
      <w:lang w:eastAsia="ar-SA"/>
    </w:rPr>
  </w:style>
  <w:style w:type="character" w:styleId="Ttulo3Char" w:customStyle="1">
    <w:name w:val="Título 3 Char"/>
    <w:link w:val="Ttulo3"/>
    <w:locked/>
    <w:rsid w:val="007C721A"/>
    <w:rPr>
      <w:rFonts w:ascii="Tahoma" w:hAnsi="Tahoma"/>
      <w:b/>
      <w:color w:val="000000"/>
      <w:sz w:val="12"/>
      <w:lang w:eastAsia="ar-SA"/>
    </w:rPr>
  </w:style>
  <w:style w:type="character" w:styleId="Ttulo4Char" w:customStyle="1">
    <w:name w:val="Título 4 Char"/>
    <w:link w:val="Ttulo4"/>
    <w:locked/>
    <w:rsid w:val="007C721A"/>
    <w:rPr>
      <w:rFonts w:ascii="Tahoma" w:hAnsi="Tahoma"/>
      <w:b/>
      <w:color w:val="000000"/>
      <w:sz w:val="16"/>
      <w:lang w:eastAsia="ar-SA"/>
    </w:rPr>
  </w:style>
  <w:style w:type="character" w:styleId="Ttulo5Char" w:customStyle="1">
    <w:name w:val="Título 5 Char"/>
    <w:link w:val="Ttulo5"/>
    <w:locked/>
    <w:rsid w:val="007C721A"/>
    <w:rPr>
      <w:rFonts w:ascii="Tahoma" w:hAnsi="Tahoma"/>
      <w:b/>
      <w:color w:val="000000"/>
      <w:sz w:val="16"/>
      <w:lang w:eastAsia="ar-SA"/>
    </w:rPr>
  </w:style>
  <w:style w:type="character" w:styleId="Ttulo6Char" w:customStyle="1">
    <w:name w:val="Título 6 Char"/>
    <w:link w:val="Ttulo6"/>
    <w:locked/>
    <w:rsid w:val="007C721A"/>
    <w:rPr>
      <w:i/>
      <w:color w:val="000000"/>
      <w:sz w:val="22"/>
      <w:lang w:val="en-US" w:eastAsia="ar-SA"/>
    </w:rPr>
  </w:style>
  <w:style w:type="character" w:styleId="Ttulo7Char" w:customStyle="1">
    <w:name w:val="Título 7 Char"/>
    <w:link w:val="Ttulo7"/>
    <w:locked/>
    <w:rsid w:val="007C721A"/>
    <w:rPr>
      <w:color w:val="000000"/>
      <w:lang w:val="en-US" w:eastAsia="ar-SA"/>
    </w:rPr>
  </w:style>
  <w:style w:type="character" w:styleId="Ttulo8Char" w:customStyle="1">
    <w:name w:val="Título 8 Char"/>
    <w:link w:val="Ttulo8"/>
    <w:locked/>
    <w:rsid w:val="007C721A"/>
    <w:rPr>
      <w:i/>
      <w:color w:val="000000"/>
      <w:lang w:val="en-US" w:eastAsia="ar-SA"/>
    </w:rPr>
  </w:style>
  <w:style w:type="character" w:styleId="Ttulo9Char" w:customStyle="1">
    <w:name w:val="Título 9 Char"/>
    <w:link w:val="Ttulo9"/>
    <w:locked/>
    <w:rsid w:val="007C721A"/>
    <w:rPr>
      <w:b/>
      <w:i/>
      <w:color w:val="000000"/>
      <w:sz w:val="18"/>
      <w:lang w:val="en-US" w:eastAsia="ar-SA"/>
    </w:rPr>
  </w:style>
  <w:style w:type="character" w:styleId="Nmerodepgina">
    <w:name w:val="page number"/>
    <w:semiHidden/>
    <w:rsid w:val="00105F7B"/>
    <w:rPr>
      <w:rFonts w:cs="Times New Roman"/>
      <w:sz w:val="16"/>
    </w:rPr>
  </w:style>
  <w:style w:type="character" w:styleId="Smbolosdenumerao" w:customStyle="1">
    <w:name w:val="Símbolos de numeração"/>
    <w:rsid w:val="00105F7B"/>
  </w:style>
  <w:style w:type="character" w:styleId="Marcadores" w:customStyle="1">
    <w:name w:val="Marcadores"/>
    <w:rsid w:val="00105F7B"/>
    <w:rPr>
      <w:rFonts w:ascii="StarSymbol" w:hAnsi="StarSymbol"/>
      <w:sz w:val="18"/>
    </w:rPr>
  </w:style>
  <w:style w:type="character" w:styleId="Hyperlink">
    <w:name w:val="Hyperlink"/>
    <w:uiPriority w:val="99"/>
    <w:rsid w:val="00105F7B"/>
    <w:rPr>
      <w:rFonts w:cs="Times New Roman"/>
      <w:color w:val="0000FF"/>
      <w:u w:val="single"/>
    </w:rPr>
  </w:style>
  <w:style w:type="character" w:styleId="HiperlinkVisitado">
    <w:name w:val="FollowedHyperlink"/>
    <w:semiHidden/>
    <w:rsid w:val="00105F7B"/>
    <w:rPr>
      <w:rFonts w:cs="Times New Roman"/>
      <w:color w:val="800080"/>
      <w:u w:val="single"/>
    </w:rPr>
  </w:style>
  <w:style w:type="character" w:styleId="WW8Num1z0" w:customStyle="1">
    <w:name w:val="WW8Num1z0"/>
    <w:rsid w:val="00105F7B"/>
    <w:rPr>
      <w:rFonts w:ascii="Symbol" w:hAnsi="Symbol"/>
    </w:rPr>
  </w:style>
  <w:style w:type="character" w:styleId="WW8Num2z0" w:customStyle="1">
    <w:name w:val="WW8Num2z0"/>
    <w:rsid w:val="00105F7B"/>
    <w:rPr>
      <w:rFonts w:ascii="Symbol" w:hAnsi="Symbol"/>
      <w:color w:val="000000"/>
    </w:rPr>
  </w:style>
  <w:style w:type="character" w:styleId="WW8Num8z0" w:customStyle="1">
    <w:name w:val="WW8Num8z0"/>
    <w:rsid w:val="00105F7B"/>
    <w:rPr>
      <w:rFonts w:ascii="Wingdings" w:hAnsi="Wingdings"/>
    </w:rPr>
  </w:style>
  <w:style w:type="character" w:styleId="WW8Num11z0" w:customStyle="1">
    <w:name w:val="WW8Num11z0"/>
    <w:rsid w:val="00105F7B"/>
    <w:rPr>
      <w:rFonts w:ascii="Symbol" w:hAnsi="Symbol"/>
    </w:rPr>
  </w:style>
  <w:style w:type="character" w:styleId="WW8Num11z1" w:customStyle="1">
    <w:name w:val="WW8Num11z1"/>
    <w:rsid w:val="00105F7B"/>
    <w:rPr>
      <w:rFonts w:ascii="Courier New" w:hAnsi="Courier New"/>
    </w:rPr>
  </w:style>
  <w:style w:type="character" w:styleId="WW8Num11z2" w:customStyle="1">
    <w:name w:val="WW8Num11z2"/>
    <w:rsid w:val="00105F7B"/>
    <w:rPr>
      <w:rFonts w:ascii="Wingdings" w:hAnsi="Wingdings"/>
    </w:rPr>
  </w:style>
  <w:style w:type="character" w:styleId="Fontepargpadro2" w:customStyle="1">
    <w:name w:val="Fonte parág. padrão2"/>
    <w:rsid w:val="00105F7B"/>
  </w:style>
  <w:style w:type="character" w:styleId="Fontepargpadro1" w:customStyle="1">
    <w:name w:val="Fonte parág. padrão1"/>
    <w:rsid w:val="00105F7B"/>
  </w:style>
  <w:style w:type="character" w:styleId="WW8Num1z1" w:customStyle="1">
    <w:name w:val="WW8Num1z1"/>
    <w:rsid w:val="00105F7B"/>
    <w:rPr>
      <w:rFonts w:ascii="Courier New" w:hAnsi="Courier New"/>
    </w:rPr>
  </w:style>
  <w:style w:type="character" w:styleId="WW8Num1z2" w:customStyle="1">
    <w:name w:val="WW8Num1z2"/>
    <w:rsid w:val="00105F7B"/>
    <w:rPr>
      <w:rFonts w:ascii="Wingdings" w:hAnsi="Wingdings"/>
    </w:rPr>
  </w:style>
  <w:style w:type="character" w:styleId="WW8Num4z0" w:customStyle="1">
    <w:name w:val="WW8Num4z0"/>
    <w:rsid w:val="00105F7B"/>
    <w:rPr>
      <w:rFonts w:ascii="Wingdings" w:hAnsi="Wingdings"/>
    </w:rPr>
  </w:style>
  <w:style w:type="character" w:styleId="WW8Num4z1" w:customStyle="1">
    <w:name w:val="WW8Num4z1"/>
    <w:rsid w:val="00105F7B"/>
    <w:rPr>
      <w:rFonts w:ascii="Courier New" w:hAnsi="Courier New"/>
    </w:rPr>
  </w:style>
  <w:style w:type="character" w:styleId="WW8Num4z3" w:customStyle="1">
    <w:name w:val="WW8Num4z3"/>
    <w:rsid w:val="00105F7B"/>
    <w:rPr>
      <w:rFonts w:ascii="Symbol" w:hAnsi="Symbol"/>
    </w:rPr>
  </w:style>
  <w:style w:type="character" w:styleId="WW8Num5z0" w:customStyle="1">
    <w:name w:val="WW8Num5z0"/>
    <w:rsid w:val="00105F7B"/>
    <w:rPr>
      <w:rFonts w:ascii="Symbol" w:hAnsi="Symbol"/>
    </w:rPr>
  </w:style>
  <w:style w:type="character" w:styleId="WW8Num5z1" w:customStyle="1">
    <w:name w:val="WW8Num5z1"/>
    <w:rsid w:val="00105F7B"/>
    <w:rPr>
      <w:rFonts w:ascii="Courier New" w:hAnsi="Courier New"/>
    </w:rPr>
  </w:style>
  <w:style w:type="character" w:styleId="WW8Num5z2" w:customStyle="1">
    <w:name w:val="WW8Num5z2"/>
    <w:rsid w:val="00105F7B"/>
    <w:rPr>
      <w:rFonts w:ascii="Wingdings" w:hAnsi="Wingdings"/>
    </w:rPr>
  </w:style>
  <w:style w:type="character" w:styleId="WW8Num6z0" w:customStyle="1">
    <w:name w:val="WW8Num6z0"/>
    <w:rsid w:val="00105F7B"/>
    <w:rPr>
      <w:rFonts w:ascii="Symbol" w:hAnsi="Symbol"/>
    </w:rPr>
  </w:style>
  <w:style w:type="character" w:styleId="WW8Num6z1" w:customStyle="1">
    <w:name w:val="WW8Num6z1"/>
    <w:rsid w:val="00105F7B"/>
    <w:rPr>
      <w:rFonts w:ascii="Courier New" w:hAnsi="Courier New"/>
    </w:rPr>
  </w:style>
  <w:style w:type="character" w:styleId="WW8Num6z2" w:customStyle="1">
    <w:name w:val="WW8Num6z2"/>
    <w:rsid w:val="00105F7B"/>
    <w:rPr>
      <w:rFonts w:ascii="Wingdings" w:hAnsi="Wingdings"/>
    </w:rPr>
  </w:style>
  <w:style w:type="character" w:styleId="WW8Num7z0" w:customStyle="1">
    <w:name w:val="WW8Num7z0"/>
    <w:rsid w:val="00105F7B"/>
    <w:rPr>
      <w:rFonts w:ascii="Wingdings" w:hAnsi="Wingdings"/>
    </w:rPr>
  </w:style>
  <w:style w:type="character" w:styleId="WW8Num7z1" w:customStyle="1">
    <w:name w:val="WW8Num7z1"/>
    <w:rsid w:val="00105F7B"/>
    <w:rPr>
      <w:rFonts w:ascii="Courier New" w:hAnsi="Courier New"/>
    </w:rPr>
  </w:style>
  <w:style w:type="character" w:styleId="WW8Num7z3" w:customStyle="1">
    <w:name w:val="WW8Num7z3"/>
    <w:rsid w:val="00105F7B"/>
    <w:rPr>
      <w:rFonts w:ascii="Symbol" w:hAnsi="Symbol"/>
    </w:rPr>
  </w:style>
  <w:style w:type="character" w:styleId="WW8Num8z1" w:customStyle="1">
    <w:name w:val="WW8Num8z1"/>
    <w:rsid w:val="00105F7B"/>
    <w:rPr>
      <w:rFonts w:ascii="Courier New" w:hAnsi="Courier New"/>
    </w:rPr>
  </w:style>
  <w:style w:type="character" w:styleId="WW8Num8z3" w:customStyle="1">
    <w:name w:val="WW8Num8z3"/>
    <w:rsid w:val="00105F7B"/>
    <w:rPr>
      <w:rFonts w:ascii="Symbol" w:hAnsi="Symbol"/>
    </w:rPr>
  </w:style>
  <w:style w:type="character" w:styleId="WW8Num9z0" w:customStyle="1">
    <w:name w:val="WW8Num9z0"/>
    <w:rsid w:val="00105F7B"/>
    <w:rPr>
      <w:rFonts w:ascii="Symbol" w:hAnsi="Symbol"/>
      <w:color w:val="000000"/>
    </w:rPr>
  </w:style>
  <w:style w:type="character" w:styleId="WW8Num9z1" w:customStyle="1">
    <w:name w:val="WW8Num9z1"/>
    <w:rsid w:val="00105F7B"/>
    <w:rPr>
      <w:rFonts w:ascii="Courier New" w:hAnsi="Courier New"/>
    </w:rPr>
  </w:style>
  <w:style w:type="character" w:styleId="WW8Num9z2" w:customStyle="1">
    <w:name w:val="WW8Num9z2"/>
    <w:rsid w:val="00105F7B"/>
    <w:rPr>
      <w:rFonts w:ascii="Wingdings" w:hAnsi="Wingdings"/>
    </w:rPr>
  </w:style>
  <w:style w:type="character" w:styleId="WW8Num9z3" w:customStyle="1">
    <w:name w:val="WW8Num9z3"/>
    <w:rsid w:val="00105F7B"/>
    <w:rPr>
      <w:rFonts w:ascii="Symbol" w:hAnsi="Symbol"/>
    </w:rPr>
  </w:style>
  <w:style w:type="character" w:styleId="WW8Num10z0" w:customStyle="1">
    <w:name w:val="WW8Num10z0"/>
    <w:rsid w:val="00105F7B"/>
    <w:rPr>
      <w:rFonts w:ascii="Symbol" w:hAnsi="Symbol"/>
      <w:sz w:val="20"/>
    </w:rPr>
  </w:style>
  <w:style w:type="character" w:styleId="WW8Num10z1" w:customStyle="1">
    <w:name w:val="WW8Num10z1"/>
    <w:rsid w:val="00105F7B"/>
    <w:rPr>
      <w:rFonts w:ascii="Courier New" w:hAnsi="Courier New"/>
      <w:sz w:val="20"/>
    </w:rPr>
  </w:style>
  <w:style w:type="character" w:styleId="WW8Num10z2" w:customStyle="1">
    <w:name w:val="WW8Num10z2"/>
    <w:rsid w:val="00105F7B"/>
    <w:rPr>
      <w:rFonts w:ascii="Wingdings" w:hAnsi="Wingdings"/>
      <w:sz w:val="20"/>
    </w:rPr>
  </w:style>
  <w:style w:type="character" w:styleId="WW8Num12z0" w:customStyle="1">
    <w:name w:val="WW8Num12z0"/>
    <w:rsid w:val="00105F7B"/>
    <w:rPr>
      <w:rFonts w:ascii="Symbol" w:hAnsi="Symbol"/>
      <w:color w:val="000000"/>
    </w:rPr>
  </w:style>
  <w:style w:type="character" w:styleId="WW8Num12z1" w:customStyle="1">
    <w:name w:val="WW8Num12z1"/>
    <w:rsid w:val="00105F7B"/>
    <w:rPr>
      <w:rFonts w:ascii="Courier New" w:hAnsi="Courier New"/>
    </w:rPr>
  </w:style>
  <w:style w:type="character" w:styleId="WW8Num12z2" w:customStyle="1">
    <w:name w:val="WW8Num12z2"/>
    <w:rsid w:val="00105F7B"/>
    <w:rPr>
      <w:rFonts w:ascii="Wingdings" w:hAnsi="Wingdings"/>
    </w:rPr>
  </w:style>
  <w:style w:type="character" w:styleId="WW8Num12z3" w:customStyle="1">
    <w:name w:val="WW8Num12z3"/>
    <w:rsid w:val="00105F7B"/>
    <w:rPr>
      <w:rFonts w:ascii="Symbol" w:hAnsi="Symbol"/>
    </w:rPr>
  </w:style>
  <w:style w:type="character" w:styleId="WW8Num13z0" w:customStyle="1">
    <w:name w:val="WW8Num13z0"/>
    <w:rsid w:val="00105F7B"/>
    <w:rPr>
      <w:rFonts w:ascii="Symbol" w:hAnsi="Symbol"/>
    </w:rPr>
  </w:style>
  <w:style w:type="character" w:styleId="WW8Num13z1" w:customStyle="1">
    <w:name w:val="WW8Num13z1"/>
    <w:rsid w:val="00105F7B"/>
    <w:rPr>
      <w:rFonts w:ascii="Courier New" w:hAnsi="Courier New"/>
    </w:rPr>
  </w:style>
  <w:style w:type="character" w:styleId="WW8Num13z2" w:customStyle="1">
    <w:name w:val="WW8Num13z2"/>
    <w:rsid w:val="00105F7B"/>
    <w:rPr>
      <w:rFonts w:ascii="Wingdings" w:hAnsi="Wingdings"/>
    </w:rPr>
  </w:style>
  <w:style w:type="character" w:styleId="WW8Num14z0" w:customStyle="1">
    <w:name w:val="WW8Num14z0"/>
    <w:rsid w:val="00105F7B"/>
    <w:rPr>
      <w:rFonts w:ascii="Times New Roman" w:hAnsi="Times New Roman"/>
    </w:rPr>
  </w:style>
  <w:style w:type="character" w:styleId="WW8Num14z1" w:customStyle="1">
    <w:name w:val="WW8Num14z1"/>
    <w:rsid w:val="00105F7B"/>
    <w:rPr>
      <w:rFonts w:ascii="Courier New" w:hAnsi="Courier New"/>
    </w:rPr>
  </w:style>
  <w:style w:type="character" w:styleId="WW8Num14z2" w:customStyle="1">
    <w:name w:val="WW8Num14z2"/>
    <w:rsid w:val="00105F7B"/>
    <w:rPr>
      <w:rFonts w:ascii="Wingdings" w:hAnsi="Wingdings"/>
    </w:rPr>
  </w:style>
  <w:style w:type="character" w:styleId="WW8Num14z3" w:customStyle="1">
    <w:name w:val="WW8Num14z3"/>
    <w:rsid w:val="00105F7B"/>
    <w:rPr>
      <w:rFonts w:ascii="Symbol" w:hAnsi="Symbol"/>
    </w:rPr>
  </w:style>
  <w:style w:type="character" w:styleId="WW8Num15z0" w:customStyle="1">
    <w:name w:val="WW8Num15z0"/>
    <w:rsid w:val="00105F7B"/>
    <w:rPr>
      <w:rFonts w:ascii="Wingdings" w:hAnsi="Wingdings"/>
    </w:rPr>
  </w:style>
  <w:style w:type="character" w:styleId="WW8Num15z1" w:customStyle="1">
    <w:name w:val="WW8Num15z1"/>
    <w:rsid w:val="00105F7B"/>
    <w:rPr>
      <w:rFonts w:ascii="Courier New" w:hAnsi="Courier New"/>
    </w:rPr>
  </w:style>
  <w:style w:type="character" w:styleId="WW8Num15z3" w:customStyle="1">
    <w:name w:val="WW8Num15z3"/>
    <w:rsid w:val="00105F7B"/>
    <w:rPr>
      <w:rFonts w:ascii="Symbol" w:hAnsi="Symbol"/>
    </w:rPr>
  </w:style>
  <w:style w:type="character" w:styleId="WW8Num16z0" w:customStyle="1">
    <w:name w:val="WW8Num16z0"/>
    <w:rsid w:val="00105F7B"/>
    <w:rPr>
      <w:rFonts w:ascii="Symbol" w:hAnsi="Symbol"/>
      <w:color w:val="000000"/>
    </w:rPr>
  </w:style>
  <w:style w:type="character" w:styleId="WW8Num16z1" w:customStyle="1">
    <w:name w:val="WW8Num16z1"/>
    <w:rsid w:val="00105F7B"/>
    <w:rPr>
      <w:rFonts w:ascii="Courier New" w:hAnsi="Courier New"/>
    </w:rPr>
  </w:style>
  <w:style w:type="character" w:styleId="WW8Num16z2" w:customStyle="1">
    <w:name w:val="WW8Num16z2"/>
    <w:rsid w:val="00105F7B"/>
    <w:rPr>
      <w:rFonts w:ascii="Wingdings" w:hAnsi="Wingdings"/>
    </w:rPr>
  </w:style>
  <w:style w:type="character" w:styleId="WW8Num16z3" w:customStyle="1">
    <w:name w:val="WW8Num16z3"/>
    <w:rsid w:val="00105F7B"/>
    <w:rPr>
      <w:rFonts w:ascii="Symbol" w:hAnsi="Symbol"/>
    </w:rPr>
  </w:style>
  <w:style w:type="character" w:styleId="WW8Num18z0" w:customStyle="1">
    <w:name w:val="WW8Num18z0"/>
    <w:rsid w:val="00105F7B"/>
    <w:rPr>
      <w:rFonts w:ascii="Wingdings" w:hAnsi="Wingdings"/>
    </w:rPr>
  </w:style>
  <w:style w:type="character" w:styleId="WW8Num18z1" w:customStyle="1">
    <w:name w:val="WW8Num18z1"/>
    <w:rsid w:val="00105F7B"/>
    <w:rPr>
      <w:rFonts w:ascii="Courier New" w:hAnsi="Courier New"/>
    </w:rPr>
  </w:style>
  <w:style w:type="character" w:styleId="WW8Num18z3" w:customStyle="1">
    <w:name w:val="WW8Num18z3"/>
    <w:rsid w:val="00105F7B"/>
    <w:rPr>
      <w:rFonts w:ascii="Symbol" w:hAnsi="Symbol"/>
    </w:rPr>
  </w:style>
  <w:style w:type="character" w:styleId="CTMISInstruesChar" w:customStyle="1">
    <w:name w:val="CTM/IS Instruções Char"/>
    <w:rsid w:val="00105F7B"/>
    <w:rPr>
      <w:rFonts w:ascii="Arial" w:hAnsi="Arial" w:cs="Arial"/>
      <w:i/>
      <w:color w:val="0000FF"/>
      <w:sz w:val="18"/>
      <w:lang w:val="pt-BR" w:eastAsia="ar-SA" w:bidi="ar-SA"/>
    </w:rPr>
  </w:style>
  <w:style w:type="paragraph" w:styleId="Corpodetexto">
    <w:name w:val="Body Text"/>
    <w:basedOn w:val="Normal"/>
    <w:link w:val="CorpodetextoChar"/>
    <w:semiHidden/>
    <w:rsid w:val="00105F7B"/>
    <w:pPr>
      <w:spacing w:after="120"/>
    </w:pPr>
  </w:style>
  <w:style w:type="character" w:styleId="CorpodetextoChar" w:customStyle="1">
    <w:name w:val="Corpo de texto Char"/>
    <w:link w:val="Corpodetexto"/>
    <w:semiHidden/>
    <w:locked/>
    <w:rsid w:val="007C721A"/>
    <w:rPr>
      <w:rFonts w:ascii="Arial" w:hAnsi="Arial" w:cs="Times New Roman"/>
      <w:color w:val="000000"/>
      <w:sz w:val="20"/>
      <w:szCs w:val="20"/>
      <w:lang w:val="x-none" w:eastAsia="ar-SA" w:bidi="ar-SA"/>
    </w:rPr>
  </w:style>
  <w:style w:type="paragraph" w:styleId="Captulo" w:customStyle="1">
    <w:name w:val="Capítulo"/>
    <w:basedOn w:val="Normal"/>
    <w:next w:val="Corpodetexto"/>
    <w:rsid w:val="00105F7B"/>
    <w:pPr>
      <w:keepNext/>
      <w:spacing w:before="240" w:after="120"/>
    </w:pPr>
    <w:rPr>
      <w:rFonts w:eastAsia="MS Mincho" w:cs="Tahoma"/>
      <w:sz w:val="28"/>
      <w:szCs w:val="28"/>
    </w:rPr>
  </w:style>
  <w:style w:type="paragraph" w:styleId="Ttulo">
    <w:name w:val="Title"/>
    <w:basedOn w:val="Normal"/>
    <w:next w:val="Corpodetexto"/>
    <w:link w:val="TtuloChar"/>
    <w:qFormat/>
    <w:rsid w:val="00105F7B"/>
    <w:pPr>
      <w:keepNext/>
      <w:spacing w:before="240" w:after="120"/>
    </w:pPr>
    <w:rPr>
      <w:rFonts w:cs="Tahoma"/>
      <w:sz w:val="28"/>
      <w:szCs w:val="28"/>
    </w:rPr>
  </w:style>
  <w:style w:type="character" w:styleId="TtuloChar" w:customStyle="1">
    <w:name w:val="Título Char"/>
    <w:link w:val="Ttulo"/>
    <w:locked/>
    <w:rsid w:val="007C721A"/>
    <w:rPr>
      <w:rFonts w:ascii="Cambria" w:hAnsi="Cambria" w:cs="Times New Roman"/>
      <w:b/>
      <w:bCs/>
      <w:color w:val="000000"/>
      <w:kern w:val="28"/>
      <w:sz w:val="32"/>
      <w:szCs w:val="32"/>
      <w:lang w:val="x-none" w:eastAsia="ar-SA" w:bidi="ar-SA"/>
    </w:rPr>
  </w:style>
  <w:style w:type="paragraph" w:styleId="Subttulo">
    <w:name w:val="Subtitle"/>
    <w:basedOn w:val="Normal"/>
    <w:next w:val="Corpodetexto"/>
    <w:link w:val="SubttuloChar"/>
    <w:qFormat/>
    <w:rsid w:val="00105F7B"/>
    <w:pPr>
      <w:jc w:val="center"/>
    </w:pPr>
    <w:rPr>
      <w:rFonts w:ascii="Times New Roman" w:hAnsi="Times New Roman"/>
      <w:b/>
      <w:sz w:val="28"/>
    </w:rPr>
  </w:style>
  <w:style w:type="character" w:styleId="SubttuloChar" w:customStyle="1">
    <w:name w:val="Subtítulo Char"/>
    <w:link w:val="Subttulo"/>
    <w:locked/>
    <w:rsid w:val="007C721A"/>
    <w:rPr>
      <w:rFonts w:ascii="Cambria" w:hAnsi="Cambria" w:cs="Times New Roman"/>
      <w:color w:val="000000"/>
      <w:sz w:val="24"/>
      <w:szCs w:val="24"/>
      <w:lang w:val="x-none" w:eastAsia="ar-SA" w:bidi="ar-SA"/>
    </w:rPr>
  </w:style>
  <w:style w:type="paragraph" w:styleId="Lista">
    <w:name w:val="List"/>
    <w:basedOn w:val="Corpodetexto"/>
    <w:semiHidden/>
    <w:rsid w:val="00105F7B"/>
    <w:rPr>
      <w:rFonts w:cs="Tahoma"/>
    </w:rPr>
  </w:style>
  <w:style w:type="paragraph" w:styleId="Cabealho">
    <w:name w:val="header"/>
    <w:basedOn w:val="Normal"/>
    <w:link w:val="CabealhoChar"/>
    <w:rsid w:val="00105F7B"/>
    <w:pPr>
      <w:tabs>
        <w:tab w:val="center" w:pos="4419"/>
        <w:tab w:val="right" w:pos="8838"/>
      </w:tabs>
    </w:pPr>
  </w:style>
  <w:style w:type="character" w:styleId="CabealhoChar" w:customStyle="1">
    <w:name w:val="Cabeçalho Char"/>
    <w:link w:val="Cabealho"/>
    <w:semiHidden/>
    <w:locked/>
    <w:rsid w:val="007C721A"/>
    <w:rPr>
      <w:rFonts w:ascii="Arial" w:hAnsi="Arial" w:cs="Times New Roman"/>
      <w:color w:val="000000"/>
      <w:sz w:val="20"/>
      <w:szCs w:val="20"/>
      <w:lang w:val="x-none" w:eastAsia="ar-SA" w:bidi="ar-SA"/>
    </w:rPr>
  </w:style>
  <w:style w:type="paragraph" w:styleId="Rodap">
    <w:name w:val="footer"/>
    <w:basedOn w:val="Normal"/>
    <w:link w:val="RodapChar"/>
    <w:semiHidden/>
    <w:rsid w:val="00105F7B"/>
    <w:pPr>
      <w:tabs>
        <w:tab w:val="center" w:pos="4419"/>
        <w:tab w:val="right" w:pos="8838"/>
      </w:tabs>
    </w:pPr>
  </w:style>
  <w:style w:type="character" w:styleId="RodapChar" w:customStyle="1">
    <w:name w:val="Rodapé Char"/>
    <w:link w:val="Rodap"/>
    <w:semiHidden/>
    <w:locked/>
    <w:rsid w:val="00BD02C5"/>
    <w:rPr>
      <w:rFonts w:ascii="Arial" w:hAnsi="Arial" w:cs="Times New Roman"/>
      <w:color w:val="000000"/>
      <w:sz w:val="24"/>
      <w:lang w:val="x-none" w:eastAsia="ar-SA" w:bidi="ar-SA"/>
    </w:rPr>
  </w:style>
  <w:style w:type="paragraph" w:styleId="Contedodatabela" w:customStyle="1">
    <w:name w:val="Conteúdo da tabela"/>
    <w:basedOn w:val="Normal"/>
    <w:rsid w:val="00105F7B"/>
    <w:pPr>
      <w:suppressLineNumbers/>
    </w:pPr>
  </w:style>
  <w:style w:type="paragraph" w:styleId="Ttulodatabela" w:customStyle="1">
    <w:name w:val="Título da tabela"/>
    <w:basedOn w:val="Contedodatabela"/>
    <w:rsid w:val="00105F7B"/>
    <w:pPr>
      <w:jc w:val="center"/>
    </w:pPr>
    <w:rPr>
      <w:b/>
      <w:bCs/>
      <w:i/>
      <w:iCs/>
    </w:rPr>
  </w:style>
  <w:style w:type="paragraph" w:styleId="Legenda2" w:customStyle="1">
    <w:name w:val="Legenda2"/>
    <w:basedOn w:val="Normal"/>
    <w:rsid w:val="00105F7B"/>
    <w:pPr>
      <w:suppressLineNumbers/>
      <w:spacing w:before="120" w:after="120"/>
    </w:pPr>
    <w:rPr>
      <w:rFonts w:cs="Tahoma"/>
      <w:i/>
      <w:iCs/>
      <w:sz w:val="20"/>
    </w:rPr>
  </w:style>
  <w:style w:type="paragraph" w:styleId="Tabela" w:customStyle="1">
    <w:name w:val="Tabela"/>
    <w:basedOn w:val="Legenda1"/>
    <w:rsid w:val="00105F7B"/>
  </w:style>
  <w:style w:type="paragraph" w:styleId="Contedodoquadro" w:customStyle="1">
    <w:name w:val="Conteúdo do quadro"/>
    <w:basedOn w:val="Corpodetexto"/>
    <w:rsid w:val="00105F7B"/>
  </w:style>
  <w:style w:type="paragraph" w:styleId="ndice" w:customStyle="1">
    <w:name w:val="Índice"/>
    <w:basedOn w:val="Normal"/>
    <w:rsid w:val="00105F7B"/>
    <w:pPr>
      <w:suppressLineNumbers/>
    </w:pPr>
    <w:rPr>
      <w:rFonts w:cs="Tahoma"/>
    </w:rPr>
  </w:style>
  <w:style w:type="paragraph" w:styleId="Remissivo1">
    <w:name w:val="index 1"/>
    <w:basedOn w:val="Normal"/>
    <w:next w:val="Normal"/>
    <w:semiHidden/>
    <w:rsid w:val="00105F7B"/>
    <w:pPr>
      <w:ind w:left="240" w:hanging="240"/>
    </w:pPr>
  </w:style>
  <w:style w:type="paragraph" w:styleId="Sumrio1">
    <w:name w:val="toc 1"/>
    <w:basedOn w:val="Normal"/>
    <w:next w:val="Normal"/>
    <w:autoRedefine/>
    <w:uiPriority w:val="39"/>
    <w:rsid w:val="00265C5C"/>
    <w:pPr>
      <w:spacing w:before="120"/>
    </w:pPr>
    <w:rPr>
      <w:b/>
      <w:bCs/>
      <w:i/>
      <w:iCs/>
      <w:sz w:val="20"/>
      <w:szCs w:val="28"/>
    </w:rPr>
  </w:style>
  <w:style w:type="paragraph" w:styleId="Sumrio2">
    <w:name w:val="toc 2"/>
    <w:basedOn w:val="Normal"/>
    <w:next w:val="Normal"/>
    <w:uiPriority w:val="39"/>
    <w:rsid w:val="00105F7B"/>
    <w:pPr>
      <w:spacing w:before="120"/>
      <w:ind w:left="240"/>
    </w:pPr>
    <w:rPr>
      <w:rFonts w:ascii="Times New Roman" w:hAnsi="Times New Roman"/>
      <w:b/>
      <w:bCs/>
      <w:szCs w:val="26"/>
    </w:rPr>
  </w:style>
  <w:style w:type="paragraph" w:styleId="Sumrio3">
    <w:name w:val="toc 3"/>
    <w:basedOn w:val="Normal"/>
    <w:next w:val="Normal"/>
    <w:uiPriority w:val="39"/>
    <w:rsid w:val="00105F7B"/>
    <w:pPr>
      <w:ind w:left="480"/>
    </w:pPr>
    <w:rPr>
      <w:rFonts w:ascii="Times New Roman" w:hAnsi="Times New Roman"/>
      <w:szCs w:val="24"/>
    </w:rPr>
  </w:style>
  <w:style w:type="paragraph" w:styleId="Sumrio4">
    <w:name w:val="toc 4"/>
    <w:basedOn w:val="Normal"/>
    <w:next w:val="Normal"/>
    <w:semiHidden/>
    <w:rsid w:val="00105F7B"/>
    <w:pPr>
      <w:ind w:left="720"/>
    </w:pPr>
    <w:rPr>
      <w:rFonts w:ascii="Times New Roman" w:hAnsi="Times New Roman"/>
      <w:szCs w:val="24"/>
    </w:rPr>
  </w:style>
  <w:style w:type="paragraph" w:styleId="Sumrio5">
    <w:name w:val="toc 5"/>
    <w:basedOn w:val="Normal"/>
    <w:next w:val="Normal"/>
    <w:semiHidden/>
    <w:rsid w:val="00105F7B"/>
    <w:pPr>
      <w:ind w:left="960"/>
    </w:pPr>
    <w:rPr>
      <w:rFonts w:ascii="Times New Roman" w:hAnsi="Times New Roman"/>
      <w:szCs w:val="24"/>
    </w:rPr>
  </w:style>
  <w:style w:type="paragraph" w:styleId="Sumrio6">
    <w:name w:val="toc 6"/>
    <w:basedOn w:val="Normal"/>
    <w:next w:val="Normal"/>
    <w:semiHidden/>
    <w:rsid w:val="00105F7B"/>
    <w:pPr>
      <w:ind w:left="1200"/>
    </w:pPr>
    <w:rPr>
      <w:rFonts w:ascii="Times New Roman" w:hAnsi="Times New Roman"/>
      <w:szCs w:val="24"/>
    </w:rPr>
  </w:style>
  <w:style w:type="paragraph" w:styleId="Sumrio7">
    <w:name w:val="toc 7"/>
    <w:basedOn w:val="Normal"/>
    <w:next w:val="Normal"/>
    <w:semiHidden/>
    <w:rsid w:val="00105F7B"/>
    <w:pPr>
      <w:ind w:left="1440"/>
    </w:pPr>
    <w:rPr>
      <w:rFonts w:ascii="Times New Roman" w:hAnsi="Times New Roman"/>
      <w:szCs w:val="24"/>
    </w:rPr>
  </w:style>
  <w:style w:type="paragraph" w:styleId="Sumrio8">
    <w:name w:val="toc 8"/>
    <w:basedOn w:val="Normal"/>
    <w:next w:val="Normal"/>
    <w:semiHidden/>
    <w:rsid w:val="00105F7B"/>
    <w:pPr>
      <w:ind w:left="1680"/>
    </w:pPr>
    <w:rPr>
      <w:rFonts w:ascii="Times New Roman" w:hAnsi="Times New Roman"/>
      <w:szCs w:val="24"/>
    </w:rPr>
  </w:style>
  <w:style w:type="paragraph" w:styleId="Sumrio9">
    <w:name w:val="toc 9"/>
    <w:basedOn w:val="Normal"/>
    <w:next w:val="Normal"/>
    <w:semiHidden/>
    <w:rsid w:val="00105F7B"/>
    <w:pPr>
      <w:ind w:left="1920"/>
    </w:pPr>
    <w:rPr>
      <w:rFonts w:ascii="Times New Roman" w:hAnsi="Times New Roman"/>
      <w:szCs w:val="24"/>
    </w:rPr>
  </w:style>
  <w:style w:type="paragraph" w:styleId="Contedo10" w:customStyle="1">
    <w:name w:val="Conteúdo 10"/>
    <w:basedOn w:val="ndice"/>
    <w:rsid w:val="00105F7B"/>
    <w:pPr>
      <w:tabs>
        <w:tab w:val="right" w:leader="dot" w:pos="9637"/>
      </w:tabs>
      <w:ind w:left="2547"/>
    </w:pPr>
  </w:style>
  <w:style w:type="paragraph" w:styleId="Ttulo10" w:customStyle="1">
    <w:name w:val="Título1"/>
    <w:basedOn w:val="Normal"/>
    <w:next w:val="Corpodetexto"/>
    <w:rsid w:val="00105F7B"/>
    <w:pPr>
      <w:keepNext/>
      <w:spacing w:before="240" w:after="120"/>
    </w:pPr>
    <w:rPr>
      <w:rFonts w:cs="Tahoma"/>
      <w:sz w:val="28"/>
      <w:szCs w:val="28"/>
    </w:rPr>
  </w:style>
  <w:style w:type="paragraph" w:styleId="Legenda1" w:customStyle="1">
    <w:name w:val="Legenda1"/>
    <w:basedOn w:val="Normal"/>
    <w:rsid w:val="00105F7B"/>
    <w:pPr>
      <w:suppressLineNumbers/>
      <w:spacing w:before="120" w:after="120"/>
    </w:pPr>
    <w:rPr>
      <w:rFonts w:cs="Tahoma"/>
      <w:i/>
      <w:iCs/>
      <w:sz w:val="20"/>
    </w:rPr>
  </w:style>
  <w:style w:type="paragraph" w:styleId="CTMISInstrues" w:customStyle="1">
    <w:name w:val="CTM/IS Instruções"/>
    <w:rsid w:val="00105F7B"/>
    <w:pPr>
      <w:suppressAutoHyphens/>
      <w:spacing w:before="60" w:after="60"/>
    </w:pPr>
    <w:rPr>
      <w:rFonts w:ascii="Arial" w:hAnsi="Arial" w:cs="Arial"/>
      <w:i/>
      <w:color w:val="0000FF"/>
      <w:sz w:val="18"/>
      <w:lang w:eastAsia="ar-SA"/>
    </w:rPr>
  </w:style>
  <w:style w:type="paragraph" w:styleId="CTMISCorpo1" w:customStyle="1">
    <w:name w:val="CTM/IS Corpo 1"/>
    <w:rsid w:val="00105F7B"/>
    <w:pPr>
      <w:suppressAutoHyphens/>
      <w:spacing w:before="120"/>
      <w:ind w:firstLine="425"/>
      <w:jc w:val="both"/>
    </w:pPr>
    <w:rPr>
      <w:rFonts w:ascii="Arial" w:hAnsi="Arial"/>
      <w:lang w:eastAsia="ar-SA"/>
    </w:rPr>
  </w:style>
  <w:style w:type="paragraph" w:styleId="CTMISNvel4" w:customStyle="1">
    <w:name w:val="CTM/IS Nível 4"/>
    <w:next w:val="CTMISCorpo1"/>
    <w:rsid w:val="008E0B9C"/>
    <w:pPr>
      <w:numPr>
        <w:numId w:val="3"/>
      </w:numPr>
      <w:suppressAutoHyphens/>
      <w:spacing w:before="120"/>
      <w:jc w:val="both"/>
    </w:pPr>
    <w:rPr>
      <w:rFonts w:ascii="Arial" w:hAnsi="Arial"/>
      <w:lang w:eastAsia="ar-SA"/>
    </w:rPr>
  </w:style>
  <w:style w:type="paragraph" w:styleId="CTMISNvel1" w:customStyle="1">
    <w:name w:val="CTM/IS Nível 1"/>
    <w:next w:val="CTMISNvel2"/>
    <w:rsid w:val="00105F7B"/>
    <w:pPr>
      <w:keepNext/>
      <w:numPr>
        <w:numId w:val="1"/>
      </w:numPr>
      <w:suppressAutoHyphens/>
      <w:spacing w:before="240"/>
    </w:pPr>
    <w:rPr>
      <w:rFonts w:ascii="Arial" w:hAnsi="Arial"/>
      <w:b/>
      <w:i/>
      <w:caps/>
      <w:sz w:val="24"/>
      <w:lang w:eastAsia="ar-SA"/>
    </w:rPr>
  </w:style>
  <w:style w:type="paragraph" w:styleId="CTMISNvel2" w:customStyle="1">
    <w:name w:val="CTM/IS Nível 2"/>
    <w:next w:val="CTMISNvel3"/>
    <w:rsid w:val="00105F7B"/>
    <w:pPr>
      <w:keepNext/>
      <w:tabs>
        <w:tab w:val="num" w:pos="360"/>
      </w:tabs>
      <w:suppressAutoHyphens/>
      <w:spacing w:before="240"/>
      <w:ind w:left="360" w:hanging="360"/>
      <w:jc w:val="both"/>
    </w:pPr>
    <w:rPr>
      <w:rFonts w:ascii="Arial" w:hAnsi="Arial"/>
      <w:b/>
      <w:i/>
      <w:lang w:eastAsia="ar-SA"/>
    </w:rPr>
  </w:style>
  <w:style w:type="paragraph" w:styleId="CTMISNvel3" w:customStyle="1">
    <w:name w:val="CTM/IS Nível 3"/>
    <w:next w:val="CTMISCorpo1"/>
    <w:rsid w:val="00105F7B"/>
    <w:pPr>
      <w:keepNext/>
      <w:tabs>
        <w:tab w:val="num" w:pos="360"/>
        <w:tab w:val="left" w:pos="720"/>
      </w:tabs>
      <w:suppressAutoHyphens/>
      <w:spacing w:before="120"/>
      <w:ind w:left="360" w:hanging="360"/>
      <w:jc w:val="both"/>
    </w:pPr>
    <w:rPr>
      <w:rFonts w:ascii="Arial" w:hAnsi="Arial"/>
      <w:lang w:eastAsia="ar-SA"/>
    </w:rPr>
  </w:style>
  <w:style w:type="paragraph" w:styleId="CTMISTabela" w:customStyle="1">
    <w:name w:val="CTM/IS Tabela"/>
    <w:rsid w:val="00105F7B"/>
    <w:pPr>
      <w:keepNext/>
      <w:suppressAutoHyphens/>
      <w:spacing w:before="60" w:after="60"/>
      <w:jc w:val="center"/>
    </w:pPr>
    <w:rPr>
      <w:rFonts w:ascii="Arial" w:hAnsi="Arial" w:cs="Arial"/>
      <w:b/>
      <w:lang w:eastAsia="ar-SA"/>
    </w:rPr>
  </w:style>
  <w:style w:type="paragraph" w:styleId="CTMISCorpo2" w:customStyle="1">
    <w:name w:val="CTM/IS Corpo 2"/>
    <w:rsid w:val="00105F7B"/>
    <w:pPr>
      <w:suppressAutoHyphens/>
      <w:spacing w:before="120"/>
      <w:ind w:firstLine="567"/>
      <w:jc w:val="both"/>
    </w:pPr>
    <w:rPr>
      <w:rFonts w:ascii="Arial" w:hAnsi="Arial" w:cs="Arial"/>
      <w:lang w:eastAsia="ar-SA"/>
    </w:rPr>
  </w:style>
  <w:style w:type="paragraph" w:styleId="CTMISCorpo3" w:customStyle="1">
    <w:name w:val="CTM/IS Corpo 3"/>
    <w:rsid w:val="00105F7B"/>
    <w:pPr>
      <w:suppressAutoHyphens/>
      <w:spacing w:before="120"/>
      <w:ind w:firstLine="720"/>
      <w:jc w:val="both"/>
    </w:pPr>
    <w:rPr>
      <w:rFonts w:ascii="Arial" w:hAnsi="Arial" w:cs="Arial"/>
      <w:lang w:val="en-US" w:eastAsia="ar-SA"/>
    </w:rPr>
  </w:style>
  <w:style w:type="paragraph" w:styleId="CTMISCorpo4" w:customStyle="1">
    <w:name w:val="CTM/IS Corpo 4"/>
    <w:rsid w:val="00105F7B"/>
    <w:pPr>
      <w:suppressAutoHyphens/>
      <w:spacing w:before="120"/>
      <w:ind w:firstLine="840"/>
      <w:jc w:val="both"/>
    </w:pPr>
    <w:rPr>
      <w:rFonts w:ascii="Arial" w:hAnsi="Arial" w:cs="Arial"/>
      <w:lang w:val="en-US" w:eastAsia="ar-SA"/>
    </w:rPr>
  </w:style>
  <w:style w:type="paragraph" w:styleId="NormalWeb">
    <w:name w:val="Normal (Web)"/>
    <w:basedOn w:val="Normal"/>
    <w:rsid w:val="00105F7B"/>
    <w:pPr>
      <w:spacing w:before="100" w:after="100"/>
    </w:pPr>
    <w:rPr>
      <w:rFonts w:ascii="Arial Unicode MS" w:hAnsi="Times New Roman" w:eastAsia="Arial Unicode MS" w:cs="Arial Unicode MS"/>
      <w:szCs w:val="24"/>
    </w:rPr>
  </w:style>
  <w:style w:type="paragraph" w:styleId="RUPCorpo1" w:customStyle="1">
    <w:name w:val="RUP Corpo 1"/>
    <w:rsid w:val="00105F7B"/>
    <w:pPr>
      <w:suppressAutoHyphens/>
      <w:spacing w:before="120"/>
      <w:ind w:firstLine="425"/>
      <w:jc w:val="both"/>
    </w:pPr>
    <w:rPr>
      <w:rFonts w:ascii="Arial" w:hAnsi="Arial"/>
      <w:lang w:eastAsia="ar-SA"/>
    </w:rPr>
  </w:style>
  <w:style w:type="paragraph" w:styleId="Textodebalo">
    <w:name w:val="Balloon Text"/>
    <w:basedOn w:val="Normal"/>
    <w:link w:val="TextodebaloChar"/>
    <w:rsid w:val="00105F7B"/>
    <w:rPr>
      <w:rFonts w:ascii="Tahoma" w:hAnsi="Tahoma" w:cs="Tahoma"/>
      <w:sz w:val="16"/>
      <w:szCs w:val="16"/>
    </w:rPr>
  </w:style>
  <w:style w:type="character" w:styleId="TextodebaloChar" w:customStyle="1">
    <w:name w:val="Texto de balão Char"/>
    <w:link w:val="Textodebalo"/>
    <w:semiHidden/>
    <w:locked/>
    <w:rsid w:val="007C721A"/>
    <w:rPr>
      <w:rFonts w:cs="Times New Roman"/>
      <w:color w:val="000000"/>
      <w:sz w:val="2"/>
      <w:lang w:val="x-none" w:eastAsia="ar-SA" w:bidi="ar-SA"/>
    </w:rPr>
  </w:style>
  <w:style w:type="paragraph" w:styleId="Recuodecorpodetexto31" w:customStyle="1">
    <w:name w:val="Recuo de corpo de texto 31"/>
    <w:basedOn w:val="Normal"/>
    <w:rsid w:val="00C57261"/>
    <w:pPr>
      <w:ind w:left="709"/>
      <w:jc w:val="both"/>
    </w:pPr>
    <w:rPr>
      <w:color w:val="auto"/>
    </w:rPr>
  </w:style>
  <w:style w:type="table" w:styleId="Tabelacomgrade">
    <w:name w:val="Table Grid"/>
    <w:basedOn w:val="Tabelanormal"/>
    <w:rsid w:val="00BD02C5"/>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Instruo" w:customStyle="1">
    <w:name w:val="Instrução"/>
    <w:basedOn w:val="Normal"/>
    <w:next w:val="Normal"/>
    <w:rsid w:val="00AD7D6A"/>
    <w:pPr>
      <w:suppressAutoHyphens w:val="0"/>
    </w:pPr>
    <w:rPr>
      <w:rFonts w:cs="Arial"/>
      <w:i/>
      <w:color w:val="0000FF"/>
      <w:sz w:val="20"/>
      <w:lang w:eastAsia="pt-BR"/>
    </w:rPr>
  </w:style>
  <w:style w:type="paragraph" w:styleId="EPConteudotabela" w:customStyle="1">
    <w:name w:val="EP Conteudotabela"/>
    <w:basedOn w:val="Normal"/>
    <w:rsid w:val="000E5761"/>
    <w:pPr>
      <w:tabs>
        <w:tab w:val="left" w:pos="-302"/>
      </w:tabs>
      <w:spacing w:line="100" w:lineRule="atLeast"/>
      <w:ind w:left="23" w:firstLine="45"/>
    </w:pPr>
    <w:rPr>
      <w:rFonts w:cs="Arial"/>
      <w:color w:val="auto"/>
      <w:sz w:val="20"/>
    </w:rPr>
  </w:style>
  <w:style w:type="paragraph" w:styleId="RUPTabela" w:customStyle="1">
    <w:name w:val="RUP Tabela"/>
    <w:rsid w:val="008B2F12"/>
    <w:pPr>
      <w:suppressAutoHyphens/>
      <w:spacing w:before="60" w:after="60"/>
    </w:pPr>
    <w:rPr>
      <w:rFonts w:ascii="Arial" w:hAnsi="Arial" w:cs="Arial"/>
      <w:lang w:val="es-ES_tradnl" w:eastAsia="ar-SA"/>
    </w:rPr>
  </w:style>
  <w:style w:type="paragraph" w:styleId="InfoBlue" w:customStyle="1">
    <w:name w:val="InfoBlue"/>
    <w:basedOn w:val="Normal"/>
    <w:next w:val="Corpodetexto"/>
    <w:rsid w:val="00344EEA"/>
    <w:pPr>
      <w:widowControl w:val="0"/>
      <w:suppressAutoHyphens w:val="0"/>
      <w:spacing w:after="120" w:line="240" w:lineRule="atLeast"/>
      <w:ind w:left="360"/>
    </w:pPr>
    <w:rPr>
      <w:rFonts w:ascii="Times" w:hAnsi="Times"/>
      <w:color w:val="0000FF"/>
      <w:sz w:val="20"/>
      <w:lang w:val="en-US" w:eastAsia="en-US"/>
    </w:rPr>
  </w:style>
  <w:style w:type="paragraph" w:styleId="PargrafodaLista">
    <w:name w:val="List Paragraph"/>
    <w:basedOn w:val="Normal"/>
    <w:uiPriority w:val="34"/>
    <w:qFormat/>
    <w:rsid w:val="000875A1"/>
    <w:pPr>
      <w:suppressAutoHyphens w:val="0"/>
      <w:spacing w:after="160" w:line="259" w:lineRule="auto"/>
      <w:ind w:left="720"/>
      <w:contextualSpacing/>
    </w:pPr>
    <w:rPr>
      <w:rFonts w:asciiTheme="minorHAnsi" w:hAnsiTheme="minorHAnsi" w:eastAsiaTheme="minorHAnsi" w:cstheme="minorBidi"/>
      <w:color w:val="auto"/>
      <w:sz w:val="22"/>
      <w:szCs w:val="22"/>
      <w:lang w:eastAsia="en-US"/>
    </w:rPr>
  </w:style>
  <w:style w:type="paragraph" w:styleId="Textodenotaderodap">
    <w:name w:val="footnote text"/>
    <w:basedOn w:val="Normal"/>
    <w:link w:val="TextodenotaderodapChar"/>
    <w:locked/>
    <w:rsid w:val="00915B15"/>
    <w:rPr>
      <w:sz w:val="20"/>
    </w:rPr>
  </w:style>
  <w:style w:type="character" w:styleId="TextodenotaderodapChar" w:customStyle="1">
    <w:name w:val="Texto de nota de rodapé Char"/>
    <w:basedOn w:val="Fontepargpadro"/>
    <w:link w:val="Textodenotaderodap"/>
    <w:rsid w:val="00915B15"/>
    <w:rPr>
      <w:rFonts w:ascii="Arial" w:hAnsi="Arial"/>
      <w:color w:val="000000"/>
      <w:lang w:eastAsia="ar-SA"/>
    </w:rPr>
  </w:style>
  <w:style w:type="character" w:styleId="Refdenotaderodap">
    <w:name w:val="footnote reference"/>
    <w:basedOn w:val="Fontepargpadro"/>
    <w:locked/>
    <w:rsid w:val="00915B15"/>
    <w:rPr>
      <w:vertAlign w:val="superscript"/>
    </w:rPr>
  </w:style>
  <w:style w:type="character" w:styleId="Refdecomentrio">
    <w:name w:val="annotation reference"/>
    <w:basedOn w:val="Fontepargpadro"/>
    <w:locked/>
    <w:rsid w:val="004C723F"/>
    <w:rPr>
      <w:sz w:val="16"/>
      <w:szCs w:val="16"/>
    </w:rPr>
  </w:style>
  <w:style w:type="paragraph" w:styleId="Textodecomentrio">
    <w:name w:val="annotation text"/>
    <w:basedOn w:val="Normal"/>
    <w:link w:val="TextodecomentrioChar"/>
    <w:locked/>
    <w:rsid w:val="004C723F"/>
    <w:rPr>
      <w:sz w:val="20"/>
    </w:rPr>
  </w:style>
  <w:style w:type="character" w:styleId="TextodecomentrioChar" w:customStyle="1">
    <w:name w:val="Texto de comentário Char"/>
    <w:basedOn w:val="Fontepargpadro"/>
    <w:link w:val="Textodecomentrio"/>
    <w:rsid w:val="004C723F"/>
    <w:rPr>
      <w:rFonts w:ascii="Arial" w:hAnsi="Arial"/>
      <w:color w:val="000000"/>
      <w:lang w:eastAsia="ar-SA"/>
    </w:rPr>
  </w:style>
  <w:style w:type="paragraph" w:styleId="Assuntodocomentrio">
    <w:name w:val="annotation subject"/>
    <w:basedOn w:val="Textodecomentrio"/>
    <w:next w:val="Textodecomentrio"/>
    <w:link w:val="AssuntodocomentrioChar"/>
    <w:locked/>
    <w:rsid w:val="004C723F"/>
    <w:rPr>
      <w:b/>
      <w:bCs/>
    </w:rPr>
  </w:style>
  <w:style w:type="character" w:styleId="AssuntodocomentrioChar" w:customStyle="1">
    <w:name w:val="Assunto do comentário Char"/>
    <w:basedOn w:val="TextodecomentrioChar"/>
    <w:link w:val="Assuntodocomentrio"/>
    <w:rsid w:val="004C723F"/>
    <w:rPr>
      <w:rFonts w:ascii="Arial" w:hAnsi="Arial"/>
      <w:b/>
      <w:bCs/>
      <w:color w:val="00000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footer" Target="footer4.xml" Id="rId18" /><Relationship Type="http://schemas.openxmlformats.org/officeDocument/2006/relationships/header" Target="header9.xml" Id="rId26" /><Relationship Type="http://schemas.openxmlformats.org/officeDocument/2006/relationships/header" Target="header15.xml" Id="rId39" /><Relationship Type="http://schemas.openxmlformats.org/officeDocument/2006/relationships/customXml" Target="../customXml/item3.xml" Id="rId3" /><Relationship Type="http://schemas.openxmlformats.org/officeDocument/2006/relationships/footer" Target="footer6.xml" Id="rId21" /><Relationship Type="http://schemas.openxmlformats.org/officeDocument/2006/relationships/theme" Target="theme/theme1.xml" Id="rId42"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header" Target="header5.xml" Id="rId17" /><Relationship Type="http://schemas.openxmlformats.org/officeDocument/2006/relationships/footer" Target="footer8.xml" Id="rId25" /><Relationship Type="http://schemas.openxmlformats.org/officeDocument/2006/relationships/footer" Target="footer12.xml" Id="rId33" /><Relationship Type="http://schemas.openxmlformats.org/officeDocument/2006/relationships/footer" Target="footer14.xml" Id="rId38" /><Relationship Type="http://schemas.openxmlformats.org/officeDocument/2006/relationships/customXml" Target="../customXml/item2.xml" Id="rId2" /><Relationship Type="http://schemas.openxmlformats.org/officeDocument/2006/relationships/header" Target="header4.xml" Id="rId16" /><Relationship Type="http://schemas.openxmlformats.org/officeDocument/2006/relationships/header" Target="header6.xml" Id="rId20" /><Relationship Type="http://schemas.openxmlformats.org/officeDocument/2006/relationships/header" Target="header11.xml" Id="rId29" /><Relationship Type="http://schemas.openxmlformats.org/officeDocument/2006/relationships/fontTable" Target="fontTable.xml"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footer" Target="footer7.xml" Id="rId24" /><Relationship Type="http://schemas.openxmlformats.org/officeDocument/2006/relationships/header" Target="header12.xml" Id="rId32" /><Relationship Type="http://schemas.openxmlformats.org/officeDocument/2006/relationships/footer" Target="footer13.xml" Id="rId37" /><Relationship Type="http://schemas.openxmlformats.org/officeDocument/2006/relationships/footer" Target="footer15.xml" Id="rId40"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header" Target="header8.xml" Id="rId23" /><Relationship Type="http://schemas.openxmlformats.org/officeDocument/2006/relationships/header" Target="header10.xml" Id="rId28" /><Relationship Type="http://schemas.openxmlformats.org/officeDocument/2006/relationships/header" Target="header14.xml" Id="rId36" /><Relationship Type="http://schemas.openxmlformats.org/officeDocument/2006/relationships/header" Target="header1.xml" Id="rId10" /><Relationship Type="http://schemas.openxmlformats.org/officeDocument/2006/relationships/footer" Target="footer5.xml" Id="rId19" /><Relationship Type="http://schemas.openxmlformats.org/officeDocument/2006/relationships/footer" Target="footer11.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 Type="http://schemas.openxmlformats.org/officeDocument/2006/relationships/header" Target="header7.xml" Id="rId22" /><Relationship Type="http://schemas.openxmlformats.org/officeDocument/2006/relationships/footer" Target="footer9.xml" Id="rId27" /><Relationship Type="http://schemas.openxmlformats.org/officeDocument/2006/relationships/footer" Target="footer10.xml" Id="rId30" /><Relationship Type="http://schemas.openxmlformats.org/officeDocument/2006/relationships/header" Target="header13.xml" Id="rId35" /><Relationship Type="http://schemas.openxmlformats.org/officeDocument/2006/relationships/comments" Target="comments.xml" Id="Ra57250d4033542f8" /><Relationship Type="http://schemas.microsoft.com/office/2016/09/relationships/commentsIds" Target="commentsIds.xml" Id="R82651d686f5f4251" /><Relationship Type="http://schemas.microsoft.com/office/2011/relationships/commentsExtended" Target="commentsExtended.xml" Id="Re56833690f7f420b" /><Relationship Type="http://schemas.microsoft.com/office/2018/08/relationships/commentsExtensible" Target="commentsExtensible.xml" Id="R3dbd13cc0fec4639" /><Relationship Type="http://schemas.microsoft.com/office/2011/relationships/people" Target="people.xml" Id="R1d0b048afc514675" /><Relationship Type="http://schemas.openxmlformats.org/officeDocument/2006/relationships/image" Target="/media/image3.png" Id="rId1189025298" /><Relationship Type="http://schemas.openxmlformats.org/officeDocument/2006/relationships/image" Target="/media/image4.png" Id="rId813447905" /><Relationship Type="http://schemas.openxmlformats.org/officeDocument/2006/relationships/image" Target="/media/image5.png" Id="rId642687404" /><Relationship Type="http://schemas.openxmlformats.org/officeDocument/2006/relationships/image" Target="/media/image6.png" Id="rId1892993576" /><Relationship Type="http://schemas.microsoft.com/office/2020/10/relationships/intelligence" Target="intelligence2.xml" Id="R245fc0f6372c41a8"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rg\Dropbox\UnB\Projeto%20ME\Proposta%20de%20Estrat&#233;gia\Templates\Plano%20do%20Projeto.dot" TargetMode="External"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6DA53B582D3E44D8C6A3C23F96E1586" ma:contentTypeVersion="11" ma:contentTypeDescription="Crie um novo documento." ma:contentTypeScope="" ma:versionID="f18c772de697ebe63222c84a434d27d7">
  <xsd:schema xmlns:xsd="http://www.w3.org/2001/XMLSchema" xmlns:xs="http://www.w3.org/2001/XMLSchema" xmlns:p="http://schemas.microsoft.com/office/2006/metadata/properties" xmlns:ns2="7cbbca3d-6dd6-405b-bdab-8059ea775750" xmlns:ns3="0ce88179-eedd-4a66-8a17-4afa65b10071" targetNamespace="http://schemas.microsoft.com/office/2006/metadata/properties" ma:root="true" ma:fieldsID="cfa455b5d97590a4097d527fd4cdc104" ns2:_="" ns3:_="">
    <xsd:import namespace="7cbbca3d-6dd6-405b-bdab-8059ea775750"/>
    <xsd:import namespace="0ce88179-eedd-4a66-8a17-4afa65b100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bbca3d-6dd6-405b-bdab-8059ea7757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242374f3-4cab-4e95-b6f7-35998408ef9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ce88179-eedd-4a66-8a17-4afa65b1007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e9685fd-0c6f-41d1-9633-da41a03c98a0}" ma:internalName="TaxCatchAll" ma:showField="CatchAllData" ma:web="0ce88179-eedd-4a66-8a17-4afa65b100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ce88179-eedd-4a66-8a17-4afa65b10071" xsi:nil="true"/>
    <lcf76f155ced4ddcb4097134ff3c332f xmlns="7cbbca3d-6dd6-405b-bdab-8059ea77575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ACDECC-85A1-47C9-B477-2AF743AB0B5E}"/>
</file>

<file path=customXml/itemProps2.xml><?xml version="1.0" encoding="utf-8"?>
<ds:datastoreItem xmlns:ds="http://schemas.openxmlformats.org/officeDocument/2006/customXml" ds:itemID="{EE39F0FA-C005-4461-A332-EBC3ED84BC99}">
  <ds:schemaRefs>
    <ds:schemaRef ds:uri="http://schemas.microsoft.com/office/2006/metadata/properties"/>
    <ds:schemaRef ds:uri="http://www.w3.org/2000/xmlns/"/>
    <ds:schemaRef ds:uri="d3dc9729-9892-4df7-b090-a44bbcc640fc"/>
    <ds:schemaRef ds:uri="http://schemas.microsoft.com/office/infopath/2007/PartnerControls"/>
  </ds:schemaRefs>
</ds:datastoreItem>
</file>

<file path=customXml/itemProps3.xml><?xml version="1.0" encoding="utf-8"?>
<ds:datastoreItem xmlns:ds="http://schemas.openxmlformats.org/officeDocument/2006/customXml" ds:itemID="{634F90EE-83B4-4E60-A707-4E7A94353B5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Plano%20do%20Projeto.dot</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Plano do Projeto</dc:title>
  <dc:subject>&lt;Nome do Projeto&gt;</dc:subject>
  <dc:creator>George Marsicano</dc:creator>
  <cp:keywords>Plano do Projeto</cp:keywords>
  <dc:description>&lt;Nome do Cliente&gt;</dc:description>
  <cp:lastModifiedBy>Marcos Vinicius Monteiro</cp:lastModifiedBy>
  <cp:revision>6</cp:revision>
  <cp:lastPrinted>2009-10-20T12:56:00Z</cp:lastPrinted>
  <dcterms:created xsi:type="dcterms:W3CDTF">2026-04-18T13:55:00Z</dcterms:created>
  <dcterms:modified xsi:type="dcterms:W3CDTF">2026-04-24T18:24:00Z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0x010100B6DA53B582D3E44D8C6A3C23F96E1586</vt:lpwstr>
  </property>
</Properties>
</file>