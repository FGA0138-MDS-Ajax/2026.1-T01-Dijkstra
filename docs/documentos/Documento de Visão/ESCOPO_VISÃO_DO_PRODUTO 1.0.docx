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4C723F" w:rsidR="00A306A3" w:rsidP="125EA68D" w:rsidRDefault="00A306A3" w14:paraId="74CEE3A4" w14:textId="47755170">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7DED636E">
        <w:drawing>
          <wp:inline wp14:editId="3C077334" wp14:anchorId="7F7F5157">
            <wp:extent cx="2695575" cy="1350029"/>
            <wp:effectExtent l="0" t="0" r="0" b="0"/>
            <wp:docPr id="8935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332765" name=""/>
                    <pic:cNvPicPr/>
                  </pic:nvPicPr>
                  <pic:blipFill>
                    <a:blip xmlns:r="http://schemas.openxmlformats.org/officeDocument/2006/relationships" r:embed="rId1189025298">
                      <a:extLst>
                        <a:ext uri="{28A0092B-C50C-407E-A947-70E740481C1C}">
                          <a14:useLocalDpi xmlns:a14="http://schemas.microsoft.com/office/drawing/2010/main"/>
                        </a:ext>
                      </a:extLst>
                    </a:blip>
                    <a:stretch>
                      <a:fillRect/>
                    </a:stretch>
                  </pic:blipFill>
                  <pic:spPr>
                    <a:xfrm rot="0">
                      <a:off x="0" y="0"/>
                      <a:ext cx="2695575" cy="1350029"/>
                    </a:xfrm>
                    <a:prstGeom prst="rect">
                      <a:avLst/>
                    </a:prstGeom>
                  </pic:spPr>
                </pic:pic>
              </a:graphicData>
            </a:graphic>
          </wp:inline>
        </w:drawing>
      </w:r>
    </w:p>
    <w:p w:rsidRPr="004C723F" w:rsidR="00A306A3" w:rsidP="16B4D23B" w:rsidRDefault="00A306A3" w14:paraId="652AD1DC" w14:textId="554E20EE">
      <w:pPr>
        <w:pStyle w:val="Ttulo10"/>
        <w:suppressLineNumbers w:val="0"/>
        <w:bidi w:val="0"/>
        <w:spacing w:before="120" w:beforeAutospacing="off" w:after="120" w:afterAutospacing="off" w:line="259" w:lineRule="auto"/>
        <w:ind w:left="0" w:right="0"/>
        <w:jc w:val="center"/>
        <w:rPr>
          <w:rFonts w:ascii="Times New Roman" w:hAnsi="Times New Roman" w:cs="Times New Roman"/>
          <w:color w:val="0000FF"/>
          <w:sz w:val="22"/>
          <w:szCs w:val="22"/>
        </w:rPr>
      </w:pPr>
      <w:r w:rsidRPr="125EA68D" w:rsidR="7D1678B4">
        <w:rPr>
          <w:rFonts w:ascii="Times New Roman" w:hAnsi="Times New Roman" w:cs="Times New Roman"/>
          <w:color w:val="0000FF"/>
          <w:sz w:val="22"/>
          <w:szCs w:val="22"/>
        </w:rPr>
        <w:t>Dijkstra</w:t>
      </w:r>
      <w:r w:rsidRPr="125EA68D" w:rsidR="00F8661F">
        <w:rPr>
          <w:rFonts w:ascii="Times New Roman" w:hAnsi="Times New Roman" w:cs="Times New Roman"/>
          <w:color w:val="0000FF"/>
          <w:sz w:val="22"/>
          <w:szCs w:val="22"/>
        </w:rPr>
        <w:t xml:space="preserve"> - </w:t>
      </w:r>
      <w:r w:rsidRPr="125EA68D" w:rsidR="47DDD8FD">
        <w:rPr>
          <w:rFonts w:ascii="Times New Roman" w:hAnsi="Times New Roman" w:cs="Times New Roman"/>
          <w:color w:val="0000FF"/>
          <w:sz w:val="22"/>
          <w:szCs w:val="22"/>
        </w:rPr>
        <w:t>SIGE</w:t>
      </w:r>
      <w:r w:rsidRPr="125EA68D" w:rsidR="47DDD8FD">
        <w:rPr>
          <w:rFonts w:ascii="Times New Roman" w:hAnsi="Times New Roman" w:cs="Times New Roman"/>
          <w:color w:val="0000FF"/>
          <w:sz w:val="22"/>
          <w:szCs w:val="22"/>
        </w:rPr>
        <w:t>sporte</w:t>
      </w:r>
    </w:p>
    <w:p w:rsidRPr="004C723F" w:rsidR="00A306A3" w:rsidP="00C434BC" w:rsidRDefault="00A306A3" w14:paraId="36C1C1AF" w14:textId="77777777">
      <w:pPr>
        <w:pStyle w:val="Ttulo10"/>
        <w:spacing w:before="120"/>
        <w:jc w:val="center"/>
        <w:rPr>
          <w:rFonts w:ascii="Times New Roman" w:hAnsi="Times New Roman" w:cs="Times New Roman"/>
          <w:color w:val="0000FF"/>
          <w:sz w:val="22"/>
          <w:szCs w:val="22"/>
        </w:rPr>
      </w:pPr>
    </w:p>
    <w:p w:rsidRPr="004C723F" w:rsidR="00A306A3" w:rsidP="00C434BC" w:rsidRDefault="00620155" w14:paraId="42302B78" w14:textId="4C0B2539">
      <w:pPr>
        <w:pStyle w:val="Ttulo10"/>
        <w:spacing w:before="120"/>
        <w:jc w:val="center"/>
        <w:rPr>
          <w:rFonts w:ascii="Times New Roman" w:hAnsi="Times New Roman" w:cs="Times New Roman"/>
          <w:b/>
          <w:color w:val="auto"/>
          <w:sz w:val="22"/>
          <w:szCs w:val="22"/>
        </w:rPr>
      </w:pPr>
      <w:r w:rsidRPr="004C723F">
        <w:rPr>
          <w:rFonts w:ascii="Times New Roman" w:hAnsi="Times New Roman" w:cs="Times New Roman"/>
          <w:b/>
          <w:color w:val="auto"/>
          <w:sz w:val="22"/>
          <w:szCs w:val="22"/>
        </w:rPr>
        <w:t>VISÃO</w:t>
      </w:r>
      <w:r w:rsidRPr="004C723F" w:rsidR="00A306A3">
        <w:rPr>
          <w:rFonts w:ascii="Times New Roman" w:hAnsi="Times New Roman" w:cs="Times New Roman"/>
          <w:b/>
          <w:color w:val="auto"/>
          <w:sz w:val="22"/>
          <w:szCs w:val="22"/>
        </w:rPr>
        <w:t xml:space="preserve"> DO </w:t>
      </w:r>
      <w:r w:rsidRPr="004C723F" w:rsidR="009B05A5">
        <w:rPr>
          <w:rFonts w:ascii="Times New Roman" w:hAnsi="Times New Roman" w:cs="Times New Roman"/>
          <w:b/>
          <w:color w:val="auto"/>
          <w:sz w:val="22"/>
          <w:szCs w:val="22"/>
        </w:rPr>
        <w:t xml:space="preserve">PRODUTO E </w:t>
      </w:r>
      <w:r w:rsidRPr="004C723F" w:rsidR="00A812C5">
        <w:rPr>
          <w:rFonts w:ascii="Times New Roman" w:hAnsi="Times New Roman" w:cs="Times New Roman"/>
          <w:b/>
          <w:color w:val="auto"/>
          <w:sz w:val="22"/>
          <w:szCs w:val="22"/>
        </w:rPr>
        <w:t xml:space="preserve">DO </w:t>
      </w:r>
      <w:r w:rsidRPr="004C723F" w:rsidR="00A306A3">
        <w:rPr>
          <w:rFonts w:ascii="Times New Roman" w:hAnsi="Times New Roman" w:cs="Times New Roman"/>
          <w:b/>
          <w:color w:val="auto"/>
          <w:sz w:val="22"/>
          <w:szCs w:val="22"/>
        </w:rPr>
        <w:t>PROJETO</w:t>
      </w:r>
    </w:p>
    <w:p w:rsidRPr="004C723F" w:rsidR="00A306A3" w:rsidP="00C434BC" w:rsidRDefault="00A306A3" w14:paraId="4D006CB7" w14:textId="77777777">
      <w:pPr>
        <w:pStyle w:val="Ttulo10"/>
        <w:spacing w:before="120"/>
        <w:jc w:val="center"/>
        <w:rPr>
          <w:rFonts w:ascii="Times New Roman" w:hAnsi="Times New Roman" w:cs="Times New Roman"/>
          <w:color w:val="0000FF"/>
          <w:sz w:val="22"/>
          <w:szCs w:val="22"/>
        </w:rPr>
      </w:pPr>
    </w:p>
    <w:p w:rsidRPr="004C723F" w:rsidR="00A306A3" w:rsidP="00C434BC" w:rsidRDefault="00A306A3" w14:paraId="24578552" w14:textId="5FD6DA65">
      <w:pPr>
        <w:pStyle w:val="Ttulo10"/>
        <w:spacing w:before="120"/>
        <w:jc w:val="center"/>
        <w:rPr>
          <w:rFonts w:ascii="Times New Roman" w:hAnsi="Times New Roman" w:cs="Times New Roman"/>
          <w:color w:val="0000FF"/>
          <w:sz w:val="22"/>
          <w:szCs w:val="22"/>
        </w:rPr>
      </w:pPr>
      <w:r w:rsidRPr="16B4D23B" w:rsidR="00A306A3">
        <w:rPr>
          <w:rFonts w:ascii="Times New Roman" w:hAnsi="Times New Roman" w:cs="Times New Roman"/>
          <w:color w:val="auto"/>
          <w:sz w:val="22"/>
          <w:szCs w:val="22"/>
        </w:rPr>
        <w:t xml:space="preserve">Versão </w:t>
      </w:r>
      <w:r w:rsidRPr="16B4D23B" w:rsidR="00A306A3">
        <w:rPr>
          <w:rFonts w:ascii="Times New Roman" w:hAnsi="Times New Roman" w:cs="Times New Roman"/>
          <w:color w:val="0000FF"/>
          <w:sz w:val="22"/>
          <w:szCs w:val="22"/>
        </w:rPr>
        <w:t>[</w:t>
      </w:r>
      <w:r w:rsidRPr="16B4D23B" w:rsidR="692A6863">
        <w:rPr>
          <w:rFonts w:ascii="Times New Roman" w:hAnsi="Times New Roman" w:cs="Times New Roman"/>
          <w:color w:val="0000FF"/>
          <w:sz w:val="22"/>
          <w:szCs w:val="22"/>
        </w:rPr>
        <w:t>1.0</w:t>
      </w:r>
      <w:r w:rsidRPr="16B4D23B" w:rsidR="00A306A3">
        <w:rPr>
          <w:rFonts w:ascii="Times New Roman" w:hAnsi="Times New Roman" w:cs="Times New Roman"/>
          <w:color w:val="0000FF"/>
          <w:sz w:val="22"/>
          <w:szCs w:val="22"/>
        </w:rPr>
        <w:t>]</w:t>
      </w:r>
    </w:p>
    <w:p w:rsidRPr="004C723F" w:rsidR="00A306A3" w:rsidP="006E1B72" w:rsidRDefault="00A306A3" w14:paraId="4CA2504A" w14:textId="77777777">
      <w:pPr>
        <w:jc w:val="both"/>
        <w:rPr>
          <w:rFonts w:ascii="Times New Roman" w:hAnsi="Times New Roman"/>
          <w:sz w:val="22"/>
          <w:szCs w:val="22"/>
        </w:rPr>
      </w:pPr>
    </w:p>
    <w:p w:rsidRPr="004C723F" w:rsidR="00F8661F" w:rsidP="00F8661F" w:rsidRDefault="00F8661F" w14:paraId="485BAA16" w14:textId="668EE614">
      <w:pPr>
        <w:pStyle w:val="Ttulo10"/>
        <w:jc w:val="both"/>
        <w:rPr>
          <w:rFonts w:ascii="Times New Roman" w:hAnsi="Times New Roman" w:cs="Times New Roman"/>
          <w:sz w:val="22"/>
          <w:szCs w:val="22"/>
        </w:rPr>
      </w:pPr>
      <w:r w:rsidRPr="5D526E45" w:rsidR="00F8661F">
        <w:rPr>
          <w:rFonts w:ascii="Times New Roman" w:hAnsi="Times New Roman" w:cs="Times New Roman"/>
          <w:sz w:val="22"/>
          <w:szCs w:val="22"/>
        </w:rPr>
        <w:t xml:space="preserve">Tabela </w:t>
      </w:r>
      <w:r w:rsidRPr="5D526E45" w:rsidR="161D592C">
        <w:rPr>
          <w:rFonts w:ascii="Times New Roman" w:hAnsi="Times New Roman" w:cs="Times New Roman"/>
          <w:sz w:val="22"/>
          <w:szCs w:val="22"/>
        </w:rPr>
        <w:t>- Integrantes</w:t>
      </w:r>
      <w:r w:rsidRPr="5D526E45" w:rsidR="00F8661F">
        <w:rPr>
          <w:rFonts w:ascii="Times New Roman" w:hAnsi="Times New Roman" w:cs="Times New Roman"/>
          <w:sz w:val="22"/>
          <w:szCs w:val="22"/>
        </w:rPr>
        <w:t xml:space="preserve"> do Grupo:</w:t>
      </w:r>
    </w:p>
    <w:tbl>
      <w:tblPr>
        <w:tblStyle w:val="Tabelacomgrade"/>
        <w:tblW w:w="0" w:type="auto"/>
        <w:tblLook w:val="04A0" w:firstRow="1" w:lastRow="0" w:firstColumn="1" w:lastColumn="0" w:noHBand="0" w:noVBand="1"/>
      </w:tblPr>
      <w:tblGrid>
        <w:gridCol w:w="3096"/>
        <w:gridCol w:w="2132"/>
        <w:gridCol w:w="2122"/>
        <w:gridCol w:w="1665"/>
      </w:tblGrid>
      <w:tr w:rsidRPr="004C723F" w:rsidR="004C723F" w:rsidTr="125EA68D" w14:paraId="0A7A6E5E" w14:textId="1990A3F9">
        <w:tc>
          <w:tcPr>
            <w:tcW w:w="2499" w:type="dxa"/>
            <w:tcMar/>
          </w:tcPr>
          <w:p w:rsidRPr="004C723F" w:rsidR="004C723F" w:rsidP="00F8661F" w:rsidRDefault="00C94E84" w14:paraId="0F33EEC3" w14:textId="7F44CB2D">
            <w:pPr>
              <w:pStyle w:val="Corpodetexto"/>
              <w:rPr>
                <w:rFonts w:ascii="Times New Roman" w:hAnsi="Times New Roman"/>
                <w:sz w:val="22"/>
                <w:szCs w:val="22"/>
              </w:rPr>
            </w:pPr>
            <w:r w:rsidRPr="16B4D23B" w:rsidR="12CD9C2A">
              <w:rPr>
                <w:rFonts w:ascii="Times New Roman" w:hAnsi="Times New Roman"/>
                <w:sz w:val="22"/>
                <w:szCs w:val="22"/>
              </w:rPr>
              <w:t>Matrícula</w:t>
            </w:r>
          </w:p>
        </w:tc>
        <w:tc>
          <w:tcPr>
            <w:tcW w:w="2537" w:type="dxa"/>
            <w:tcMar/>
          </w:tcPr>
          <w:p w:rsidRPr="004C723F" w:rsidR="004C723F" w:rsidP="00F8661F" w:rsidRDefault="004C723F" w14:paraId="565B672F" w14:textId="40F49C6C">
            <w:pPr>
              <w:pStyle w:val="Corpodetexto"/>
              <w:rPr>
                <w:rFonts w:ascii="Times New Roman" w:hAnsi="Times New Roman"/>
                <w:sz w:val="22"/>
                <w:szCs w:val="22"/>
              </w:rPr>
            </w:pPr>
            <w:r w:rsidRPr="004C723F">
              <w:rPr>
                <w:rFonts w:ascii="Times New Roman" w:hAnsi="Times New Roman"/>
                <w:sz w:val="22"/>
                <w:szCs w:val="22"/>
              </w:rPr>
              <w:t>Nome</w:t>
            </w:r>
          </w:p>
        </w:tc>
        <w:tc>
          <w:tcPr>
            <w:tcW w:w="2204" w:type="dxa"/>
            <w:tcMar/>
          </w:tcPr>
          <w:p w:rsidRPr="004C723F" w:rsidR="004C723F" w:rsidP="00F8661F" w:rsidRDefault="004C723F" w14:paraId="0B9266B2" w14:textId="27D16E49">
            <w:pPr>
              <w:pStyle w:val="Corpodetexto"/>
              <w:rPr>
                <w:rFonts w:ascii="Times New Roman" w:hAnsi="Times New Roman"/>
                <w:sz w:val="22"/>
                <w:szCs w:val="22"/>
              </w:rPr>
            </w:pPr>
            <w:r w:rsidRPr="004C723F">
              <w:rPr>
                <w:rFonts w:ascii="Times New Roman" w:hAnsi="Times New Roman"/>
                <w:sz w:val="22"/>
                <w:szCs w:val="22"/>
              </w:rPr>
              <w:t>Função (responsabilidade)</w:t>
            </w:r>
          </w:p>
        </w:tc>
        <w:tc>
          <w:tcPr>
            <w:tcW w:w="1775" w:type="dxa"/>
            <w:tcMar/>
          </w:tcPr>
          <w:p w:rsidRPr="004C723F" w:rsidR="004C723F" w:rsidP="00F8661F" w:rsidRDefault="004C723F" w14:paraId="5CEF3C5B" w14:textId="7A9754FA">
            <w:pPr>
              <w:pStyle w:val="Corpodetexto"/>
              <w:rPr>
                <w:rFonts w:ascii="Times New Roman" w:hAnsi="Times New Roman"/>
                <w:sz w:val="22"/>
                <w:szCs w:val="22"/>
              </w:rPr>
            </w:pPr>
            <w:commentRangeStart w:id="1471130525"/>
            <w:r w:rsidRPr="16B4D23B" w:rsidR="004C723F">
              <w:rPr>
                <w:rFonts w:ascii="Times New Roman" w:hAnsi="Times New Roman"/>
                <w:sz w:val="22"/>
                <w:szCs w:val="22"/>
              </w:rPr>
              <w:t>Pontos de participação na elaboração</w:t>
            </w:r>
            <w:commentRangeEnd w:id="1471130525"/>
            <w:r>
              <w:rPr>
                <w:rStyle w:val="CommentReference"/>
              </w:rPr>
              <w:commentReference w:id="1471130525"/>
            </w:r>
          </w:p>
        </w:tc>
      </w:tr>
      <w:tr w:rsidRPr="004C723F" w:rsidR="004C723F" w:rsidTr="125EA68D" w14:paraId="3AFB3C32" w14:textId="60EB520A">
        <w:tc>
          <w:tcPr>
            <w:tcW w:w="2499" w:type="dxa"/>
            <w:tcMar/>
          </w:tcPr>
          <w:p w:rsidRPr="004C723F" w:rsidR="004C723F" w:rsidP="16B4D23B" w:rsidRDefault="004C723F" w14:paraId="15E8CC5D" w14:textId="19F37ADF">
            <w:pPr>
              <w:pStyle w:val="Corpodetexto"/>
              <w:rPr>
                <w:rFonts w:ascii="Times New Roman" w:hAnsi="Times New Roman"/>
                <w:sz w:val="20"/>
                <w:szCs w:val="20"/>
              </w:rPr>
            </w:pPr>
            <w:r w:rsidRPr="16B4D23B" w:rsidR="66C43D70">
              <w:rPr>
                <w:rFonts w:ascii="Times New Roman" w:hAnsi="Times New Roman"/>
                <w:sz w:val="20"/>
                <w:szCs w:val="20"/>
              </w:rPr>
              <w:t>222007059</w:t>
            </w:r>
          </w:p>
        </w:tc>
        <w:tc>
          <w:tcPr>
            <w:tcW w:w="2537" w:type="dxa"/>
            <w:tcMar/>
          </w:tcPr>
          <w:p w:rsidRPr="004C723F" w:rsidR="004C723F" w:rsidP="16B4D23B" w:rsidRDefault="004C723F" w14:paraId="1EF4D8D0" w14:textId="6C455511">
            <w:pPr>
              <w:pStyle w:val="Corpodetexto"/>
              <w:rPr>
                <w:rFonts w:ascii="Times New Roman" w:hAnsi="Times New Roman"/>
                <w:sz w:val="20"/>
                <w:szCs w:val="20"/>
              </w:rPr>
            </w:pPr>
            <w:r w:rsidRPr="16B4D23B" w:rsidR="66C43D70">
              <w:rPr>
                <w:rFonts w:ascii="Times New Roman" w:hAnsi="Times New Roman"/>
                <w:sz w:val="20"/>
                <w:szCs w:val="20"/>
              </w:rPr>
              <w:t>Nicolas Coqueiro Almeida de Freitas</w:t>
            </w:r>
          </w:p>
        </w:tc>
        <w:tc>
          <w:tcPr>
            <w:tcW w:w="2204" w:type="dxa"/>
            <w:tcMar/>
          </w:tcPr>
          <w:p w:rsidRPr="004C723F" w:rsidR="004C723F" w:rsidP="125EA68D" w:rsidRDefault="004C723F" w14:paraId="322E72EA" w14:textId="736E084A">
            <w:pPr>
              <w:pStyle w:val="Corpodetexto"/>
              <w:suppressLineNumbers w:val="0"/>
              <w:bidi w:val="0"/>
              <w:spacing w:before="0" w:beforeAutospacing="off" w:after="120" w:afterAutospacing="off" w:line="259" w:lineRule="auto"/>
              <w:ind w:left="0" w:right="0"/>
              <w:jc w:val="left"/>
            </w:pPr>
            <w:r w:rsidRPr="125EA68D" w:rsidR="7C6E1811">
              <w:rPr>
                <w:rFonts w:ascii="Times New Roman" w:hAnsi="Times New Roman"/>
                <w:sz w:val="20"/>
                <w:szCs w:val="20"/>
              </w:rPr>
              <w:t>Scrum Master</w:t>
            </w:r>
          </w:p>
        </w:tc>
        <w:tc>
          <w:tcPr>
            <w:tcW w:w="1775" w:type="dxa"/>
            <w:tcMar/>
          </w:tcPr>
          <w:p w:rsidRPr="00C94E84" w:rsidR="004C723F" w:rsidP="16B4D23B" w:rsidRDefault="00C94E84" w14:paraId="3EB72173" w14:textId="16E29DF8">
            <w:pPr>
              <w:pStyle w:val="Corpodetexto"/>
              <w:rPr>
                <w:rFonts w:ascii="Helvetica" w:hAnsi="Helvetica" w:cs="Helvetica"/>
                <w:sz w:val="18"/>
                <w:szCs w:val="18"/>
                <w:lang w:eastAsia="pt-BR"/>
              </w:rPr>
            </w:pPr>
          </w:p>
        </w:tc>
      </w:tr>
      <w:tr w:rsidRPr="004C723F" w:rsidR="004C723F" w:rsidTr="125EA68D" w14:paraId="41931A75" w14:textId="128B0E20">
        <w:tc>
          <w:tcPr>
            <w:tcW w:w="2499" w:type="dxa"/>
            <w:tcMar/>
          </w:tcPr>
          <w:p w:rsidRPr="004C723F" w:rsidR="004C723F" w:rsidP="5D526E45" w:rsidRDefault="004C723F" w14:paraId="5341250D" w14:textId="4A008767">
            <w:pPr>
              <w:pStyle w:val="Corpodetexto"/>
              <w:rPr>
                <w:rFonts w:ascii="Times New Roman" w:hAnsi="Times New Roman"/>
                <w:sz w:val="20"/>
                <w:szCs w:val="20"/>
              </w:rPr>
            </w:pPr>
            <w:r w:rsidRPr="5D526E45" w:rsidR="3AE6D620">
              <w:rPr>
                <w:rFonts w:ascii="Times New Roman" w:hAnsi="Times New Roman"/>
                <w:sz w:val="20"/>
                <w:szCs w:val="20"/>
              </w:rPr>
              <w:t>242015666</w:t>
            </w:r>
          </w:p>
        </w:tc>
        <w:tc>
          <w:tcPr>
            <w:tcW w:w="2537" w:type="dxa"/>
            <w:tcMar/>
          </w:tcPr>
          <w:p w:rsidRPr="004C723F" w:rsidR="004C723F" w:rsidP="5D526E45" w:rsidRDefault="004C723F" w14:paraId="05374A3A" w14:textId="42ED0A86">
            <w:pPr>
              <w:pStyle w:val="Corpodetexto"/>
              <w:rPr>
                <w:rFonts w:ascii="Times New Roman" w:hAnsi="Times New Roman"/>
                <w:sz w:val="20"/>
                <w:szCs w:val="20"/>
              </w:rPr>
            </w:pPr>
            <w:r w:rsidRPr="5D526E45" w:rsidR="3AE6D620">
              <w:rPr>
                <w:rFonts w:ascii="Times New Roman" w:hAnsi="Times New Roman"/>
                <w:sz w:val="20"/>
                <w:szCs w:val="20"/>
              </w:rPr>
              <w:t>Marcos Vinicius Monteiro</w:t>
            </w:r>
          </w:p>
        </w:tc>
        <w:tc>
          <w:tcPr>
            <w:tcW w:w="2204" w:type="dxa"/>
            <w:tcMar/>
          </w:tcPr>
          <w:p w:rsidRPr="004C723F" w:rsidR="004C723F" w:rsidP="125EA68D" w:rsidRDefault="004C723F" w14:paraId="35275921" w14:textId="0815B109">
            <w:pPr>
              <w:pStyle w:val="Corpodetexto"/>
              <w:suppressLineNumbers w:val="0"/>
              <w:bidi w:val="0"/>
              <w:spacing w:before="0" w:beforeAutospacing="off" w:after="120" w:afterAutospacing="off" w:line="259" w:lineRule="auto"/>
              <w:ind w:left="0" w:right="0"/>
              <w:jc w:val="left"/>
            </w:pPr>
            <w:r w:rsidRPr="125EA68D" w:rsidR="42048A9A">
              <w:rPr>
                <w:rFonts w:ascii="Times New Roman" w:hAnsi="Times New Roman"/>
                <w:sz w:val="20"/>
                <w:szCs w:val="20"/>
              </w:rPr>
              <w:t>Product</w:t>
            </w:r>
            <w:r w:rsidRPr="125EA68D" w:rsidR="42048A9A">
              <w:rPr>
                <w:rFonts w:ascii="Times New Roman" w:hAnsi="Times New Roman"/>
                <w:sz w:val="20"/>
                <w:szCs w:val="20"/>
              </w:rPr>
              <w:t xml:space="preserve"> Owner</w:t>
            </w:r>
          </w:p>
        </w:tc>
        <w:tc>
          <w:tcPr>
            <w:tcW w:w="1775" w:type="dxa"/>
            <w:tcMar/>
          </w:tcPr>
          <w:p w:rsidRPr="004C723F" w:rsidR="004C723F" w:rsidP="00F8661F" w:rsidRDefault="004C723F" w14:paraId="7BA990D4" w14:textId="77777777">
            <w:pPr>
              <w:pStyle w:val="Corpodetexto"/>
              <w:rPr>
                <w:rFonts w:ascii="Times New Roman" w:hAnsi="Times New Roman"/>
                <w:sz w:val="20"/>
              </w:rPr>
            </w:pPr>
          </w:p>
        </w:tc>
      </w:tr>
      <w:tr w:rsidRPr="004C723F" w:rsidR="004C723F" w:rsidTr="125EA68D" w14:paraId="0CBFE57D" w14:textId="3325FF7D">
        <w:tc>
          <w:tcPr>
            <w:tcW w:w="2499" w:type="dxa"/>
            <w:tcMar/>
          </w:tcPr>
          <w:p w:rsidRPr="004C723F" w:rsidR="004C723F" w:rsidP="5D526E45" w:rsidRDefault="004C723F" w14:paraId="436AE1AE" w14:textId="5CC4469C">
            <w:pPr>
              <w:pStyle w:val="Corpodetexto"/>
              <w:rPr>
                <w:rFonts w:ascii="Times New Roman" w:hAnsi="Times New Roman"/>
                <w:sz w:val="20"/>
                <w:szCs w:val="20"/>
              </w:rPr>
            </w:pPr>
            <w:r w:rsidRPr="5D526E45" w:rsidR="1EF02419">
              <w:rPr>
                <w:rFonts w:ascii="Times New Roman" w:hAnsi="Times New Roman"/>
                <w:sz w:val="20"/>
                <w:szCs w:val="20"/>
              </w:rPr>
              <w:t>241012196</w:t>
            </w:r>
          </w:p>
        </w:tc>
        <w:tc>
          <w:tcPr>
            <w:tcW w:w="2537" w:type="dxa"/>
            <w:tcMar/>
          </w:tcPr>
          <w:p w:rsidRPr="004C723F" w:rsidR="004C723F" w:rsidP="5D526E45" w:rsidRDefault="004C723F" w14:paraId="7660AE9E" w14:textId="4D7A46C1">
            <w:pPr>
              <w:pStyle w:val="Corpodetexto"/>
              <w:rPr>
                <w:rFonts w:ascii="Times New Roman" w:hAnsi="Times New Roman"/>
                <w:sz w:val="20"/>
                <w:szCs w:val="20"/>
              </w:rPr>
            </w:pPr>
            <w:r w:rsidRPr="5D526E45" w:rsidR="1EF02419">
              <w:rPr>
                <w:rFonts w:ascii="Times New Roman" w:hAnsi="Times New Roman"/>
                <w:sz w:val="20"/>
                <w:szCs w:val="20"/>
              </w:rPr>
              <w:t>Davi Gualberto Rocha</w:t>
            </w:r>
          </w:p>
        </w:tc>
        <w:tc>
          <w:tcPr>
            <w:tcW w:w="2204" w:type="dxa"/>
            <w:tcMar/>
          </w:tcPr>
          <w:p w:rsidRPr="004C723F" w:rsidR="004C723F" w:rsidP="125EA68D" w:rsidRDefault="004C723F" w14:paraId="7D442800" w14:textId="6A228116">
            <w:pPr>
              <w:pStyle w:val="Corpodetexto"/>
              <w:rPr>
                <w:rFonts w:ascii="Times New Roman" w:hAnsi="Times New Roman"/>
                <w:sz w:val="20"/>
                <w:szCs w:val="20"/>
              </w:rPr>
            </w:pPr>
            <w:r w:rsidRPr="125EA68D" w:rsidR="74A8CE2C">
              <w:rPr>
                <w:rFonts w:ascii="Times New Roman" w:hAnsi="Times New Roman"/>
                <w:sz w:val="20"/>
                <w:szCs w:val="20"/>
              </w:rPr>
              <w:t>Desenvolvedor</w:t>
            </w:r>
          </w:p>
          <w:p w:rsidRPr="004C723F" w:rsidR="004C723F" w:rsidP="125EA68D" w:rsidRDefault="004C723F" w14:paraId="7617DE81" w14:textId="3F6C6D35">
            <w:pPr>
              <w:pStyle w:val="Corpodetexto"/>
              <w:rPr>
                <w:rFonts w:ascii="Times New Roman" w:hAnsi="Times New Roman"/>
                <w:sz w:val="20"/>
                <w:szCs w:val="20"/>
              </w:rPr>
            </w:pPr>
          </w:p>
        </w:tc>
        <w:tc>
          <w:tcPr>
            <w:tcW w:w="1775" w:type="dxa"/>
            <w:tcMar/>
          </w:tcPr>
          <w:p w:rsidRPr="004C723F" w:rsidR="004C723F" w:rsidP="00F8661F" w:rsidRDefault="004C723F" w14:paraId="53C73C98" w14:textId="77777777">
            <w:pPr>
              <w:pStyle w:val="Corpodetexto"/>
              <w:rPr>
                <w:rFonts w:ascii="Times New Roman" w:hAnsi="Times New Roman"/>
                <w:sz w:val="20"/>
              </w:rPr>
            </w:pPr>
          </w:p>
        </w:tc>
      </w:tr>
      <w:tr w:rsidRPr="004C723F" w:rsidR="004C723F" w:rsidTr="125EA68D" w14:paraId="2D460609" w14:textId="77777777">
        <w:tc>
          <w:tcPr>
            <w:tcW w:w="2499" w:type="dxa"/>
            <w:tcMar/>
          </w:tcPr>
          <w:p w:rsidRPr="004C723F" w:rsidR="004C723F" w:rsidP="5D526E45" w:rsidRDefault="004C723F" w14:paraId="3F12C145" w14:textId="12D7925B">
            <w:pPr>
              <w:pStyle w:val="Corpodetexto"/>
              <w:rPr>
                <w:rFonts w:ascii="Times New Roman" w:hAnsi="Times New Roman"/>
                <w:sz w:val="20"/>
                <w:szCs w:val="20"/>
              </w:rPr>
            </w:pPr>
            <w:r w:rsidRPr="5D526E45" w:rsidR="636F3682">
              <w:rPr>
                <w:rFonts w:ascii="Times New Roman" w:hAnsi="Times New Roman"/>
                <w:sz w:val="20"/>
                <w:szCs w:val="20"/>
              </w:rPr>
              <w:t>251033162</w:t>
            </w:r>
          </w:p>
        </w:tc>
        <w:tc>
          <w:tcPr>
            <w:tcW w:w="2537" w:type="dxa"/>
            <w:tcMar/>
          </w:tcPr>
          <w:p w:rsidRPr="004C723F" w:rsidR="004C723F" w:rsidP="5D526E45" w:rsidRDefault="004C723F" w14:paraId="4D8D5B8B" w14:textId="0D919A29">
            <w:pPr>
              <w:pStyle w:val="Corpodetexto"/>
              <w:rPr>
                <w:rFonts w:ascii="Times New Roman" w:hAnsi="Times New Roman"/>
                <w:sz w:val="20"/>
                <w:szCs w:val="20"/>
              </w:rPr>
            </w:pPr>
            <w:r w:rsidRPr="5D526E45" w:rsidR="636F3682">
              <w:rPr>
                <w:rFonts w:ascii="Times New Roman" w:hAnsi="Times New Roman"/>
                <w:sz w:val="20"/>
                <w:szCs w:val="20"/>
              </w:rPr>
              <w:t>Igor B. S. Salles</w:t>
            </w:r>
          </w:p>
        </w:tc>
        <w:tc>
          <w:tcPr>
            <w:tcW w:w="2204" w:type="dxa"/>
            <w:tcMar/>
          </w:tcPr>
          <w:p w:rsidRPr="004C723F" w:rsidR="004C723F" w:rsidP="125EA68D" w:rsidRDefault="004C723F" w14:paraId="652FC32C" w14:textId="6A228116">
            <w:pPr>
              <w:pStyle w:val="Corpodetexto"/>
              <w:rPr>
                <w:rFonts w:ascii="Times New Roman" w:hAnsi="Times New Roman"/>
                <w:sz w:val="20"/>
                <w:szCs w:val="20"/>
              </w:rPr>
            </w:pPr>
            <w:r w:rsidRPr="125EA68D" w:rsidR="7C1F7DFB">
              <w:rPr>
                <w:rFonts w:ascii="Times New Roman" w:hAnsi="Times New Roman"/>
                <w:sz w:val="20"/>
                <w:szCs w:val="20"/>
              </w:rPr>
              <w:t>Desenvolvedor</w:t>
            </w:r>
          </w:p>
          <w:p w:rsidRPr="004C723F" w:rsidR="004C723F" w:rsidP="125EA68D" w:rsidRDefault="004C723F" w14:paraId="42FDB76A" w14:textId="3BC21B2F">
            <w:pPr>
              <w:pStyle w:val="Corpodetexto"/>
              <w:rPr>
                <w:rFonts w:ascii="Times New Roman" w:hAnsi="Times New Roman"/>
                <w:sz w:val="20"/>
                <w:szCs w:val="20"/>
              </w:rPr>
            </w:pPr>
          </w:p>
        </w:tc>
        <w:tc>
          <w:tcPr>
            <w:tcW w:w="1775" w:type="dxa"/>
            <w:tcMar/>
          </w:tcPr>
          <w:p w:rsidRPr="004C723F" w:rsidR="004C723F" w:rsidP="00F8661F" w:rsidRDefault="004C723F" w14:paraId="1A724822" w14:textId="77777777">
            <w:pPr>
              <w:pStyle w:val="Corpodetexto"/>
              <w:rPr>
                <w:rFonts w:ascii="Times New Roman" w:hAnsi="Times New Roman"/>
                <w:sz w:val="20"/>
              </w:rPr>
            </w:pPr>
          </w:p>
        </w:tc>
      </w:tr>
      <w:tr w:rsidRPr="004C723F" w:rsidR="004C723F" w:rsidTr="125EA68D" w14:paraId="68CB5AB7" w14:textId="77777777">
        <w:tc>
          <w:tcPr>
            <w:tcW w:w="2499" w:type="dxa"/>
            <w:tcMar/>
          </w:tcPr>
          <w:p w:rsidRPr="004C723F" w:rsidR="004C723F" w:rsidP="5D526E45" w:rsidRDefault="004C723F" w14:paraId="6D57E288" w14:textId="1AF257FF">
            <w:pPr>
              <w:pStyle w:val="Corpodetexto"/>
              <w:rPr>
                <w:rFonts w:ascii="Times New Roman" w:hAnsi="Times New Roman"/>
                <w:sz w:val="20"/>
                <w:szCs w:val="20"/>
              </w:rPr>
            </w:pPr>
            <w:r w:rsidRPr="5D526E45" w:rsidR="496F1F96">
              <w:rPr>
                <w:rFonts w:ascii="Times New Roman" w:hAnsi="Times New Roman"/>
                <w:sz w:val="20"/>
                <w:szCs w:val="20"/>
              </w:rPr>
              <w:t>241010880</w:t>
            </w:r>
          </w:p>
        </w:tc>
        <w:tc>
          <w:tcPr>
            <w:tcW w:w="2537" w:type="dxa"/>
            <w:tcMar/>
          </w:tcPr>
          <w:p w:rsidRPr="004C723F" w:rsidR="004C723F" w:rsidP="5D526E45" w:rsidRDefault="004C723F" w14:paraId="5F9A7D7B" w14:textId="1FD94993">
            <w:pPr>
              <w:pStyle w:val="Corpodetexto"/>
              <w:rPr>
                <w:rFonts w:ascii="Times New Roman" w:hAnsi="Times New Roman"/>
                <w:sz w:val="20"/>
                <w:szCs w:val="20"/>
              </w:rPr>
            </w:pPr>
            <w:r w:rsidRPr="5D526E45" w:rsidR="496F1F96">
              <w:rPr>
                <w:rFonts w:ascii="Times New Roman" w:hAnsi="Times New Roman"/>
                <w:sz w:val="20"/>
                <w:szCs w:val="20"/>
              </w:rPr>
              <w:t>Ana Paula Jardim Rezende Vilela</w:t>
            </w:r>
          </w:p>
        </w:tc>
        <w:tc>
          <w:tcPr>
            <w:tcW w:w="2204" w:type="dxa"/>
            <w:tcMar/>
          </w:tcPr>
          <w:p w:rsidRPr="004C723F" w:rsidR="004C723F" w:rsidP="125EA68D" w:rsidRDefault="004C723F" w14:paraId="69CF9BA6" w14:textId="6A228116">
            <w:pPr>
              <w:pStyle w:val="Corpodetexto"/>
              <w:rPr>
                <w:rFonts w:ascii="Times New Roman" w:hAnsi="Times New Roman"/>
                <w:sz w:val="20"/>
                <w:szCs w:val="20"/>
              </w:rPr>
            </w:pPr>
            <w:r w:rsidRPr="125EA68D" w:rsidR="3E84218E">
              <w:rPr>
                <w:rFonts w:ascii="Times New Roman" w:hAnsi="Times New Roman"/>
                <w:sz w:val="20"/>
                <w:szCs w:val="20"/>
              </w:rPr>
              <w:t>Desenvolvedor</w:t>
            </w:r>
          </w:p>
          <w:p w:rsidRPr="004C723F" w:rsidR="004C723F" w:rsidP="125EA68D" w:rsidRDefault="004C723F" w14:paraId="44CCBE1C" w14:textId="6666B3D7">
            <w:pPr>
              <w:pStyle w:val="Corpodetexto"/>
              <w:rPr>
                <w:rFonts w:ascii="Times New Roman" w:hAnsi="Times New Roman"/>
                <w:sz w:val="20"/>
                <w:szCs w:val="20"/>
              </w:rPr>
            </w:pPr>
          </w:p>
        </w:tc>
        <w:tc>
          <w:tcPr>
            <w:tcW w:w="1775" w:type="dxa"/>
            <w:tcMar/>
          </w:tcPr>
          <w:p w:rsidRPr="004C723F" w:rsidR="004C723F" w:rsidP="00F8661F" w:rsidRDefault="004C723F" w14:paraId="7DA61D9F" w14:textId="77777777">
            <w:pPr>
              <w:pStyle w:val="Corpodetexto"/>
              <w:rPr>
                <w:rFonts w:ascii="Times New Roman" w:hAnsi="Times New Roman"/>
                <w:sz w:val="20"/>
              </w:rPr>
            </w:pPr>
          </w:p>
        </w:tc>
      </w:tr>
      <w:tr w:rsidRPr="004C723F" w:rsidR="004C723F" w:rsidTr="125EA68D" w14:paraId="28997F25" w14:textId="77777777">
        <w:tc>
          <w:tcPr>
            <w:tcW w:w="2499" w:type="dxa"/>
            <w:tcMar/>
          </w:tcPr>
          <w:p w:rsidRPr="004C723F" w:rsidR="004C723F" w:rsidP="5D526E45" w:rsidRDefault="004C723F" w14:paraId="2B6D69DA" w14:textId="521821EF">
            <w:pPr>
              <w:pStyle w:val="Corpodetexto"/>
              <w:rPr>
                <w:rFonts w:ascii="Times New Roman" w:hAnsi="Times New Roman"/>
                <w:sz w:val="20"/>
                <w:szCs w:val="20"/>
              </w:rPr>
            </w:pPr>
            <w:r w:rsidRPr="5D526E45" w:rsidR="59C14DD5">
              <w:rPr>
                <w:rFonts w:ascii="Times New Roman" w:hAnsi="Times New Roman"/>
                <w:sz w:val="20"/>
                <w:szCs w:val="20"/>
              </w:rPr>
              <w:t>241012409</w:t>
            </w:r>
          </w:p>
        </w:tc>
        <w:tc>
          <w:tcPr>
            <w:tcW w:w="2537" w:type="dxa"/>
            <w:tcMar/>
          </w:tcPr>
          <w:p w:rsidRPr="004C723F" w:rsidR="004C723F" w:rsidP="5D526E45" w:rsidRDefault="004C723F" w14:paraId="1F82A1A5" w14:textId="41490671">
            <w:pPr>
              <w:pStyle w:val="Corpodetexto"/>
              <w:rPr>
                <w:rFonts w:ascii="Times New Roman" w:hAnsi="Times New Roman"/>
                <w:sz w:val="20"/>
                <w:szCs w:val="20"/>
              </w:rPr>
            </w:pPr>
            <w:r w:rsidRPr="5D526E45" w:rsidR="59C14DD5">
              <w:rPr>
                <w:rFonts w:ascii="Times New Roman" w:hAnsi="Times New Roman"/>
                <w:sz w:val="20"/>
                <w:szCs w:val="20"/>
              </w:rPr>
              <w:t>Welder Rodrigues de Medeiros</w:t>
            </w:r>
          </w:p>
        </w:tc>
        <w:tc>
          <w:tcPr>
            <w:tcW w:w="2204" w:type="dxa"/>
            <w:tcMar/>
          </w:tcPr>
          <w:p w:rsidRPr="004C723F" w:rsidR="004C723F" w:rsidP="125EA68D" w:rsidRDefault="004C723F" w14:paraId="00798843" w14:textId="6A228116">
            <w:pPr>
              <w:pStyle w:val="Corpodetexto"/>
              <w:rPr>
                <w:rFonts w:ascii="Times New Roman" w:hAnsi="Times New Roman"/>
                <w:sz w:val="20"/>
                <w:szCs w:val="20"/>
              </w:rPr>
            </w:pPr>
            <w:r w:rsidRPr="125EA68D" w:rsidR="53937679">
              <w:rPr>
                <w:rFonts w:ascii="Times New Roman" w:hAnsi="Times New Roman"/>
                <w:sz w:val="20"/>
                <w:szCs w:val="20"/>
              </w:rPr>
              <w:t>Desenvolvedor</w:t>
            </w:r>
          </w:p>
          <w:p w:rsidRPr="004C723F" w:rsidR="004C723F" w:rsidP="125EA68D" w:rsidRDefault="004C723F" w14:paraId="717FFB6C" w14:textId="7904CEC1">
            <w:pPr>
              <w:pStyle w:val="Corpodetexto"/>
              <w:rPr>
                <w:rFonts w:ascii="Times New Roman" w:hAnsi="Times New Roman"/>
                <w:sz w:val="20"/>
                <w:szCs w:val="20"/>
              </w:rPr>
            </w:pPr>
          </w:p>
        </w:tc>
        <w:tc>
          <w:tcPr>
            <w:tcW w:w="1775" w:type="dxa"/>
            <w:tcMar/>
          </w:tcPr>
          <w:p w:rsidRPr="004C723F" w:rsidR="004C723F" w:rsidP="00F8661F" w:rsidRDefault="004C723F" w14:paraId="55DD5F2F" w14:textId="77777777">
            <w:pPr>
              <w:pStyle w:val="Corpodetexto"/>
              <w:rPr>
                <w:rFonts w:ascii="Times New Roman" w:hAnsi="Times New Roman"/>
                <w:sz w:val="20"/>
              </w:rPr>
            </w:pPr>
          </w:p>
        </w:tc>
      </w:tr>
      <w:tr w:rsidRPr="004C723F" w:rsidR="004C723F" w:rsidTr="125EA68D" w14:paraId="03709D51" w14:textId="77777777">
        <w:tc>
          <w:tcPr>
            <w:tcW w:w="2499" w:type="dxa"/>
            <w:tcMar/>
          </w:tcPr>
          <w:p w:rsidRPr="004C723F" w:rsidR="004C723F" w:rsidP="79582116" w:rsidRDefault="004C723F" w14:paraId="529205A2" w14:textId="1D03B02C">
            <w:pPr>
              <w:pStyle w:val="Corpodetexto"/>
              <w:rPr>
                <w:rFonts w:ascii="Times New Roman" w:hAnsi="Times New Roman"/>
                <w:sz w:val="20"/>
                <w:szCs w:val="20"/>
              </w:rPr>
            </w:pPr>
            <w:r w:rsidRPr="79582116" w:rsidR="59C14DD5">
              <w:rPr>
                <w:rFonts w:ascii="Times New Roman" w:hAnsi="Times New Roman"/>
                <w:sz w:val="20"/>
                <w:szCs w:val="20"/>
              </w:rPr>
              <w:t>2110162938</w:t>
            </w:r>
          </w:p>
        </w:tc>
        <w:tc>
          <w:tcPr>
            <w:tcW w:w="2537" w:type="dxa"/>
            <w:tcMar/>
          </w:tcPr>
          <w:p w:rsidRPr="004C723F" w:rsidR="004C723F" w:rsidP="5D526E45" w:rsidRDefault="004C723F" w14:paraId="46EEFDFB" w14:textId="1C8F9C49">
            <w:pPr>
              <w:pStyle w:val="Corpodetexto"/>
              <w:rPr>
                <w:rFonts w:ascii="Times New Roman" w:hAnsi="Times New Roman"/>
                <w:sz w:val="20"/>
                <w:szCs w:val="20"/>
              </w:rPr>
            </w:pPr>
            <w:r w:rsidRPr="5D526E45" w:rsidR="59C14DD5">
              <w:rPr>
                <w:rFonts w:ascii="Times New Roman" w:hAnsi="Times New Roman"/>
                <w:sz w:val="20"/>
                <w:szCs w:val="20"/>
              </w:rPr>
              <w:t>Gustavo Lima Menezes</w:t>
            </w:r>
          </w:p>
        </w:tc>
        <w:tc>
          <w:tcPr>
            <w:tcW w:w="2204" w:type="dxa"/>
            <w:tcMar/>
          </w:tcPr>
          <w:p w:rsidRPr="004C723F" w:rsidR="004C723F" w:rsidP="125EA68D" w:rsidRDefault="004C723F" w14:paraId="0731E444" w14:textId="6A228116">
            <w:pPr>
              <w:pStyle w:val="Corpodetexto"/>
              <w:rPr>
                <w:rFonts w:ascii="Times New Roman" w:hAnsi="Times New Roman"/>
                <w:sz w:val="20"/>
                <w:szCs w:val="20"/>
              </w:rPr>
            </w:pPr>
            <w:r w:rsidRPr="125EA68D" w:rsidR="53937679">
              <w:rPr>
                <w:rFonts w:ascii="Times New Roman" w:hAnsi="Times New Roman"/>
                <w:sz w:val="20"/>
                <w:szCs w:val="20"/>
              </w:rPr>
              <w:t>Desenvolvedor</w:t>
            </w:r>
          </w:p>
          <w:p w:rsidRPr="004C723F" w:rsidR="004C723F" w:rsidP="125EA68D" w:rsidRDefault="004C723F" w14:paraId="59924FC3" w14:textId="0F7A2E81">
            <w:pPr>
              <w:pStyle w:val="Corpodetexto"/>
              <w:rPr>
                <w:rFonts w:ascii="Times New Roman" w:hAnsi="Times New Roman"/>
                <w:sz w:val="20"/>
                <w:szCs w:val="20"/>
              </w:rPr>
            </w:pPr>
          </w:p>
        </w:tc>
        <w:tc>
          <w:tcPr>
            <w:tcW w:w="1775" w:type="dxa"/>
            <w:tcMar/>
          </w:tcPr>
          <w:p w:rsidRPr="004C723F" w:rsidR="004C723F" w:rsidP="00F8661F" w:rsidRDefault="004C723F" w14:paraId="5D0AD3EA" w14:textId="77777777">
            <w:pPr>
              <w:pStyle w:val="Corpodetexto"/>
              <w:rPr>
                <w:rFonts w:ascii="Times New Roman" w:hAnsi="Times New Roman"/>
                <w:sz w:val="20"/>
              </w:rPr>
            </w:pPr>
          </w:p>
        </w:tc>
      </w:tr>
      <w:tr w:rsidRPr="004C723F" w:rsidR="004C723F" w:rsidTr="125EA68D" w14:paraId="191E9860" w14:textId="77777777">
        <w:tc>
          <w:tcPr>
            <w:tcW w:w="2499" w:type="dxa"/>
            <w:tcMar/>
          </w:tcPr>
          <w:p w:rsidRPr="004C723F" w:rsidR="004C723F" w:rsidP="79582116" w:rsidRDefault="004C723F" w14:paraId="374A5396" w14:textId="5A91D2D9">
            <w:pPr>
              <w:pStyle w:val="Corpodetexto"/>
              <w:rPr>
                <w:rFonts w:ascii="Times New Roman" w:hAnsi="Times New Roman"/>
                <w:sz w:val="20"/>
                <w:szCs w:val="20"/>
              </w:rPr>
            </w:pPr>
            <w:r w:rsidRPr="79582116" w:rsidR="59C14DD5">
              <w:rPr>
                <w:rFonts w:ascii="Times New Roman" w:hAnsi="Times New Roman"/>
                <w:sz w:val="20"/>
                <w:szCs w:val="20"/>
              </w:rPr>
              <w:t>222006777</w:t>
            </w:r>
          </w:p>
        </w:tc>
        <w:tc>
          <w:tcPr>
            <w:tcW w:w="2537" w:type="dxa"/>
            <w:tcMar/>
          </w:tcPr>
          <w:p w:rsidRPr="004C723F" w:rsidR="004C723F" w:rsidP="5D526E45" w:rsidRDefault="004C723F" w14:paraId="39756E12" w14:textId="7A22CAA5">
            <w:pPr>
              <w:pStyle w:val="Corpodetexto"/>
              <w:rPr>
                <w:rFonts w:ascii="Times New Roman" w:hAnsi="Times New Roman"/>
                <w:sz w:val="20"/>
                <w:szCs w:val="20"/>
              </w:rPr>
            </w:pPr>
            <w:r w:rsidRPr="5D526E45" w:rsidR="59C14DD5">
              <w:rPr>
                <w:rFonts w:ascii="Times New Roman" w:hAnsi="Times New Roman"/>
                <w:sz w:val="20"/>
                <w:szCs w:val="20"/>
              </w:rPr>
              <w:t>Guilherme Oliveira Monteiro</w:t>
            </w:r>
          </w:p>
        </w:tc>
        <w:tc>
          <w:tcPr>
            <w:tcW w:w="2204" w:type="dxa"/>
            <w:tcMar/>
          </w:tcPr>
          <w:p w:rsidRPr="004C723F" w:rsidR="004C723F" w:rsidP="125EA68D" w:rsidRDefault="004C723F" w14:paraId="3E517060" w14:textId="6A228116">
            <w:pPr>
              <w:pStyle w:val="Corpodetexto"/>
              <w:rPr>
                <w:rFonts w:ascii="Times New Roman" w:hAnsi="Times New Roman"/>
                <w:sz w:val="20"/>
                <w:szCs w:val="20"/>
              </w:rPr>
            </w:pPr>
            <w:r w:rsidRPr="125EA68D" w:rsidR="021128CB">
              <w:rPr>
                <w:rFonts w:ascii="Times New Roman" w:hAnsi="Times New Roman"/>
                <w:sz w:val="20"/>
                <w:szCs w:val="20"/>
              </w:rPr>
              <w:t>Desenvolvedor</w:t>
            </w:r>
          </w:p>
          <w:p w:rsidRPr="004C723F" w:rsidR="004C723F" w:rsidP="125EA68D" w:rsidRDefault="004C723F" w14:paraId="690C7470" w14:textId="5A7A62BD">
            <w:pPr>
              <w:pStyle w:val="Corpodetexto"/>
              <w:rPr>
                <w:rFonts w:ascii="Times New Roman" w:hAnsi="Times New Roman"/>
                <w:sz w:val="20"/>
                <w:szCs w:val="20"/>
              </w:rPr>
            </w:pPr>
          </w:p>
        </w:tc>
        <w:tc>
          <w:tcPr>
            <w:tcW w:w="1775" w:type="dxa"/>
            <w:tcMar/>
          </w:tcPr>
          <w:p w:rsidRPr="004C723F" w:rsidR="004C723F" w:rsidP="00F8661F" w:rsidRDefault="004C723F" w14:paraId="1DDBECF8" w14:textId="77777777">
            <w:pPr>
              <w:pStyle w:val="Corpodetexto"/>
              <w:rPr>
                <w:rFonts w:ascii="Times New Roman" w:hAnsi="Times New Roman"/>
                <w:sz w:val="20"/>
              </w:rPr>
            </w:pPr>
          </w:p>
        </w:tc>
      </w:tr>
    </w:tbl>
    <w:p w:rsidR="5D526E45" w:rsidRDefault="5D526E45" w14:paraId="7274BC7F" w14:textId="2C4AD14D"/>
    <w:p w:rsidR="5D526E45" w:rsidRDefault="5D526E45" w14:paraId="75099FB8" w14:textId="12D87602"/>
    <w:p w:rsidRPr="004C723F" w:rsidR="00F8661F" w:rsidRDefault="00F8661F" w14:paraId="416EC0A5" w14:textId="77777777">
      <w:pPr>
        <w:rPr>
          <w:rFonts w:ascii="Times New Roman" w:hAnsi="Times New Roman"/>
          <w:sz w:val="22"/>
          <w:szCs w:val="22"/>
        </w:rPr>
      </w:pPr>
    </w:p>
    <w:p w:rsidRPr="004C723F" w:rsidR="00A306A3" w:rsidP="125EA68D" w:rsidRDefault="00F8661F" w14:paraId="061165CB" w14:textId="53EFBA3B">
      <w:pPr>
        <w:pStyle w:val="Ttulo10"/>
        <w:jc w:val="both"/>
        <w:rPr>
          <w:rFonts w:ascii="Times New Roman" w:hAnsi="Times New Roman" w:cs="Times New Roman"/>
          <w:b w:val="1"/>
          <w:bCs w:val="1"/>
          <w:sz w:val="22"/>
          <w:szCs w:val="22"/>
        </w:rPr>
      </w:pPr>
    </w:p>
    <w:p w:rsidRPr="004C723F" w:rsidR="00A306A3" w:rsidP="125EA68D" w:rsidRDefault="00F8661F" w14:paraId="66CF0AE4" w14:textId="58914BC3">
      <w:pPr/>
      <w:r>
        <w:br w:type="page"/>
      </w:r>
    </w:p>
    <w:p w:rsidRPr="004C723F" w:rsidR="00A306A3" w:rsidP="125EA68D" w:rsidRDefault="00F8661F" w14:paraId="1A19686F" w14:textId="10AC5815">
      <w:pPr>
        <w:pStyle w:val="Ttulo10"/>
        <w:jc w:val="both"/>
        <w:rPr>
          <w:rFonts w:ascii="Times New Roman" w:hAnsi="Times New Roman" w:cs="Times New Roman"/>
          <w:b w:val="1"/>
          <w:bCs w:val="1"/>
          <w:sz w:val="22"/>
          <w:szCs w:val="22"/>
        </w:rPr>
      </w:pPr>
      <w:r w:rsidRPr="125EA68D" w:rsidR="00F8661F">
        <w:rPr>
          <w:rFonts w:ascii="Times New Roman" w:hAnsi="Times New Roman" w:cs="Times New Roman"/>
          <w:b w:val="1"/>
          <w:bCs w:val="1"/>
          <w:sz w:val="22"/>
          <w:szCs w:val="22"/>
        </w:rPr>
        <w:t>H</w:t>
      </w:r>
      <w:r w:rsidRPr="125EA68D" w:rsidR="00A306A3">
        <w:rPr>
          <w:rFonts w:ascii="Times New Roman" w:hAnsi="Times New Roman" w:cs="Times New Roman"/>
          <w:b w:val="1"/>
          <w:bCs w:val="1"/>
          <w:sz w:val="22"/>
          <w:szCs w:val="22"/>
        </w:rPr>
        <w:t>istórico de Revis</w:t>
      </w:r>
      <w:r w:rsidRPr="125EA68D" w:rsidR="00F8661F">
        <w:rPr>
          <w:rFonts w:ascii="Times New Roman" w:hAnsi="Times New Roman" w:cs="Times New Roman"/>
          <w:b w:val="1"/>
          <w:bCs w:val="1"/>
          <w:sz w:val="22"/>
          <w:szCs w:val="22"/>
        </w:rPr>
        <w:t>ões</w:t>
      </w:r>
    </w:p>
    <w:p w:rsidRPr="004C723F" w:rsidR="00A306A3" w:rsidP="006E1B72" w:rsidRDefault="00A306A3" w14:paraId="5BC83121" w14:textId="77777777">
      <w:pPr>
        <w:jc w:val="both"/>
        <w:rPr>
          <w:rFonts w:ascii="Times New Roman" w:hAnsi="Times New Roman"/>
          <w:sz w:val="22"/>
          <w:szCs w:val="22"/>
        </w:rPr>
      </w:pPr>
    </w:p>
    <w:tbl>
      <w:tblPr>
        <w:tblW w:w="9029" w:type="dxa"/>
        <w:tblInd w:w="108" w:type="dxa"/>
        <w:tblLayout w:type="fixed"/>
        <w:tblLook w:val="0000" w:firstRow="0" w:lastRow="0" w:firstColumn="0" w:lastColumn="0" w:noHBand="0" w:noVBand="0"/>
      </w:tblPr>
      <w:tblGrid>
        <w:gridCol w:w="1440"/>
        <w:gridCol w:w="840"/>
        <w:gridCol w:w="4666"/>
        <w:gridCol w:w="2083"/>
      </w:tblGrid>
      <w:tr w:rsidRPr="004C723F" w:rsidR="00A306A3" w:rsidTr="125EA68D" w14:paraId="10E785BB" w14:textId="77777777">
        <w:tc>
          <w:tcPr>
            <w:tcW w:w="14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2A11B1C8"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Data</w:t>
            </w:r>
          </w:p>
        </w:tc>
        <w:tc>
          <w:tcPr>
            <w:tcW w:w="840"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03DE03A0" w14:textId="77777777">
            <w:pPr>
              <w:pStyle w:val="RUPTabela"/>
              <w:snapToGrid w:val="0"/>
              <w:ind w:left="-108" w:right="-108"/>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Versão</w:t>
            </w:r>
          </w:p>
        </w:tc>
        <w:tc>
          <w:tcPr>
            <w:tcW w:w="4666" w:type="dxa"/>
            <w:tcBorders>
              <w:top w:val="single" w:color="000000" w:themeColor="text1" w:sz="2" w:space="0"/>
              <w:left w:val="single" w:color="000000" w:themeColor="text1" w:sz="2" w:space="0"/>
              <w:bottom w:val="single" w:color="000000" w:themeColor="text1" w:sz="2" w:space="0"/>
            </w:tcBorders>
            <w:tcMar/>
          </w:tcPr>
          <w:p w:rsidRPr="004C723F" w:rsidR="00A306A3" w:rsidP="006E1B72" w:rsidRDefault="00A306A3" w14:paraId="773DCCEA"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Descrição</w:t>
            </w:r>
          </w:p>
        </w:tc>
        <w:tc>
          <w:tcPr>
            <w:tcW w:w="2083"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18EB2B44" w14:textId="77777777">
            <w:pPr>
              <w:pStyle w:val="RUPTabela"/>
              <w:snapToGrid w:val="0"/>
              <w:jc w:val="both"/>
              <w:rPr>
                <w:rFonts w:ascii="Times New Roman" w:hAnsi="Times New Roman" w:cs="Times New Roman"/>
                <w:b/>
                <w:bCs/>
                <w:sz w:val="22"/>
                <w:szCs w:val="22"/>
                <w:lang w:val="pt-BR"/>
              </w:rPr>
            </w:pPr>
            <w:r w:rsidRPr="004C723F">
              <w:rPr>
                <w:rFonts w:ascii="Times New Roman" w:hAnsi="Times New Roman" w:cs="Times New Roman"/>
                <w:b/>
                <w:bCs/>
                <w:sz w:val="22"/>
                <w:szCs w:val="22"/>
                <w:lang w:val="pt-BR"/>
              </w:rPr>
              <w:t>Autor</w:t>
            </w:r>
          </w:p>
        </w:tc>
      </w:tr>
      <w:tr w:rsidRPr="004C723F" w:rsidR="00A306A3" w:rsidTr="125EA68D" w14:paraId="7CE4D126"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1D0208FD" w14:textId="428AF0C9">
            <w:pPr>
              <w:pStyle w:val="RUPTabela"/>
              <w:snapToGrid w:val="0"/>
              <w:jc w:val="both"/>
              <w:rPr>
                <w:rFonts w:ascii="Times New Roman" w:hAnsi="Times New Roman" w:cs="Times New Roman"/>
                <w:b w:val="1"/>
                <w:bCs w:val="1"/>
                <w:color w:val="0000FF"/>
                <w:lang w:val="pt-BR"/>
              </w:rPr>
            </w:pPr>
            <w:r w:rsidRPr="125EA68D" w:rsidR="7583F5DB">
              <w:rPr>
                <w:rFonts w:ascii="Times New Roman" w:hAnsi="Times New Roman" w:cs="Times New Roman"/>
                <w:b w:val="1"/>
                <w:bCs w:val="1"/>
                <w:color w:val="0000FF"/>
                <w:lang w:val="pt-BR"/>
              </w:rPr>
              <w:t>20/04/2026</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721F9245" w14:textId="01F56AD4">
            <w:pPr>
              <w:pStyle w:val="RUPTabela"/>
              <w:snapToGrid w:val="0"/>
              <w:jc w:val="both"/>
              <w:rPr>
                <w:rFonts w:ascii="Times New Roman" w:hAnsi="Times New Roman" w:cs="Times New Roman"/>
                <w:color w:val="0000FF"/>
                <w:lang w:val="pt-BR"/>
              </w:rPr>
            </w:pPr>
            <w:r w:rsidRPr="125EA68D" w:rsidR="7583F5DB">
              <w:rPr>
                <w:rFonts w:ascii="Times New Roman" w:hAnsi="Times New Roman" w:cs="Times New Roman"/>
                <w:color w:val="0000FF"/>
                <w:lang w:val="pt-BR"/>
              </w:rPr>
              <w:t>1.0</w:t>
            </w:r>
          </w:p>
        </w:tc>
        <w:tc>
          <w:tcPr>
            <w:tcW w:w="4666" w:type="dxa"/>
            <w:tcBorders>
              <w:left w:val="single" w:color="000000" w:themeColor="text1" w:sz="2" w:space="0"/>
              <w:bottom w:val="single" w:color="000000" w:themeColor="text1" w:sz="2" w:space="0"/>
            </w:tcBorders>
            <w:tcMar/>
          </w:tcPr>
          <w:p w:rsidRPr="004C723F" w:rsidR="00A306A3" w:rsidP="125EA68D" w:rsidRDefault="00A306A3" w14:paraId="403B6265" w14:textId="109E20D8">
            <w:pPr>
              <w:pStyle w:val="RUPTabela"/>
              <w:suppressLineNumbers w:val="0"/>
              <w:bidi w:val="0"/>
              <w:spacing w:before="60" w:beforeAutospacing="off" w:after="60" w:afterAutospacing="off" w:line="259" w:lineRule="auto"/>
              <w:ind w:left="0" w:right="0"/>
              <w:jc w:val="both"/>
            </w:pPr>
            <w:r w:rsidRPr="125EA68D" w:rsidR="7591C23A">
              <w:rPr>
                <w:rFonts w:ascii="Times New Roman" w:hAnsi="Times New Roman" w:cs="Times New Roman"/>
                <w:color w:val="0000FF"/>
                <w:lang w:val="es-ES"/>
              </w:rPr>
              <w:t>Primeira reunião do grupo Dijkstra</w:t>
            </w: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125EA68D" w:rsidRDefault="00A306A3" w14:paraId="413A83F3" w14:textId="691D5874">
            <w:pPr>
              <w:pStyle w:val="RUPTabela"/>
              <w:snapToGrid w:val="0"/>
              <w:jc w:val="both"/>
              <w:rPr>
                <w:rFonts w:ascii="Times New Roman" w:hAnsi="Times New Roman" w:cs="Times New Roman"/>
                <w:color w:val="0000FF"/>
                <w:lang w:val="es-ES"/>
              </w:rPr>
            </w:pPr>
            <w:r w:rsidRPr="125EA68D" w:rsidR="7583F5DB">
              <w:rPr>
                <w:rFonts w:ascii="Times New Roman" w:hAnsi="Times New Roman" w:cs="Times New Roman"/>
                <w:color w:val="0000FF"/>
                <w:lang w:val="es-ES"/>
              </w:rPr>
              <w:t>Nicolas Coqueiro Almeida de Freitas</w:t>
            </w:r>
          </w:p>
        </w:tc>
      </w:tr>
      <w:tr w:rsidRPr="004C723F" w:rsidR="00A306A3" w:rsidTr="125EA68D" w14:paraId="6EFACF50"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713890C5" w14:textId="77777777">
            <w:pPr>
              <w:pStyle w:val="RUPTabela"/>
              <w:snapToGrid w:val="0"/>
              <w:jc w:val="both"/>
              <w:rPr>
                <w:rFonts w:ascii="Times New Roman" w:hAnsi="Times New Roman" w:cs="Times New Roman"/>
                <w:color w:val="000000"/>
                <w:lang w:val="pt-BR"/>
              </w:rPr>
            </w:pPr>
            <w:r w:rsidRPr="004C723F">
              <w:rPr>
                <w:rFonts w:ascii="Times New Roman" w:hAnsi="Times New Roman" w:cs="Times New Roman"/>
                <w:color w:val="000000"/>
                <w:lang w:val="pt-BR"/>
              </w:rPr>
              <w:t xml:space="preserve"> </w:t>
            </w:r>
          </w:p>
        </w:tc>
        <w:tc>
          <w:tcPr>
            <w:tcW w:w="840" w:type="dxa"/>
            <w:tcBorders>
              <w:left w:val="single" w:color="000000" w:themeColor="text1" w:sz="2" w:space="0"/>
              <w:bottom w:val="single" w:color="000000" w:themeColor="text1" w:sz="2" w:space="0"/>
            </w:tcBorders>
            <w:tcMar/>
          </w:tcPr>
          <w:p w:rsidRPr="004C723F" w:rsidR="00A306A3" w:rsidP="006E1B72" w:rsidRDefault="00A306A3" w14:paraId="2216BA0C" w14:textId="77777777">
            <w:pPr>
              <w:pStyle w:val="RUPTabela"/>
              <w:snapToGrid w:val="0"/>
              <w:jc w:val="both"/>
              <w:rPr>
                <w:rFonts w:ascii="Times New Roman" w:hAnsi="Times New Roman" w:cs="Times New Roman"/>
                <w:lang w:val="pt-BR"/>
              </w:rPr>
            </w:pPr>
          </w:p>
        </w:tc>
        <w:tc>
          <w:tcPr>
            <w:tcW w:w="4666" w:type="dxa"/>
            <w:tcBorders>
              <w:left w:val="single" w:color="000000" w:themeColor="text1" w:sz="2" w:space="0"/>
              <w:bottom w:val="single" w:color="000000" w:themeColor="text1" w:sz="2" w:space="0"/>
            </w:tcBorders>
            <w:tcMar/>
          </w:tcPr>
          <w:p w:rsidRPr="004C723F" w:rsidR="00A306A3" w:rsidP="006E1B72" w:rsidRDefault="00A306A3" w14:paraId="5CEC282A" w14:textId="77777777">
            <w:pPr>
              <w:pStyle w:val="RUPTabela"/>
              <w:snapToGrid w:val="0"/>
              <w:jc w:val="both"/>
              <w:rPr>
                <w:rFonts w:ascii="Times New Roman" w:hAnsi="Times New Roman" w:cs="Times New Roman"/>
                <w:lang w:val="pt-BR"/>
              </w:rPr>
            </w:pP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6ACDA9DF" w14:textId="77777777">
            <w:pPr>
              <w:pStyle w:val="RUPTabela"/>
              <w:snapToGrid w:val="0"/>
              <w:jc w:val="both"/>
              <w:rPr>
                <w:rFonts w:ascii="Times New Roman" w:hAnsi="Times New Roman" w:cs="Times New Roman"/>
                <w:lang w:val="pt-BR"/>
              </w:rPr>
            </w:pPr>
          </w:p>
        </w:tc>
      </w:tr>
      <w:tr w:rsidRPr="004C723F" w:rsidR="00A306A3" w:rsidTr="125EA68D" w14:paraId="6DFB20B1"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26F02148" w14:textId="77777777">
            <w:pPr>
              <w:pStyle w:val="RUPTabela"/>
              <w:snapToGrid w:val="0"/>
              <w:jc w:val="both"/>
              <w:rPr>
                <w:rFonts w:ascii="Times New Roman" w:hAnsi="Times New Roman" w:cs="Times New Roman"/>
                <w:color w:val="000000"/>
                <w:lang w:val="pt-BR"/>
              </w:rPr>
            </w:pPr>
          </w:p>
        </w:tc>
        <w:tc>
          <w:tcPr>
            <w:tcW w:w="840" w:type="dxa"/>
            <w:tcBorders>
              <w:left w:val="single" w:color="000000" w:themeColor="text1" w:sz="2" w:space="0"/>
              <w:bottom w:val="single" w:color="000000" w:themeColor="text1" w:sz="2" w:space="0"/>
            </w:tcBorders>
            <w:tcMar/>
          </w:tcPr>
          <w:p w:rsidRPr="004C723F" w:rsidR="00A306A3" w:rsidP="006E1B72" w:rsidRDefault="00A306A3" w14:paraId="65398C50" w14:textId="77777777">
            <w:pPr>
              <w:pStyle w:val="RUPTabela"/>
              <w:snapToGrid w:val="0"/>
              <w:jc w:val="both"/>
              <w:rPr>
                <w:rFonts w:ascii="Times New Roman" w:hAnsi="Times New Roman" w:cs="Times New Roman"/>
                <w:lang w:val="pt-BR"/>
              </w:rPr>
            </w:pPr>
          </w:p>
        </w:tc>
        <w:tc>
          <w:tcPr>
            <w:tcW w:w="4666" w:type="dxa"/>
            <w:tcBorders>
              <w:left w:val="single" w:color="000000" w:themeColor="text1" w:sz="2" w:space="0"/>
              <w:bottom w:val="single" w:color="000000" w:themeColor="text1" w:sz="2" w:space="0"/>
            </w:tcBorders>
            <w:tcMar/>
          </w:tcPr>
          <w:p w:rsidRPr="004C723F" w:rsidR="00A306A3" w:rsidP="006E1B72" w:rsidRDefault="00A306A3" w14:paraId="6BC8CC00" w14:textId="77777777">
            <w:pPr>
              <w:pStyle w:val="RUPTabela"/>
              <w:snapToGrid w:val="0"/>
              <w:jc w:val="both"/>
              <w:rPr>
                <w:rFonts w:ascii="Times New Roman" w:hAnsi="Times New Roman" w:cs="Times New Roman"/>
                <w:lang w:val="pt-BR"/>
              </w:rPr>
            </w:pP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11470E45" w14:textId="77777777">
            <w:pPr>
              <w:pStyle w:val="RUPTabela"/>
              <w:snapToGrid w:val="0"/>
              <w:jc w:val="both"/>
              <w:rPr>
                <w:rFonts w:ascii="Times New Roman" w:hAnsi="Times New Roman" w:cs="Times New Roman"/>
                <w:lang w:val="pt-BR"/>
              </w:rPr>
            </w:pPr>
          </w:p>
        </w:tc>
      </w:tr>
      <w:tr w:rsidRPr="004C723F" w:rsidR="00A306A3" w:rsidTr="125EA68D" w14:paraId="150B6F3F" w14:textId="77777777">
        <w:tc>
          <w:tcPr>
            <w:tcW w:w="1440" w:type="dxa"/>
            <w:tcBorders>
              <w:left w:val="single" w:color="000000" w:themeColor="text1" w:sz="2" w:space="0"/>
              <w:bottom w:val="single" w:color="000000" w:themeColor="text1" w:sz="2" w:space="0"/>
            </w:tcBorders>
            <w:tcMar/>
          </w:tcPr>
          <w:p w:rsidRPr="004C723F" w:rsidR="00A306A3" w:rsidP="006E1B72" w:rsidRDefault="00A306A3" w14:paraId="562205E9" w14:textId="77777777">
            <w:pPr>
              <w:pStyle w:val="RUPTabela"/>
              <w:snapToGrid w:val="0"/>
              <w:jc w:val="both"/>
              <w:rPr>
                <w:rFonts w:ascii="Times New Roman" w:hAnsi="Times New Roman" w:cs="Times New Roman"/>
                <w:color w:val="000000"/>
                <w:lang w:val="pt-BR"/>
              </w:rPr>
            </w:pPr>
          </w:p>
        </w:tc>
        <w:tc>
          <w:tcPr>
            <w:tcW w:w="840" w:type="dxa"/>
            <w:tcBorders>
              <w:left w:val="single" w:color="000000" w:themeColor="text1" w:sz="2" w:space="0"/>
              <w:bottom w:val="single" w:color="000000" w:themeColor="text1" w:sz="2" w:space="0"/>
            </w:tcBorders>
            <w:tcMar/>
          </w:tcPr>
          <w:p w:rsidRPr="004C723F" w:rsidR="00A306A3" w:rsidP="006E1B72" w:rsidRDefault="00A306A3" w14:paraId="72498CCA" w14:textId="77777777">
            <w:pPr>
              <w:pStyle w:val="RUPTabela"/>
              <w:snapToGrid w:val="0"/>
              <w:jc w:val="both"/>
              <w:rPr>
                <w:rFonts w:ascii="Times New Roman" w:hAnsi="Times New Roman" w:cs="Times New Roman"/>
                <w:lang w:val="pt-BR"/>
              </w:rPr>
            </w:pPr>
          </w:p>
        </w:tc>
        <w:tc>
          <w:tcPr>
            <w:tcW w:w="4666" w:type="dxa"/>
            <w:tcBorders>
              <w:left w:val="single" w:color="000000" w:themeColor="text1" w:sz="2" w:space="0"/>
              <w:bottom w:val="single" w:color="000000" w:themeColor="text1" w:sz="2" w:space="0"/>
            </w:tcBorders>
            <w:tcMar/>
          </w:tcPr>
          <w:p w:rsidRPr="004C723F" w:rsidR="00A306A3" w:rsidP="006E1B72" w:rsidRDefault="00A306A3" w14:paraId="0AAB16B9" w14:textId="77777777">
            <w:pPr>
              <w:pStyle w:val="RUPTabela"/>
              <w:snapToGrid w:val="0"/>
              <w:jc w:val="both"/>
              <w:rPr>
                <w:rFonts w:ascii="Times New Roman" w:hAnsi="Times New Roman" w:cs="Times New Roman"/>
                <w:lang w:val="pt-BR"/>
              </w:rPr>
            </w:pPr>
          </w:p>
        </w:tc>
        <w:tc>
          <w:tcPr>
            <w:tcW w:w="2083" w:type="dxa"/>
            <w:tcBorders>
              <w:left w:val="single" w:color="000000" w:themeColor="text1" w:sz="2" w:space="0"/>
              <w:bottom w:val="single" w:color="000000" w:themeColor="text1" w:sz="2" w:space="0"/>
              <w:right w:val="single" w:color="000000" w:themeColor="text1" w:sz="2" w:space="0"/>
            </w:tcBorders>
            <w:tcMar/>
          </w:tcPr>
          <w:p w:rsidRPr="004C723F" w:rsidR="00A306A3" w:rsidP="006E1B72" w:rsidRDefault="00A306A3" w14:paraId="60937C11" w14:textId="77777777">
            <w:pPr>
              <w:pStyle w:val="RUPTabela"/>
              <w:snapToGrid w:val="0"/>
              <w:jc w:val="both"/>
              <w:rPr>
                <w:rFonts w:ascii="Times New Roman" w:hAnsi="Times New Roman" w:cs="Times New Roman"/>
                <w:lang w:val="pt-BR"/>
              </w:rPr>
            </w:pPr>
          </w:p>
        </w:tc>
      </w:tr>
    </w:tbl>
    <w:p w:rsidRPr="004C723F" w:rsidR="00A306A3" w:rsidP="006E1B72" w:rsidRDefault="00A306A3" w14:paraId="5ECED30A" w14:textId="77777777">
      <w:pPr>
        <w:jc w:val="both"/>
        <w:rPr>
          <w:rFonts w:ascii="Times New Roman" w:hAnsi="Times New Roman"/>
          <w:sz w:val="22"/>
          <w:szCs w:val="22"/>
        </w:rPr>
      </w:pPr>
    </w:p>
    <w:p w:rsidRPr="004C723F" w:rsidR="00A306A3" w:rsidP="006E1B72" w:rsidRDefault="00A306A3" w14:paraId="3F82FD53" w14:textId="77777777">
      <w:pPr>
        <w:pStyle w:val="Ttulo10"/>
        <w:pageBreakBefore/>
        <w:jc w:val="both"/>
        <w:rPr>
          <w:rFonts w:ascii="Times New Roman" w:hAnsi="Times New Roman" w:cs="Times New Roman"/>
          <w:b/>
          <w:sz w:val="22"/>
          <w:szCs w:val="22"/>
        </w:rPr>
      </w:pPr>
      <w:r w:rsidRPr="004C723F">
        <w:rPr>
          <w:rFonts w:ascii="Times New Roman" w:hAnsi="Times New Roman" w:cs="Times New Roman"/>
          <w:b/>
          <w:sz w:val="22"/>
          <w:szCs w:val="22"/>
        </w:rPr>
        <w:t>Sumário</w:t>
      </w:r>
    </w:p>
    <w:p w:rsidRPr="004C723F" w:rsidR="00A306A3" w:rsidP="006E1B72" w:rsidRDefault="00A306A3" w14:paraId="1F3D3910" w14:textId="77777777">
      <w:pPr>
        <w:jc w:val="both"/>
        <w:rPr>
          <w:rFonts w:ascii="Times New Roman" w:hAnsi="Times New Roman"/>
          <w:b/>
          <w:sz w:val="22"/>
          <w:szCs w:val="22"/>
        </w:rPr>
        <w:sectPr w:rsidRPr="004C723F" w:rsidR="00A306A3" w:rsidSect="0010142A">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orient="portrait"/>
          <w:pgMar w:top="1440" w:right="1440" w:bottom="1440" w:left="1440" w:header="720" w:footer="720" w:gutter="0"/>
          <w:cols w:space="720"/>
          <w:docGrid w:linePitch="326"/>
        </w:sectPr>
      </w:pPr>
    </w:p>
    <w:p w:rsidR="00C94E84" w:rsidRDefault="00A306A3" w14:paraId="18F5AEB8" w14:textId="6EBF8E46">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r w:rsidRPr="004C723F">
        <w:rPr>
          <w:rFonts w:ascii="Times New Roman" w:hAnsi="Times New Roman"/>
          <w:sz w:val="22"/>
          <w:szCs w:val="22"/>
        </w:rPr>
        <w:fldChar w:fldCharType="begin"/>
      </w:r>
      <w:r w:rsidRPr="004C723F">
        <w:rPr>
          <w:rFonts w:ascii="Times New Roman" w:hAnsi="Times New Roman"/>
          <w:sz w:val="22"/>
          <w:szCs w:val="22"/>
        </w:rPr>
        <w:instrText xml:space="preserve"> TOC \o "1-3" \h \z \u </w:instrText>
      </w:r>
      <w:r w:rsidRPr="004C723F">
        <w:rPr>
          <w:rFonts w:ascii="Times New Roman" w:hAnsi="Times New Roman"/>
          <w:sz w:val="22"/>
          <w:szCs w:val="22"/>
        </w:rPr>
        <w:fldChar w:fldCharType="separate"/>
      </w:r>
      <w:hyperlink w:history="1" w:anchor="_Toc221373660">
        <w:r w:rsidRPr="00711447" w:rsidR="00C94E84">
          <w:rPr>
            <w:rStyle w:val="Hyperlink"/>
            <w:rFonts w:ascii="Times New Roman" w:hAnsi="Times New Roman"/>
            <w:noProof/>
          </w:rPr>
          <w:t>1</w:t>
        </w:r>
        <w:r w:rsidR="00C94E84">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sidR="00C94E84">
          <w:rPr>
            <w:rStyle w:val="Hyperlink"/>
            <w:rFonts w:ascii="Times New Roman" w:hAnsi="Times New Roman"/>
            <w:noProof/>
          </w:rPr>
          <w:t>VISÃO GERAL DO PRODUTO</w:t>
        </w:r>
        <w:r w:rsidR="00C94E84">
          <w:rPr>
            <w:noProof/>
            <w:webHidden/>
          </w:rPr>
          <w:tab/>
        </w:r>
        <w:r w:rsidR="00C94E84">
          <w:rPr>
            <w:noProof/>
            <w:webHidden/>
          </w:rPr>
          <w:fldChar w:fldCharType="begin"/>
        </w:r>
        <w:r w:rsidR="00C94E84">
          <w:rPr>
            <w:noProof/>
            <w:webHidden/>
          </w:rPr>
          <w:instrText xml:space="preserve"> PAGEREF _Toc221373660 \h </w:instrText>
        </w:r>
        <w:r w:rsidR="00C94E84">
          <w:rPr>
            <w:noProof/>
            <w:webHidden/>
          </w:rPr>
        </w:r>
        <w:r w:rsidR="00C94E84">
          <w:rPr>
            <w:noProof/>
            <w:webHidden/>
          </w:rPr>
          <w:fldChar w:fldCharType="separate"/>
        </w:r>
        <w:r w:rsidR="00C94E84">
          <w:rPr>
            <w:noProof/>
            <w:webHidden/>
          </w:rPr>
          <w:t>3</w:t>
        </w:r>
        <w:r w:rsidR="00C94E84">
          <w:rPr>
            <w:noProof/>
            <w:webHidden/>
          </w:rPr>
          <w:fldChar w:fldCharType="end"/>
        </w:r>
      </w:hyperlink>
    </w:p>
    <w:p w:rsidR="00C94E84" w:rsidRDefault="00C94E84" w14:paraId="243C9666" w14:textId="40F3C58C">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1">
        <w:r w:rsidRPr="00711447">
          <w:rPr>
            <w:rStyle w:val="Hyperlink"/>
            <w:noProof/>
          </w:rPr>
          <w:t>1.1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Problema</w:t>
        </w:r>
        <w:r>
          <w:rPr>
            <w:noProof/>
            <w:webHidden/>
          </w:rPr>
          <w:tab/>
        </w:r>
        <w:r>
          <w:rPr>
            <w:noProof/>
            <w:webHidden/>
          </w:rPr>
          <w:fldChar w:fldCharType="begin"/>
        </w:r>
        <w:r>
          <w:rPr>
            <w:noProof/>
            <w:webHidden/>
          </w:rPr>
          <w:instrText xml:space="preserve"> PAGEREF _Toc221373661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43627A75" w14:textId="6F642E5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2">
        <w:r w:rsidRPr="00711447">
          <w:rPr>
            <w:rStyle w:val="Hyperlink"/>
            <w:noProof/>
          </w:rPr>
          <w:t>1.2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Declaração de Posição do Produto</w:t>
        </w:r>
        <w:r>
          <w:rPr>
            <w:noProof/>
            <w:webHidden/>
          </w:rPr>
          <w:tab/>
        </w:r>
        <w:r>
          <w:rPr>
            <w:noProof/>
            <w:webHidden/>
          </w:rPr>
          <w:fldChar w:fldCharType="begin"/>
        </w:r>
        <w:r>
          <w:rPr>
            <w:noProof/>
            <w:webHidden/>
          </w:rPr>
          <w:instrText xml:space="preserve"> PAGEREF _Toc221373662 \h </w:instrText>
        </w:r>
        <w:r>
          <w:rPr>
            <w:noProof/>
            <w:webHidden/>
          </w:rPr>
        </w:r>
        <w:r>
          <w:rPr>
            <w:noProof/>
            <w:webHidden/>
          </w:rPr>
          <w:fldChar w:fldCharType="separate"/>
        </w:r>
        <w:r>
          <w:rPr>
            <w:noProof/>
            <w:webHidden/>
          </w:rPr>
          <w:t>3</w:t>
        </w:r>
        <w:r>
          <w:rPr>
            <w:noProof/>
            <w:webHidden/>
          </w:rPr>
          <w:fldChar w:fldCharType="end"/>
        </w:r>
      </w:hyperlink>
    </w:p>
    <w:p w:rsidR="00C94E84" w:rsidRDefault="00C94E84" w14:paraId="3400A535" w14:textId="76CFEBA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3">
        <w:r w:rsidRPr="00711447">
          <w:rPr>
            <w:rStyle w:val="Hyperlink"/>
            <w:noProof/>
          </w:rPr>
          <w:t>1.3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Objetivos do Produto</w:t>
        </w:r>
        <w:r>
          <w:rPr>
            <w:noProof/>
            <w:webHidden/>
          </w:rPr>
          <w:tab/>
        </w:r>
        <w:r>
          <w:rPr>
            <w:noProof/>
            <w:webHidden/>
          </w:rPr>
          <w:fldChar w:fldCharType="begin"/>
        </w:r>
        <w:r>
          <w:rPr>
            <w:noProof/>
            <w:webHidden/>
          </w:rPr>
          <w:instrText xml:space="preserve"> PAGEREF _Toc221373663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7CEBFC4" w14:textId="38315555">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4">
        <w:r w:rsidRPr="00711447">
          <w:rPr>
            <w:rStyle w:val="Hyperlink"/>
            <w:noProof/>
          </w:rPr>
          <w:t>1.4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Tecnologias a Serem Utilizadas</w:t>
        </w:r>
        <w:r>
          <w:rPr>
            <w:noProof/>
            <w:webHidden/>
          </w:rPr>
          <w:tab/>
        </w:r>
        <w:r>
          <w:rPr>
            <w:noProof/>
            <w:webHidden/>
          </w:rPr>
          <w:fldChar w:fldCharType="begin"/>
        </w:r>
        <w:r>
          <w:rPr>
            <w:noProof/>
            <w:webHidden/>
          </w:rPr>
          <w:instrText xml:space="preserve"> PAGEREF _Toc221373664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719F900D" w14:textId="3570FC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65">
        <w:r w:rsidRPr="00711447">
          <w:rPr>
            <w:rStyle w:val="Hyperlink"/>
            <w:rFonts w:ascii="Times New Roman" w:hAnsi="Times New Roman"/>
            <w:noProof/>
          </w:rPr>
          <w:t>2</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VISÃO GERAL DO PROJETO</w:t>
        </w:r>
        <w:r>
          <w:rPr>
            <w:noProof/>
            <w:webHidden/>
          </w:rPr>
          <w:tab/>
        </w:r>
        <w:r>
          <w:rPr>
            <w:noProof/>
            <w:webHidden/>
          </w:rPr>
          <w:fldChar w:fldCharType="begin"/>
        </w:r>
        <w:r>
          <w:rPr>
            <w:noProof/>
            <w:webHidden/>
          </w:rPr>
          <w:instrText xml:space="preserve"> PAGEREF _Toc221373665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166385D" w14:textId="53D0E67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6">
        <w:r w:rsidRPr="00711447">
          <w:rPr>
            <w:rStyle w:val="Hyperlink"/>
            <w:noProof/>
          </w:rPr>
          <w:t>2.1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Ciclo de vida do projeto de desenvolvimento de software</w:t>
        </w:r>
        <w:r>
          <w:rPr>
            <w:noProof/>
            <w:webHidden/>
          </w:rPr>
          <w:tab/>
        </w:r>
        <w:r>
          <w:rPr>
            <w:noProof/>
            <w:webHidden/>
          </w:rPr>
          <w:fldChar w:fldCharType="begin"/>
        </w:r>
        <w:r>
          <w:rPr>
            <w:noProof/>
            <w:webHidden/>
          </w:rPr>
          <w:instrText xml:space="preserve"> PAGEREF _Toc221373666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198D0202" w14:textId="1310676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7">
        <w:r w:rsidRPr="00711447">
          <w:rPr>
            <w:rStyle w:val="Hyperlink"/>
            <w:noProof/>
          </w:rPr>
          <w:t>2.2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Organização do Projeto</w:t>
        </w:r>
        <w:r>
          <w:rPr>
            <w:noProof/>
            <w:webHidden/>
          </w:rPr>
          <w:tab/>
        </w:r>
        <w:r>
          <w:rPr>
            <w:noProof/>
            <w:webHidden/>
          </w:rPr>
          <w:fldChar w:fldCharType="begin"/>
        </w:r>
        <w:r>
          <w:rPr>
            <w:noProof/>
            <w:webHidden/>
          </w:rPr>
          <w:instrText xml:space="preserve"> PAGEREF _Toc221373667 \h </w:instrText>
        </w:r>
        <w:r>
          <w:rPr>
            <w:noProof/>
            <w:webHidden/>
          </w:rPr>
        </w:r>
        <w:r>
          <w:rPr>
            <w:noProof/>
            <w:webHidden/>
          </w:rPr>
          <w:fldChar w:fldCharType="separate"/>
        </w:r>
        <w:r>
          <w:rPr>
            <w:noProof/>
            <w:webHidden/>
          </w:rPr>
          <w:t>4</w:t>
        </w:r>
        <w:r>
          <w:rPr>
            <w:noProof/>
            <w:webHidden/>
          </w:rPr>
          <w:fldChar w:fldCharType="end"/>
        </w:r>
      </w:hyperlink>
    </w:p>
    <w:p w:rsidR="00C94E84" w:rsidRDefault="00C94E84" w14:paraId="5192BF5F" w14:textId="7893F6E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8">
        <w:r w:rsidRPr="00711447">
          <w:rPr>
            <w:rStyle w:val="Hyperlink"/>
            <w:noProof/>
          </w:rPr>
          <w:t>2.3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Planejamento das Fases e/ou Iterações do Projeto</w:t>
        </w:r>
        <w:r>
          <w:rPr>
            <w:noProof/>
            <w:webHidden/>
          </w:rPr>
          <w:tab/>
        </w:r>
        <w:r>
          <w:rPr>
            <w:noProof/>
            <w:webHidden/>
          </w:rPr>
          <w:fldChar w:fldCharType="begin"/>
        </w:r>
        <w:r>
          <w:rPr>
            <w:noProof/>
            <w:webHidden/>
          </w:rPr>
          <w:instrText xml:space="preserve"> PAGEREF _Toc221373668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05C485A5" w14:textId="5FF7AF72">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69">
        <w:r w:rsidRPr="00711447">
          <w:rPr>
            <w:rStyle w:val="Hyperlink"/>
            <w:noProof/>
          </w:rPr>
          <w:t>2.4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Matriz de Comunicação</w:t>
        </w:r>
        <w:r>
          <w:rPr>
            <w:noProof/>
            <w:webHidden/>
          </w:rPr>
          <w:tab/>
        </w:r>
        <w:r>
          <w:rPr>
            <w:noProof/>
            <w:webHidden/>
          </w:rPr>
          <w:fldChar w:fldCharType="begin"/>
        </w:r>
        <w:r>
          <w:rPr>
            <w:noProof/>
            <w:webHidden/>
          </w:rPr>
          <w:instrText xml:space="preserve"> PAGEREF _Toc221373669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F47AE28" w14:textId="3231EEB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0">
        <w:r w:rsidRPr="00711447">
          <w:rPr>
            <w:rStyle w:val="Hyperlink"/>
            <w:noProof/>
          </w:rPr>
          <w:t>2.5</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Gerenciamento de Riscos</w:t>
        </w:r>
        <w:r>
          <w:rPr>
            <w:noProof/>
            <w:webHidden/>
          </w:rPr>
          <w:tab/>
        </w:r>
        <w:r>
          <w:rPr>
            <w:noProof/>
            <w:webHidden/>
          </w:rPr>
          <w:fldChar w:fldCharType="begin"/>
        </w:r>
        <w:r>
          <w:rPr>
            <w:noProof/>
            <w:webHidden/>
          </w:rPr>
          <w:instrText xml:space="preserve"> PAGEREF _Toc221373670 \h </w:instrText>
        </w:r>
        <w:r>
          <w:rPr>
            <w:noProof/>
            <w:webHidden/>
          </w:rPr>
        </w:r>
        <w:r>
          <w:rPr>
            <w:noProof/>
            <w:webHidden/>
          </w:rPr>
          <w:fldChar w:fldCharType="separate"/>
        </w:r>
        <w:r>
          <w:rPr>
            <w:noProof/>
            <w:webHidden/>
          </w:rPr>
          <w:t>5</w:t>
        </w:r>
        <w:r>
          <w:rPr>
            <w:noProof/>
            <w:webHidden/>
          </w:rPr>
          <w:fldChar w:fldCharType="end"/>
        </w:r>
      </w:hyperlink>
    </w:p>
    <w:p w:rsidR="00C94E84" w:rsidRDefault="00C94E84" w14:paraId="5BF11C9B" w14:textId="35E97AB9">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1">
        <w:r w:rsidRPr="00711447">
          <w:rPr>
            <w:rStyle w:val="Hyperlink"/>
            <w:noProof/>
          </w:rPr>
          <w:t>2.6</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Critérios de Replanejamento</w:t>
        </w:r>
        <w:r>
          <w:rPr>
            <w:noProof/>
            <w:webHidden/>
          </w:rPr>
          <w:tab/>
        </w:r>
        <w:r>
          <w:rPr>
            <w:noProof/>
            <w:webHidden/>
          </w:rPr>
          <w:fldChar w:fldCharType="begin"/>
        </w:r>
        <w:r>
          <w:rPr>
            <w:noProof/>
            <w:webHidden/>
          </w:rPr>
          <w:instrText xml:space="preserve"> PAGEREF _Toc221373671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4BE34B9C" w14:textId="3848ABCD">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2">
        <w:r w:rsidRPr="00711447">
          <w:rPr>
            <w:rStyle w:val="Hyperlink"/>
            <w:rFonts w:ascii="Times New Roman" w:hAnsi="Times New Roman"/>
            <w:noProof/>
          </w:rPr>
          <w:t>3</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PROCESSO DE DESENVOLVIMENTO DE SOFTWARE</w:t>
        </w:r>
        <w:r>
          <w:rPr>
            <w:noProof/>
            <w:webHidden/>
          </w:rPr>
          <w:tab/>
        </w:r>
        <w:r>
          <w:rPr>
            <w:noProof/>
            <w:webHidden/>
          </w:rPr>
          <w:fldChar w:fldCharType="begin"/>
        </w:r>
        <w:r>
          <w:rPr>
            <w:noProof/>
            <w:webHidden/>
          </w:rPr>
          <w:instrText xml:space="preserve"> PAGEREF _Toc221373672 \h </w:instrText>
        </w:r>
        <w:r>
          <w:rPr>
            <w:noProof/>
            <w:webHidden/>
          </w:rPr>
        </w:r>
        <w:r>
          <w:rPr>
            <w:noProof/>
            <w:webHidden/>
          </w:rPr>
          <w:fldChar w:fldCharType="separate"/>
        </w:r>
        <w:r>
          <w:rPr>
            <w:noProof/>
            <w:webHidden/>
          </w:rPr>
          <w:t>6</w:t>
        </w:r>
        <w:r>
          <w:rPr>
            <w:noProof/>
            <w:webHidden/>
          </w:rPr>
          <w:fldChar w:fldCharType="end"/>
        </w:r>
      </w:hyperlink>
    </w:p>
    <w:p w:rsidR="00C94E84" w:rsidRDefault="00C94E84" w14:paraId="69D88FB0" w14:textId="59E3E9E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3">
        <w:r w:rsidRPr="00711447">
          <w:rPr>
            <w:rStyle w:val="Hyperlink"/>
            <w:rFonts w:ascii="Times New Roman" w:hAnsi="Times New Roman"/>
            <w:noProof/>
          </w:rPr>
          <w:t>4</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DECLARAÇÃO DE ESCOPO DO PROJETO</w:t>
        </w:r>
        <w:r>
          <w:rPr>
            <w:noProof/>
            <w:webHidden/>
          </w:rPr>
          <w:tab/>
        </w:r>
        <w:r>
          <w:rPr>
            <w:noProof/>
            <w:webHidden/>
          </w:rPr>
          <w:fldChar w:fldCharType="begin"/>
        </w:r>
        <w:r>
          <w:rPr>
            <w:noProof/>
            <w:webHidden/>
          </w:rPr>
          <w:instrText xml:space="preserve"> PAGEREF _Toc221373673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340D41FB" w14:textId="36FA59C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4">
        <w:r w:rsidRPr="00711447">
          <w:rPr>
            <w:rStyle w:val="Hyperlink"/>
            <w:noProof/>
          </w:rPr>
          <w:t>4.1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Backlog do produto</w:t>
        </w:r>
        <w:r>
          <w:rPr>
            <w:noProof/>
            <w:webHidden/>
          </w:rPr>
          <w:tab/>
        </w:r>
        <w:r>
          <w:rPr>
            <w:noProof/>
            <w:webHidden/>
          </w:rPr>
          <w:fldChar w:fldCharType="begin"/>
        </w:r>
        <w:r>
          <w:rPr>
            <w:noProof/>
            <w:webHidden/>
          </w:rPr>
          <w:instrText xml:space="preserve"> PAGEREF _Toc221373674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7BA91B5D" w14:textId="30F28E78">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5">
        <w:r w:rsidRPr="00711447">
          <w:rPr>
            <w:rStyle w:val="Hyperlink"/>
            <w:noProof/>
          </w:rPr>
          <w:t>4.2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Perfis</w:t>
        </w:r>
        <w:r>
          <w:rPr>
            <w:noProof/>
            <w:webHidden/>
          </w:rPr>
          <w:tab/>
        </w:r>
        <w:r>
          <w:rPr>
            <w:noProof/>
            <w:webHidden/>
          </w:rPr>
          <w:fldChar w:fldCharType="begin"/>
        </w:r>
        <w:r>
          <w:rPr>
            <w:noProof/>
            <w:webHidden/>
          </w:rPr>
          <w:instrText xml:space="preserve"> PAGEREF _Toc221373675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218BAF2E" w14:textId="7AC9436B">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6">
        <w:r w:rsidRPr="00711447">
          <w:rPr>
            <w:rStyle w:val="Hyperlink"/>
            <w:noProof/>
          </w:rPr>
          <w:t>4.3</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Cenários</w:t>
        </w:r>
        <w:r>
          <w:rPr>
            <w:noProof/>
            <w:webHidden/>
          </w:rPr>
          <w:tab/>
        </w:r>
        <w:r>
          <w:rPr>
            <w:noProof/>
            <w:webHidden/>
          </w:rPr>
          <w:fldChar w:fldCharType="begin"/>
        </w:r>
        <w:r>
          <w:rPr>
            <w:noProof/>
            <w:webHidden/>
          </w:rPr>
          <w:instrText xml:space="preserve"> PAGEREF _Toc221373676 \h </w:instrText>
        </w:r>
        <w:r>
          <w:rPr>
            <w:noProof/>
            <w:webHidden/>
          </w:rPr>
        </w:r>
        <w:r>
          <w:rPr>
            <w:noProof/>
            <w:webHidden/>
          </w:rPr>
          <w:fldChar w:fldCharType="separate"/>
        </w:r>
        <w:r>
          <w:rPr>
            <w:noProof/>
            <w:webHidden/>
          </w:rPr>
          <w:t>7</w:t>
        </w:r>
        <w:r>
          <w:rPr>
            <w:noProof/>
            <w:webHidden/>
          </w:rPr>
          <w:fldChar w:fldCharType="end"/>
        </w:r>
      </w:hyperlink>
    </w:p>
    <w:p w:rsidR="00C94E84" w:rsidRDefault="00C94E84" w14:paraId="06CC3CE0" w14:textId="3D4F4304">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7">
        <w:r w:rsidRPr="00711447">
          <w:rPr>
            <w:rStyle w:val="Hyperlink"/>
            <w:noProof/>
          </w:rPr>
          <w:t>4.4</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Tabela de Backlog do produto</w:t>
        </w:r>
        <w:r>
          <w:rPr>
            <w:noProof/>
            <w:webHidden/>
          </w:rPr>
          <w:tab/>
        </w:r>
        <w:r>
          <w:rPr>
            <w:noProof/>
            <w:webHidden/>
          </w:rPr>
          <w:fldChar w:fldCharType="begin"/>
        </w:r>
        <w:r>
          <w:rPr>
            <w:noProof/>
            <w:webHidden/>
          </w:rPr>
          <w:instrText xml:space="preserve"> PAGEREF _Toc221373677 \h </w:instrText>
        </w:r>
        <w:r>
          <w:rPr>
            <w:noProof/>
            <w:webHidden/>
          </w:rPr>
        </w:r>
        <w:r>
          <w:rPr>
            <w:noProof/>
            <w:webHidden/>
          </w:rPr>
          <w:fldChar w:fldCharType="separate"/>
        </w:r>
        <w:r>
          <w:rPr>
            <w:noProof/>
            <w:webHidden/>
          </w:rPr>
          <w:t>8</w:t>
        </w:r>
        <w:r>
          <w:rPr>
            <w:noProof/>
            <w:webHidden/>
          </w:rPr>
          <w:fldChar w:fldCharType="end"/>
        </w:r>
      </w:hyperlink>
    </w:p>
    <w:p w:rsidR="00C94E84" w:rsidRDefault="00C94E84" w14:paraId="64480396" w14:textId="146BBDA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78">
        <w:r w:rsidRPr="00711447">
          <w:rPr>
            <w:rStyle w:val="Hyperlink"/>
            <w:rFonts w:ascii="Times New Roman" w:hAnsi="Times New Roman"/>
            <w:noProof/>
          </w:rPr>
          <w:t>5</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MÉTRICAS E MEDIÇÕES</w:t>
        </w:r>
        <w:r>
          <w:rPr>
            <w:noProof/>
            <w:webHidden/>
          </w:rPr>
          <w:tab/>
        </w:r>
        <w:r>
          <w:rPr>
            <w:noProof/>
            <w:webHidden/>
          </w:rPr>
          <w:fldChar w:fldCharType="begin"/>
        </w:r>
        <w:r>
          <w:rPr>
            <w:noProof/>
            <w:webHidden/>
          </w:rPr>
          <w:instrText xml:space="preserve"> PAGEREF _Toc221373678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39BE83C2" w14:textId="27697547">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79">
        <w:r w:rsidRPr="00711447">
          <w:rPr>
            <w:rStyle w:val="Hyperlink"/>
            <w:noProof/>
          </w:rPr>
          <w:t>5.1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GQM de medições</w:t>
        </w:r>
        <w:r>
          <w:rPr>
            <w:noProof/>
            <w:webHidden/>
          </w:rPr>
          <w:tab/>
        </w:r>
        <w:r>
          <w:rPr>
            <w:noProof/>
            <w:webHidden/>
          </w:rPr>
          <w:fldChar w:fldCharType="begin"/>
        </w:r>
        <w:r>
          <w:rPr>
            <w:noProof/>
            <w:webHidden/>
          </w:rPr>
          <w:instrText xml:space="preserve"> PAGEREF _Toc221373679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CD18364" w14:textId="07274180">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0">
        <w:r w:rsidRPr="00711447">
          <w:rPr>
            <w:rStyle w:val="Hyperlink"/>
            <w:rFonts w:ascii="Times New Roman" w:hAnsi="Times New Roman"/>
            <w:noProof/>
          </w:rPr>
          <w:t>6</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TESTES DE SOFTWARE</w:t>
        </w:r>
        <w:r>
          <w:rPr>
            <w:noProof/>
            <w:webHidden/>
          </w:rPr>
          <w:tab/>
        </w:r>
        <w:r>
          <w:rPr>
            <w:noProof/>
            <w:webHidden/>
          </w:rPr>
          <w:fldChar w:fldCharType="begin"/>
        </w:r>
        <w:r>
          <w:rPr>
            <w:noProof/>
            <w:webHidden/>
          </w:rPr>
          <w:instrText xml:space="preserve"> PAGEREF _Toc221373680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CAA6BF7" w14:textId="4B9F901A">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1">
        <w:r w:rsidRPr="00711447">
          <w:rPr>
            <w:rStyle w:val="Hyperlink"/>
            <w:noProof/>
          </w:rPr>
          <w:t>6.1</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Estratégia de testes contendo:</w:t>
        </w:r>
        <w:r>
          <w:rPr>
            <w:noProof/>
            <w:webHidden/>
          </w:rPr>
          <w:tab/>
        </w:r>
        <w:r>
          <w:rPr>
            <w:noProof/>
            <w:webHidden/>
          </w:rPr>
          <w:fldChar w:fldCharType="begin"/>
        </w:r>
        <w:r>
          <w:rPr>
            <w:noProof/>
            <w:webHidden/>
          </w:rPr>
          <w:instrText xml:space="preserve"> PAGEREF _Toc221373681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60FCDE5C" w14:textId="08A6A623">
      <w:pPr>
        <w:pStyle w:val="Sumrio2"/>
        <w:tabs>
          <w:tab w:val="left" w:pos="960"/>
          <w:tab w:val="right" w:leader="dot" w:pos="9015"/>
        </w:tabs>
        <w:rPr>
          <w:rFonts w:asciiTheme="minorHAnsi" w:hAnsiTheme="minorHAnsi" w:eastAsiaTheme="minorEastAsia" w:cstheme="minorBidi"/>
          <w:b w:val="0"/>
          <w:bCs w:val="0"/>
          <w:noProof/>
          <w:color w:val="auto"/>
          <w:kern w:val="2"/>
          <w:szCs w:val="24"/>
          <w:lang w:eastAsia="en-US"/>
          <w14:ligatures w14:val="standardContextual"/>
        </w:rPr>
      </w:pPr>
      <w:hyperlink w:history="1" w:anchor="_Toc221373682">
        <w:r w:rsidRPr="00711447">
          <w:rPr>
            <w:rStyle w:val="Hyperlink"/>
            <w:noProof/>
          </w:rPr>
          <w:t>6.2</w:t>
        </w:r>
        <w:r>
          <w:rPr>
            <w:rFonts w:asciiTheme="minorHAnsi" w:hAnsiTheme="minorHAnsi" w:eastAsiaTheme="minorEastAsia" w:cstheme="minorBidi"/>
            <w:b w:val="0"/>
            <w:bCs w:val="0"/>
            <w:noProof/>
            <w:color w:val="auto"/>
            <w:kern w:val="2"/>
            <w:szCs w:val="24"/>
            <w:lang w:eastAsia="en-US"/>
            <w14:ligatures w14:val="standardContextual"/>
          </w:rPr>
          <w:tab/>
        </w:r>
        <w:r w:rsidRPr="00711447">
          <w:rPr>
            <w:rStyle w:val="Hyperlink"/>
            <w:noProof/>
          </w:rPr>
          <w:t>Roteiro de teste:</w:t>
        </w:r>
        <w:r>
          <w:rPr>
            <w:noProof/>
            <w:webHidden/>
          </w:rPr>
          <w:tab/>
        </w:r>
        <w:r>
          <w:rPr>
            <w:noProof/>
            <w:webHidden/>
          </w:rPr>
          <w:fldChar w:fldCharType="begin"/>
        </w:r>
        <w:r>
          <w:rPr>
            <w:noProof/>
            <w:webHidden/>
          </w:rPr>
          <w:instrText xml:space="preserve"> PAGEREF _Toc221373682 \h </w:instrText>
        </w:r>
        <w:r>
          <w:rPr>
            <w:noProof/>
            <w:webHidden/>
          </w:rPr>
        </w:r>
        <w:r>
          <w:rPr>
            <w:noProof/>
            <w:webHidden/>
          </w:rPr>
          <w:fldChar w:fldCharType="separate"/>
        </w:r>
        <w:r>
          <w:rPr>
            <w:noProof/>
            <w:webHidden/>
          </w:rPr>
          <w:t>9</w:t>
        </w:r>
        <w:r>
          <w:rPr>
            <w:noProof/>
            <w:webHidden/>
          </w:rPr>
          <w:fldChar w:fldCharType="end"/>
        </w:r>
      </w:hyperlink>
    </w:p>
    <w:p w:rsidR="00C94E84" w:rsidRDefault="00C94E84" w14:paraId="5FEB6462" w14:textId="48448577">
      <w:pPr>
        <w:pStyle w:val="Sumrio1"/>
        <w:tabs>
          <w:tab w:val="left" w:pos="480"/>
          <w:tab w:val="right" w:leader="dot" w:pos="9015"/>
        </w:tabs>
        <w:rPr>
          <w:rFonts w:asciiTheme="minorHAnsi" w:hAnsiTheme="minorHAnsi" w:eastAsiaTheme="minorEastAsia" w:cstheme="minorBidi"/>
          <w:b w:val="0"/>
          <w:bCs w:val="0"/>
          <w:i w:val="0"/>
          <w:iCs w:val="0"/>
          <w:noProof/>
          <w:color w:val="auto"/>
          <w:kern w:val="2"/>
          <w:sz w:val="24"/>
          <w:szCs w:val="24"/>
          <w:lang w:eastAsia="en-US"/>
          <w14:ligatures w14:val="standardContextual"/>
        </w:rPr>
      </w:pPr>
      <w:hyperlink w:history="1" w:anchor="_Toc221373683">
        <w:r w:rsidRPr="00711447">
          <w:rPr>
            <w:rStyle w:val="Hyperlink"/>
            <w:rFonts w:ascii="Times New Roman" w:hAnsi="Times New Roman"/>
            <w:noProof/>
          </w:rPr>
          <w:t>7</w:t>
        </w:r>
        <w:r>
          <w:rPr>
            <w:rFonts w:asciiTheme="minorHAnsi" w:hAnsiTheme="minorHAnsi" w:eastAsiaTheme="minorEastAsia" w:cstheme="minorBidi"/>
            <w:b w:val="0"/>
            <w:bCs w:val="0"/>
            <w:i w:val="0"/>
            <w:iCs w:val="0"/>
            <w:noProof/>
            <w:color w:val="auto"/>
            <w:kern w:val="2"/>
            <w:sz w:val="24"/>
            <w:szCs w:val="24"/>
            <w:lang w:eastAsia="en-US"/>
            <w14:ligatures w14:val="standardContextual"/>
          </w:rPr>
          <w:tab/>
        </w:r>
        <w:r w:rsidRPr="00711447">
          <w:rPr>
            <w:rStyle w:val="Hyperlink"/>
            <w:rFonts w:ascii="Times New Roman" w:hAnsi="Times New Roman"/>
            <w:noProof/>
          </w:rPr>
          <w:t>REFERÊNCIAS BIBLIOGRÁFICAS</w:t>
        </w:r>
        <w:r>
          <w:rPr>
            <w:noProof/>
            <w:webHidden/>
          </w:rPr>
          <w:tab/>
        </w:r>
        <w:r>
          <w:rPr>
            <w:noProof/>
            <w:webHidden/>
          </w:rPr>
          <w:fldChar w:fldCharType="begin"/>
        </w:r>
        <w:r>
          <w:rPr>
            <w:noProof/>
            <w:webHidden/>
          </w:rPr>
          <w:instrText xml:space="preserve"> PAGEREF _Toc221373683 \h </w:instrText>
        </w:r>
        <w:r>
          <w:rPr>
            <w:noProof/>
            <w:webHidden/>
          </w:rPr>
        </w:r>
        <w:r>
          <w:rPr>
            <w:noProof/>
            <w:webHidden/>
          </w:rPr>
          <w:fldChar w:fldCharType="separate"/>
        </w:r>
        <w:r>
          <w:rPr>
            <w:noProof/>
            <w:webHidden/>
          </w:rPr>
          <w:t>10</w:t>
        </w:r>
        <w:r>
          <w:rPr>
            <w:noProof/>
            <w:webHidden/>
          </w:rPr>
          <w:fldChar w:fldCharType="end"/>
        </w:r>
      </w:hyperlink>
    </w:p>
    <w:p w:rsidRPr="004C723F" w:rsidR="00A306A3" w:rsidP="006E1B72" w:rsidRDefault="00A306A3" w14:paraId="5EBEAF55" w14:textId="6476F232">
      <w:pPr>
        <w:pStyle w:val="Sumrio1"/>
        <w:tabs>
          <w:tab w:val="right" w:leader="dot" w:pos="9639"/>
        </w:tabs>
        <w:jc w:val="both"/>
        <w:rPr>
          <w:rFonts w:ascii="Times New Roman" w:hAnsi="Times New Roman"/>
          <w:sz w:val="22"/>
          <w:szCs w:val="22"/>
        </w:rPr>
        <w:sectPr w:rsidRPr="004C723F" w:rsidR="00A306A3" w:rsidSect="0010142A">
          <w:headerReference w:type="even" r:id="rId16"/>
          <w:headerReference w:type="default" r:id="rId17"/>
          <w:footerReference w:type="even" r:id="rId18"/>
          <w:footerReference w:type="default" r:id="rId19"/>
          <w:headerReference w:type="first" r:id="rId20"/>
          <w:footerReference w:type="first" r:id="rId21"/>
          <w:footnotePr>
            <w:pos w:val="beneathText"/>
          </w:footnotePr>
          <w:type w:val="continuous"/>
          <w:pgSz w:w="11905" w:h="16837" w:orient="portrait"/>
          <w:pgMar w:top="1440" w:right="1440" w:bottom="1440" w:left="1440" w:header="720" w:footer="720" w:gutter="0"/>
          <w:cols w:space="720"/>
          <w:docGrid w:linePitch="326"/>
        </w:sectPr>
      </w:pPr>
      <w:r w:rsidRPr="004C723F">
        <w:rPr>
          <w:rFonts w:ascii="Times New Roman" w:hAnsi="Times New Roman"/>
          <w:sz w:val="22"/>
          <w:szCs w:val="22"/>
        </w:rPr>
        <w:fldChar w:fldCharType="end"/>
      </w:r>
    </w:p>
    <w:p w:rsidRPr="004C723F" w:rsidR="00A306A3" w:rsidP="006E1B72" w:rsidRDefault="00A306A3" w14:paraId="545932A2" w14:textId="77777777">
      <w:pPr>
        <w:tabs>
          <w:tab w:val="left" w:pos="480"/>
          <w:tab w:val="right" w:leader="dot" w:pos="9639"/>
        </w:tabs>
        <w:jc w:val="both"/>
        <w:rPr>
          <w:rFonts w:ascii="Times New Roman" w:hAnsi="Times New Roman"/>
          <w:sz w:val="22"/>
          <w:szCs w:val="22"/>
        </w:rPr>
        <w:sectPr w:rsidRPr="004C723F" w:rsidR="00A306A3" w:rsidSect="0010142A">
          <w:headerReference w:type="even" r:id="rId22"/>
          <w:headerReference w:type="default" r:id="rId23"/>
          <w:footerReference w:type="even" r:id="rId24"/>
          <w:footerReference w:type="default" r:id="rId25"/>
          <w:headerReference w:type="first" r:id="rId26"/>
          <w:footerReference w:type="first" r:id="rId27"/>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006E1B72" w:rsidRDefault="00A306A3" w14:paraId="7CF85A1F" w14:textId="77777777">
      <w:pPr>
        <w:tabs>
          <w:tab w:val="right" w:leader="dot" w:pos="9639"/>
        </w:tabs>
        <w:jc w:val="both"/>
        <w:rPr>
          <w:rFonts w:ascii="Times New Roman" w:hAnsi="Times New Roman"/>
          <w:sz w:val="22"/>
          <w:szCs w:val="22"/>
        </w:rPr>
        <w:sectPr w:rsidRPr="004C723F" w:rsidR="00A306A3" w:rsidSect="0010142A">
          <w:headerReference w:type="even" r:id="rId28"/>
          <w:headerReference w:type="default" r:id="rId29"/>
          <w:footerReference w:type="even" r:id="rId30"/>
          <w:footerReference w:type="default" r:id="rId31"/>
          <w:headerReference w:type="first" r:id="rId32"/>
          <w:footerReference w:type="first" r:id="rId33"/>
          <w:footnotePr>
            <w:pos w:val="beneathText"/>
          </w:footnotePr>
          <w:type w:val="continuous"/>
          <w:pgSz w:w="11905" w:h="16837" w:orient="portrait"/>
          <w:pgMar w:top="1440" w:right="1440" w:bottom="1440" w:left="1440" w:header="720" w:footer="720" w:gutter="0"/>
          <w:cols w:space="720"/>
          <w:docGrid w:linePitch="326"/>
        </w:sectPr>
      </w:pPr>
    </w:p>
    <w:p w:rsidRPr="004C723F" w:rsidR="00A306A3" w:rsidP="00220514" w:rsidRDefault="00344EEA" w14:paraId="5EA65F54" w14:textId="3649F523">
      <w:pPr>
        <w:pStyle w:val="Ttulo10"/>
        <w:tabs>
          <w:tab w:val="left" w:pos="480"/>
          <w:tab w:val="right" w:leader="dot" w:pos="9890"/>
        </w:tabs>
        <w:jc w:val="center"/>
        <w:rPr>
          <w:rFonts w:ascii="Times New Roman" w:hAnsi="Times New Roman" w:cs="Times New Roman"/>
          <w:b/>
          <w:sz w:val="22"/>
          <w:szCs w:val="22"/>
        </w:rPr>
      </w:pPr>
      <w:r w:rsidRPr="004C723F">
        <w:rPr>
          <w:rFonts w:ascii="Times New Roman" w:hAnsi="Times New Roman" w:cs="Times New Roman"/>
          <w:b/>
          <w:sz w:val="22"/>
          <w:szCs w:val="22"/>
        </w:rPr>
        <w:t>VISÃO</w:t>
      </w:r>
      <w:r w:rsidRPr="004C723F" w:rsidR="004232C6">
        <w:rPr>
          <w:rFonts w:ascii="Times New Roman" w:hAnsi="Times New Roman" w:cs="Times New Roman"/>
          <w:b/>
          <w:sz w:val="22"/>
          <w:szCs w:val="22"/>
        </w:rPr>
        <w:t xml:space="preserve"> DO </w:t>
      </w:r>
      <w:r w:rsidRPr="004C723F" w:rsidR="009B05A5">
        <w:rPr>
          <w:rFonts w:ascii="Times New Roman" w:hAnsi="Times New Roman" w:cs="Times New Roman"/>
          <w:b/>
          <w:sz w:val="22"/>
          <w:szCs w:val="22"/>
        </w:rPr>
        <w:t xml:space="preserve">PRODUTO E </w:t>
      </w:r>
      <w:r w:rsidRPr="004C723F" w:rsidR="004232C6">
        <w:rPr>
          <w:rFonts w:ascii="Times New Roman" w:hAnsi="Times New Roman" w:cs="Times New Roman"/>
          <w:b/>
          <w:sz w:val="22"/>
          <w:szCs w:val="22"/>
        </w:rPr>
        <w:t>PROJETO</w:t>
      </w:r>
    </w:p>
    <w:p w:rsidRPr="004C723F" w:rsidR="00220514" w:rsidP="00220514" w:rsidRDefault="00220514" w14:paraId="49D7E1D7" w14:textId="53F3CF7F">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 xml:space="preserve">[Este </w:t>
      </w:r>
      <w:r w:rsidRPr="004C723F" w:rsidR="00911710">
        <w:rPr>
          <w:rFonts w:ascii="Times New Roman" w:hAnsi="Times New Roman"/>
          <w:i/>
          <w:iCs/>
          <w:sz w:val="22"/>
          <w:szCs w:val="22"/>
          <w:lang w:val="pt-BR"/>
        </w:rPr>
        <w:t>artefato</w:t>
      </w:r>
      <w:r w:rsidRPr="004C723F">
        <w:rPr>
          <w:rFonts w:ascii="Times New Roman" w:hAnsi="Times New Roman"/>
          <w:i/>
          <w:iCs/>
          <w:sz w:val="22"/>
          <w:szCs w:val="22"/>
          <w:lang w:val="pt-BR"/>
        </w:rPr>
        <w:t xml:space="preserve"> deve ser </w:t>
      </w:r>
      <w:r w:rsidRPr="004C723F" w:rsidR="00386C14">
        <w:rPr>
          <w:rFonts w:ascii="Times New Roman" w:hAnsi="Times New Roman"/>
          <w:i/>
          <w:iCs/>
          <w:sz w:val="22"/>
          <w:szCs w:val="22"/>
          <w:lang w:val="pt-BR"/>
        </w:rPr>
        <w:t xml:space="preserve">utilizado como guia para o registro das informações gerais do </w:t>
      </w:r>
      <w:r w:rsidRPr="004C723F" w:rsidR="009B05A5">
        <w:rPr>
          <w:rFonts w:ascii="Times New Roman" w:hAnsi="Times New Roman"/>
          <w:i/>
          <w:iCs/>
          <w:sz w:val="22"/>
          <w:szCs w:val="22"/>
          <w:lang w:val="pt-BR"/>
        </w:rPr>
        <w:t xml:space="preserve">produto e </w:t>
      </w:r>
      <w:r w:rsidRPr="004C723F" w:rsidR="00386C14">
        <w:rPr>
          <w:rFonts w:ascii="Times New Roman" w:hAnsi="Times New Roman"/>
          <w:i/>
          <w:iCs/>
          <w:sz w:val="22"/>
          <w:szCs w:val="22"/>
          <w:lang w:val="pt-BR"/>
        </w:rPr>
        <w:t xml:space="preserve">projeto. Deve ser </w:t>
      </w:r>
      <w:r w:rsidRPr="004C723F">
        <w:rPr>
          <w:rFonts w:ascii="Times New Roman" w:hAnsi="Times New Roman"/>
          <w:i/>
          <w:iCs/>
          <w:sz w:val="22"/>
          <w:szCs w:val="22"/>
          <w:lang w:val="pt-BR"/>
        </w:rPr>
        <w:t xml:space="preserve">refinado e atualizado ao longo do </w:t>
      </w:r>
      <w:r w:rsidRPr="004C723F" w:rsidR="00D82CC0">
        <w:rPr>
          <w:rFonts w:ascii="Times New Roman" w:hAnsi="Times New Roman"/>
          <w:i/>
          <w:iCs/>
          <w:sz w:val="22"/>
          <w:szCs w:val="22"/>
          <w:lang w:val="pt-BR"/>
        </w:rPr>
        <w:t>ciclo de vida de desenvolvimento do produto</w:t>
      </w:r>
      <w:r w:rsidRPr="004C723F" w:rsidR="001077C2">
        <w:rPr>
          <w:rFonts w:ascii="Times New Roman" w:hAnsi="Times New Roman"/>
          <w:i/>
          <w:iCs/>
          <w:sz w:val="22"/>
          <w:szCs w:val="22"/>
          <w:lang w:val="pt-BR"/>
        </w:rPr>
        <w:t>. Ao revisar o documento, novas versões deverão ser descrita no Histórico de revisões, com descrições suscintas das mudanças ocorridas</w:t>
      </w:r>
      <w:r w:rsidRPr="004C723F">
        <w:rPr>
          <w:rFonts w:ascii="Times New Roman" w:hAnsi="Times New Roman"/>
          <w:i/>
          <w:iCs/>
          <w:sz w:val="22"/>
          <w:szCs w:val="22"/>
          <w:lang w:val="pt-BR"/>
        </w:rPr>
        <w:t>].</w:t>
      </w:r>
    </w:p>
    <w:p w:rsidRPr="004C723F" w:rsidR="00C541A4" w:rsidP="00C541A4" w:rsidRDefault="005E1A2E" w14:paraId="6E506433" w14:textId="16D76999">
      <w:pPr>
        <w:pStyle w:val="InfoBlue"/>
        <w:spacing w:line="240" w:lineRule="auto"/>
        <w:ind w:left="0"/>
        <w:jc w:val="both"/>
        <w:rPr>
          <w:rFonts w:ascii="Times New Roman" w:hAnsi="Times New Roman"/>
          <w:i/>
          <w:iCs/>
          <w:color w:val="C00000"/>
          <w:sz w:val="22"/>
          <w:szCs w:val="22"/>
          <w:lang w:val="pt-BR"/>
        </w:rPr>
      </w:pPr>
      <w:r w:rsidRPr="004C723F">
        <w:rPr>
          <w:rFonts w:ascii="Times New Roman" w:hAnsi="Times New Roman"/>
          <w:i/>
          <w:iCs/>
          <w:color w:val="C00000"/>
          <w:sz w:val="22"/>
          <w:szCs w:val="22"/>
          <w:lang w:val="pt-BR"/>
        </w:rPr>
        <w:t>Observação: em todos os documentos da disciplina</w:t>
      </w:r>
      <w:r w:rsidRPr="004C723F" w:rsidR="00C541A4">
        <w:rPr>
          <w:rFonts w:ascii="Times New Roman" w:hAnsi="Times New Roman"/>
          <w:i/>
          <w:iCs/>
          <w:color w:val="C00000"/>
          <w:sz w:val="22"/>
          <w:szCs w:val="22"/>
          <w:lang w:val="pt-BR"/>
        </w:rPr>
        <w:t xml:space="preserve"> </w:t>
      </w:r>
      <w:r w:rsidRPr="004C723F">
        <w:rPr>
          <w:rFonts w:ascii="Times New Roman" w:hAnsi="Times New Roman"/>
          <w:i/>
          <w:iCs/>
          <w:color w:val="C00000"/>
          <w:sz w:val="22"/>
          <w:szCs w:val="22"/>
          <w:lang w:val="pt-BR"/>
        </w:rPr>
        <w:t xml:space="preserve">são assumidos </w:t>
      </w:r>
      <w:r w:rsidRPr="004C723F" w:rsidR="00C541A4">
        <w:rPr>
          <w:rFonts w:ascii="Times New Roman" w:hAnsi="Times New Roman"/>
          <w:i/>
          <w:iCs/>
          <w:color w:val="C00000"/>
          <w:sz w:val="22"/>
          <w:szCs w:val="22"/>
          <w:lang w:val="pt-BR"/>
        </w:rPr>
        <w:t xml:space="preserve">os padrões ABNT de nomenclaturas de elaboração de documentos técnicos. Isso afeta numeração de figuras, tabelas, quadros, apêndices, anexos, além de formas de referenciar documentos e constituição da </w:t>
      </w:r>
      <w:r w:rsidRPr="004C723F" w:rsidR="005F4202">
        <w:rPr>
          <w:rFonts w:ascii="Times New Roman" w:hAnsi="Times New Roman"/>
          <w:i/>
          <w:iCs/>
          <w:color w:val="C00000"/>
          <w:sz w:val="22"/>
          <w:szCs w:val="22"/>
          <w:lang w:val="pt-BR"/>
        </w:rPr>
        <w:t>bibliografia</w:t>
      </w:r>
      <w:r w:rsidRPr="004C723F" w:rsidR="003E13AE">
        <w:rPr>
          <w:rFonts w:ascii="Times New Roman" w:hAnsi="Times New Roman"/>
          <w:i/>
          <w:iCs/>
          <w:color w:val="C00000"/>
          <w:sz w:val="22"/>
          <w:szCs w:val="22"/>
          <w:lang w:val="pt-BR"/>
        </w:rPr>
        <w:t>.</w:t>
      </w:r>
    </w:p>
    <w:p w:rsidRPr="004C723F" w:rsidR="00A306A3" w:rsidP="006E1B72" w:rsidRDefault="008F5E55" w14:paraId="2FA41453" w14:textId="5A34413A">
      <w:pPr>
        <w:pStyle w:val="Ttulo1"/>
        <w:spacing w:before="360" w:after="240"/>
        <w:ind w:left="357" w:hanging="357"/>
        <w:jc w:val="both"/>
        <w:rPr>
          <w:rFonts w:ascii="Times New Roman" w:hAnsi="Times New Roman"/>
          <w:sz w:val="22"/>
          <w:szCs w:val="22"/>
        </w:rPr>
      </w:pPr>
      <w:bookmarkStart w:name="_Toc275961611" w:id="0"/>
      <w:bookmarkStart w:name="_Toc221373660" w:id="1"/>
      <w:r w:rsidRPr="004C723F">
        <w:rPr>
          <w:rFonts w:ascii="Times New Roman" w:hAnsi="Times New Roman"/>
          <w:sz w:val="22"/>
          <w:szCs w:val="22"/>
        </w:rPr>
        <w:t>VISÃO GERAL DO PRODUTO</w:t>
      </w:r>
      <w:bookmarkEnd w:id="0"/>
      <w:bookmarkEnd w:id="1"/>
    </w:p>
    <w:p w:rsidRPr="004C723F" w:rsidR="000762B1" w:rsidP="00C66A57" w:rsidRDefault="000762B1" w14:paraId="685CEF4C" w14:textId="1CF88B6B">
      <w:pPr>
        <w:pStyle w:val="Ttulo2"/>
        <w:spacing w:before="240" w:after="120"/>
        <w:rPr>
          <w:rFonts w:ascii="Times New Roman" w:hAnsi="Times New Roman"/>
          <w:sz w:val="22"/>
          <w:szCs w:val="22"/>
        </w:rPr>
      </w:pPr>
      <w:bookmarkStart w:name="_Toc221373661" w:id="2"/>
      <w:r w:rsidRPr="004C723F">
        <w:rPr>
          <w:rFonts w:ascii="Times New Roman" w:hAnsi="Times New Roman"/>
          <w:sz w:val="22"/>
          <w:szCs w:val="22"/>
        </w:rPr>
        <w:t>Problema</w:t>
      </w:r>
      <w:bookmarkEnd w:id="2"/>
    </w:p>
    <w:p w:rsidRPr="004C723F" w:rsidR="001077C2" w:rsidP="001077C2" w:rsidRDefault="004773E8" w14:paraId="0B035CCA" w14:textId="63234D87">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w:t>
      </w:r>
      <w:r w:rsidRPr="004C723F" w:rsidR="001077C2">
        <w:rPr>
          <w:rFonts w:ascii="Times New Roman" w:hAnsi="Times New Roman"/>
          <w:i/>
          <w:iCs/>
          <w:sz w:val="22"/>
          <w:szCs w:val="22"/>
          <w:lang w:val="pt-BR"/>
        </w:rPr>
        <w:t>Esta seção deve ser usada para o registro dos seguintes itens:</w:t>
      </w:r>
    </w:p>
    <w:p w:rsidRPr="004C723F" w:rsidR="001077C2" w:rsidP="16B4D23B" w:rsidRDefault="001077C2" w14:paraId="7FDF0C8F" w14:textId="0BBA4DFA">
      <w:pPr>
        <w:pStyle w:val="InfoBlue"/>
        <w:numPr>
          <w:ilvl w:val="0"/>
          <w:numId w:val="12"/>
        </w:numPr>
        <w:spacing w:line="240" w:lineRule="auto"/>
        <w:jc w:val="both"/>
        <w:rPr>
          <w:rFonts w:ascii="Times New Roman" w:hAnsi="Times New Roman"/>
          <w:i w:val="1"/>
          <w:iCs w:val="1"/>
          <w:sz w:val="22"/>
          <w:szCs w:val="22"/>
          <w:lang w:val="en-US"/>
        </w:rPr>
      </w:pPr>
      <w:r w:rsidRPr="5D526E45" w:rsidR="001077C2">
        <w:rPr>
          <w:rFonts w:ascii="Times New Roman" w:hAnsi="Times New Roman"/>
          <w:b w:val="1"/>
          <w:bCs w:val="1"/>
          <w:i w:val="1"/>
          <w:iCs w:val="1"/>
          <w:sz w:val="22"/>
          <w:szCs w:val="22"/>
          <w:lang w:val="en-US"/>
        </w:rPr>
        <w:t>Contexto</w:t>
      </w:r>
      <w:r w:rsidRPr="5D526E45" w:rsidR="001077C2">
        <w:rPr>
          <w:rFonts w:ascii="Times New Roman" w:hAnsi="Times New Roman"/>
          <w:i w:val="1"/>
          <w:iCs w:val="1"/>
          <w:sz w:val="22"/>
          <w:szCs w:val="22"/>
          <w:lang w:val="en-US"/>
        </w:rPr>
        <w:t xml:space="preserve"> no qual se enquadra o problema (a descrição do contexto de negócios, em que o problema se encontra</w:t>
      </w:r>
      <w:r w:rsidRPr="5D526E45" w:rsidR="00C541A4">
        <w:rPr>
          <w:rFonts w:ascii="Times New Roman" w:hAnsi="Times New Roman"/>
          <w:i w:val="1"/>
          <w:iCs w:val="1"/>
          <w:sz w:val="22"/>
          <w:szCs w:val="22"/>
          <w:lang w:val="en-US"/>
        </w:rPr>
        <w:t>)</w:t>
      </w:r>
      <w:r w:rsidRPr="5D526E45" w:rsidR="001077C2">
        <w:rPr>
          <w:rFonts w:ascii="Times New Roman" w:hAnsi="Times New Roman"/>
          <w:i w:val="1"/>
          <w:iCs w:val="1"/>
          <w:sz w:val="22"/>
          <w:szCs w:val="22"/>
          <w:lang w:val="en-US"/>
        </w:rPr>
        <w:t>;</w:t>
      </w:r>
      <w:r w:rsidRPr="5D526E45" w:rsidR="001077C2">
        <w:rPr>
          <w:rFonts w:ascii="Times New Roman" w:hAnsi="Times New Roman"/>
          <w:i w:val="1"/>
          <w:iCs w:val="1"/>
          <w:sz w:val="22"/>
          <w:szCs w:val="22"/>
          <w:lang w:val="en-US"/>
        </w:rPr>
        <w:t xml:space="preserve"> </w:t>
      </w:r>
    </w:p>
    <w:p w:rsidR="5D526E45" w:rsidP="5D526E45" w:rsidRDefault="5D526E45" w14:paraId="1C0F999D" w14:textId="2D1E6358">
      <w:pPr>
        <w:pStyle w:val="InfoBlue"/>
        <w:rPr>
          <w:rFonts w:ascii="Times New Roman" w:hAnsi="Times New Roman" w:eastAsia="Times New Roman" w:cs="Times New Roman"/>
          <w:noProof w:val="0"/>
          <w:sz w:val="22"/>
          <w:szCs w:val="22"/>
          <w:lang w:val="pt-BR"/>
        </w:rPr>
      </w:pPr>
    </w:p>
    <w:p w:rsidR="20B5F3DC" w:rsidP="5D526E45" w:rsidRDefault="20B5F3DC" w14:paraId="7C74A5A8" w14:textId="49792DF2">
      <w:pPr>
        <w:pStyle w:val="Normal"/>
        <w:rPr>
          <w:rFonts w:ascii="Times New Roman" w:hAnsi="Times New Roman" w:eastAsia="Times New Roman" w:cs="Times New Roman"/>
          <w:noProof w:val="0"/>
          <w:sz w:val="22"/>
          <w:szCs w:val="22"/>
          <w:lang w:val="pt-BR"/>
        </w:rPr>
      </w:pPr>
      <w:r w:rsidRPr="73FAE115" w:rsidR="20B5F3DC">
        <w:rPr>
          <w:noProof w:val="0"/>
          <w:lang w:val="pt-BR"/>
        </w:rPr>
        <w:t xml:space="preserve">(EM ANDAMENTO) </w:t>
      </w:r>
    </w:p>
    <w:p w:rsidR="5D526E45" w:rsidP="5D526E45" w:rsidRDefault="5D526E45" w14:paraId="2C3A9120" w14:textId="66D9925E">
      <w:pPr>
        <w:pStyle w:val="Normal"/>
        <w:rPr>
          <w:noProof w:val="0"/>
          <w:lang w:val="pt-BR"/>
        </w:rPr>
      </w:pPr>
    </w:p>
    <w:p w:rsidR="4AACDA37" w:rsidP="5D526E45" w:rsidRDefault="4AACDA37" w14:paraId="0D51A91C" w14:textId="355B83E2">
      <w:pPr>
        <w:pStyle w:val="Normal"/>
        <w:rPr>
          <w:noProof w:val="0"/>
          <w:lang w:val="pt-BR"/>
        </w:rPr>
      </w:pPr>
      <w:r w:rsidRPr="73FAE115" w:rsidR="4AACDA37">
        <w:rPr>
          <w:noProof w:val="0"/>
          <w:lang w:val="pt-BR"/>
        </w:rPr>
        <w:t xml:space="preserve">Atualmente, o campus </w:t>
      </w:r>
      <w:r w:rsidRPr="73FAE115" w:rsidR="0365A599">
        <w:rPr>
          <w:noProof w:val="0"/>
          <w:lang w:val="pt-BR"/>
        </w:rPr>
        <w:t xml:space="preserve">da FCTE </w:t>
      </w:r>
      <w:r w:rsidRPr="73FAE115" w:rsidR="4AACDA37">
        <w:rPr>
          <w:noProof w:val="0"/>
          <w:lang w:val="pt-BR"/>
        </w:rPr>
        <w:t>dispõe de um espaço poliesportivo destinados a diversas modalidades, como futsal, basquete e vôlei.</w:t>
      </w:r>
    </w:p>
    <w:p w:rsidR="5D526E45" w:rsidP="5D526E45" w:rsidRDefault="5D526E45" w14:paraId="139E6B60" w14:textId="7E2BC5D1">
      <w:pPr>
        <w:pStyle w:val="Normal"/>
        <w:rPr>
          <w:noProof w:val="0"/>
          <w:lang w:val="pt-BR"/>
        </w:rPr>
      </w:pPr>
    </w:p>
    <w:p w:rsidR="20B5F3DC" w:rsidP="5D526E45" w:rsidRDefault="20B5F3DC" w14:paraId="212473C1" w14:textId="6469977D">
      <w:pPr>
        <w:pStyle w:val="Normal"/>
        <w:suppressLineNumbers w:val="0"/>
        <w:bidi w:val="0"/>
        <w:spacing w:before="0" w:beforeAutospacing="off" w:after="0" w:afterAutospacing="off" w:line="259" w:lineRule="auto"/>
        <w:ind w:left="0" w:right="0"/>
        <w:jc w:val="left"/>
        <w:rPr>
          <w:noProof w:val="0"/>
          <w:lang w:val="pt-BR"/>
        </w:rPr>
      </w:pPr>
      <w:r w:rsidRPr="73FAE115" w:rsidR="20B5F3DC">
        <w:rPr>
          <w:noProof w:val="0"/>
          <w:lang w:val="pt-BR"/>
        </w:rPr>
        <w:t>No entanto, ao contrário do Campus Darcy Ribeiro que conta com a Coordenação de Esporte e Lazer (CEL) e sistemas formalizados para reserva de espaços como o Centro Olímpico e a Quadra Santander</w:t>
      </w:r>
      <w:r w:rsidRPr="73FAE115" w:rsidR="1D66DCD3">
        <w:rPr>
          <w:noProof w:val="0"/>
          <w:lang w:val="pt-BR"/>
        </w:rPr>
        <w:t xml:space="preserve">, </w:t>
      </w:r>
      <w:r w:rsidRPr="73FAE115" w:rsidR="20B5F3DC">
        <w:rPr>
          <w:noProof w:val="0"/>
          <w:lang w:val="pt-BR"/>
        </w:rPr>
        <w:t xml:space="preserve">a </w:t>
      </w:r>
      <w:r w:rsidRPr="73FAE115" w:rsidR="33E96385">
        <w:rPr>
          <w:noProof w:val="0"/>
          <w:lang w:val="pt-BR"/>
        </w:rPr>
        <w:t xml:space="preserve">FCTE </w:t>
      </w:r>
      <w:r w:rsidRPr="73FAE115" w:rsidR="20B5F3DC">
        <w:rPr>
          <w:noProof w:val="0"/>
          <w:lang w:val="pt-BR"/>
        </w:rPr>
        <w:t>carece</w:t>
      </w:r>
      <w:r w:rsidRPr="73FAE115" w:rsidR="20B5F3DC">
        <w:rPr>
          <w:noProof w:val="0"/>
          <w:lang w:val="pt-BR"/>
        </w:rPr>
        <w:t xml:space="preserve"> de uma plataforma centralizada e acessível para a gestão de suas instalações.</w:t>
      </w:r>
    </w:p>
    <w:p w:rsidR="5D526E45" w:rsidP="5D526E45" w:rsidRDefault="5D526E45" w14:paraId="2ED2F806" w14:textId="723E75DB">
      <w:pPr>
        <w:pStyle w:val="Normal"/>
      </w:pPr>
    </w:p>
    <w:p w:rsidR="32B2756A" w:rsidP="5D526E45" w:rsidRDefault="32B2756A" w14:paraId="587289BF" w14:textId="6C2A7461">
      <w:pPr>
        <w:pStyle w:val="Normal"/>
        <w:rPr>
          <w:rFonts w:ascii="Times New Roman" w:hAnsi="Times New Roman" w:eastAsia="Times New Roman" w:cs="Times New Roman"/>
          <w:noProof w:val="0"/>
          <w:sz w:val="22"/>
          <w:szCs w:val="22"/>
          <w:lang w:val="pt-BR"/>
        </w:rPr>
      </w:pPr>
    </w:p>
    <w:p w:rsidR="5D526E45" w:rsidP="5D526E45" w:rsidRDefault="5D526E45" w14:paraId="67350B67" w14:textId="29A2665C">
      <w:pPr>
        <w:pStyle w:val="Corpodetexto"/>
        <w:rPr>
          <w:rFonts w:ascii="Times New Roman" w:hAnsi="Times New Roman"/>
          <w:i w:val="1"/>
          <w:iCs w:val="1"/>
          <w:sz w:val="22"/>
          <w:szCs w:val="22"/>
          <w:lang w:val="en-US"/>
        </w:rPr>
      </w:pPr>
    </w:p>
    <w:p w:rsidR="001077C2" w:rsidP="5D526E45" w:rsidRDefault="001077C2" w14:paraId="10EE1D45" w14:textId="656D9C09">
      <w:pPr>
        <w:pStyle w:val="InfoBlue"/>
        <w:numPr>
          <w:ilvl w:val="0"/>
          <w:numId w:val="12"/>
        </w:numPr>
        <w:spacing w:line="240" w:lineRule="auto"/>
        <w:jc w:val="both"/>
        <w:rPr>
          <w:rFonts w:ascii="Times New Roman" w:hAnsi="Times New Roman"/>
          <w:i w:val="1"/>
          <w:iCs w:val="1"/>
          <w:sz w:val="22"/>
          <w:szCs w:val="22"/>
          <w:lang w:val="pt-BR"/>
        </w:rPr>
      </w:pPr>
      <w:r w:rsidRPr="5D526E45" w:rsidR="001077C2">
        <w:rPr>
          <w:rFonts w:ascii="Times New Roman" w:hAnsi="Times New Roman"/>
          <w:b w:val="1"/>
          <w:bCs w:val="1"/>
          <w:i w:val="1"/>
          <w:iCs w:val="1"/>
          <w:sz w:val="22"/>
          <w:szCs w:val="22"/>
          <w:lang w:val="pt-BR"/>
        </w:rPr>
        <w:t>Problema</w:t>
      </w:r>
      <w:r w:rsidRPr="5D526E45" w:rsidR="001077C2">
        <w:rPr>
          <w:rFonts w:ascii="Times New Roman" w:hAnsi="Times New Roman"/>
          <w:i w:val="1"/>
          <w:iCs w:val="1"/>
          <w:sz w:val="22"/>
          <w:szCs w:val="22"/>
          <w:lang w:val="pt-BR"/>
        </w:rPr>
        <w:t xml:space="preserve"> </w:t>
      </w:r>
      <w:r w:rsidRPr="5D526E45" w:rsidR="001077C2">
        <w:rPr>
          <w:rFonts w:ascii="Times New Roman" w:hAnsi="Times New Roman"/>
          <w:b w:val="1"/>
          <w:bCs w:val="1"/>
          <w:i w:val="1"/>
          <w:iCs w:val="1"/>
          <w:sz w:val="22"/>
          <w:szCs w:val="22"/>
          <w:lang w:val="pt-BR"/>
        </w:rPr>
        <w:t>encontrado</w:t>
      </w:r>
      <w:r w:rsidRPr="5D526E45" w:rsidR="005F4202">
        <w:rPr>
          <w:rFonts w:ascii="Times New Roman" w:hAnsi="Times New Roman"/>
          <w:b w:val="1"/>
          <w:bCs w:val="1"/>
          <w:i w:val="1"/>
          <w:iCs w:val="1"/>
          <w:sz w:val="22"/>
          <w:szCs w:val="22"/>
          <w:lang w:val="pt-BR"/>
        </w:rPr>
        <w:t>:</w:t>
      </w:r>
      <w:r w:rsidRPr="5D526E45" w:rsidR="001077C2">
        <w:rPr>
          <w:rFonts w:ascii="Times New Roman" w:hAnsi="Times New Roman"/>
          <w:i w:val="1"/>
          <w:iCs w:val="1"/>
          <w:sz w:val="22"/>
          <w:szCs w:val="22"/>
          <w:lang w:val="pt-BR"/>
        </w:rPr>
        <w:t xml:space="preserve"> (um problema </w:t>
      </w:r>
      <w:r w:rsidRPr="5D526E45" w:rsidR="00A1059F">
        <w:rPr>
          <w:rFonts w:ascii="Times New Roman" w:hAnsi="Times New Roman"/>
          <w:i w:val="1"/>
          <w:iCs w:val="1"/>
          <w:sz w:val="22"/>
          <w:szCs w:val="22"/>
          <w:lang w:val="pt-BR"/>
        </w:rPr>
        <w:t xml:space="preserve">está relacionado com </w:t>
      </w:r>
      <w:r w:rsidRPr="5D526E45" w:rsidR="001077C2">
        <w:rPr>
          <w:rFonts w:ascii="Times New Roman" w:hAnsi="Times New Roman"/>
          <w:i w:val="1"/>
          <w:iCs w:val="1"/>
          <w:sz w:val="22"/>
          <w:szCs w:val="22"/>
          <w:lang w:val="pt-BR"/>
        </w:rPr>
        <w:t>uma oportunidade identificada, envolvendo um desenvolvimento de software). Apresente também o diagrama de Ishikawa (espinha de peixe), ou alguma outra técnica para esclarecer o problema e a necessidade de um software para auxiliar a resolvê-lo</w:t>
      </w:r>
      <w:r w:rsidRPr="5D526E45" w:rsidR="005F4202">
        <w:rPr>
          <w:rFonts w:ascii="Times New Roman" w:hAnsi="Times New Roman"/>
          <w:i w:val="1"/>
          <w:iCs w:val="1"/>
          <w:sz w:val="22"/>
          <w:szCs w:val="22"/>
          <w:lang w:val="pt-BR"/>
        </w:rPr>
        <w:t xml:space="preserve">. Não basta </w:t>
      </w:r>
      <w:r w:rsidRPr="5D526E45" w:rsidR="005F4202">
        <w:rPr>
          <w:rFonts w:ascii="Times New Roman" w:hAnsi="Times New Roman"/>
          <w:i w:val="1"/>
          <w:iCs w:val="1"/>
          <w:sz w:val="22"/>
          <w:szCs w:val="22"/>
          <w:lang w:val="pt-BR"/>
        </w:rPr>
        <w:t>apresentar  diagrama</w:t>
      </w:r>
      <w:r w:rsidRPr="5D526E45" w:rsidR="005F4202">
        <w:rPr>
          <w:rFonts w:ascii="Times New Roman" w:hAnsi="Times New Roman"/>
          <w:i w:val="1"/>
          <w:iCs w:val="1"/>
          <w:sz w:val="22"/>
          <w:szCs w:val="22"/>
          <w:lang w:val="pt-BR"/>
        </w:rPr>
        <w:t xml:space="preserve">(s) sem </w:t>
      </w:r>
      <w:r w:rsidRPr="5D526E45" w:rsidR="005F4202">
        <w:rPr>
          <w:rFonts w:ascii="Times New Roman" w:hAnsi="Times New Roman"/>
          <w:i w:val="1"/>
          <w:iCs w:val="1"/>
          <w:sz w:val="22"/>
          <w:szCs w:val="22"/>
          <w:lang w:val="pt-BR"/>
        </w:rPr>
        <w:t>descrev-lo</w:t>
      </w:r>
      <w:r w:rsidRPr="5D526E45" w:rsidR="005F4202">
        <w:rPr>
          <w:rFonts w:ascii="Times New Roman" w:hAnsi="Times New Roman"/>
          <w:i w:val="1"/>
          <w:iCs w:val="1"/>
          <w:sz w:val="22"/>
          <w:szCs w:val="22"/>
          <w:lang w:val="pt-BR"/>
        </w:rPr>
        <w:t>(s) me comentá-los ao longo do texto.</w:t>
      </w:r>
    </w:p>
    <w:p w:rsidR="5D526E45" w:rsidP="5D526E45" w:rsidRDefault="5D526E45" w14:paraId="64D23A96" w14:textId="0218D598">
      <w:pPr>
        <w:pStyle w:val="Corpodetexto"/>
        <w:rPr>
          <w:lang w:val="pt-BR"/>
        </w:rPr>
      </w:pPr>
    </w:p>
    <w:p w:rsidR="5D526E45" w:rsidP="5D526E45" w:rsidRDefault="5D526E45" w14:paraId="3986D28E" w14:textId="38DD899C">
      <w:pPr>
        <w:pStyle w:val="Corpodetexto"/>
        <w:rPr>
          <w:lang w:val="pt-BR"/>
        </w:rPr>
      </w:pPr>
    </w:p>
    <w:p w:rsidR="5D526E45" w:rsidP="5D526E45" w:rsidRDefault="5D526E45" w14:paraId="1668F782" w14:textId="15D54932">
      <w:pPr>
        <w:pStyle w:val="Corpodetexto"/>
        <w:rPr>
          <w:lang w:val="pt-BR"/>
        </w:rPr>
      </w:pPr>
    </w:p>
    <w:p w:rsidR="5D526E45" w:rsidP="5D526E45" w:rsidRDefault="5D526E45" w14:paraId="5789D3AC" w14:textId="60F1E047">
      <w:pPr>
        <w:pStyle w:val="Corpodetexto"/>
        <w:rPr>
          <w:lang w:val="pt-BR"/>
        </w:rPr>
      </w:pPr>
    </w:p>
    <w:p w:rsidR="5D526E45" w:rsidP="5D526E45" w:rsidRDefault="5D526E45" w14:paraId="1DC640D1" w14:textId="51021476">
      <w:pPr>
        <w:pStyle w:val="Corpodetexto"/>
        <w:rPr>
          <w:lang w:val="pt-BR"/>
        </w:rPr>
      </w:pPr>
    </w:p>
    <w:p w:rsidR="5D526E45" w:rsidP="5D526E45" w:rsidRDefault="5D526E45" w14:paraId="173E2DA0" w14:textId="7A3470F9">
      <w:pPr>
        <w:pStyle w:val="Corpodetexto"/>
        <w:rPr>
          <w:lang w:val="pt-BR"/>
        </w:rPr>
      </w:pPr>
    </w:p>
    <w:p w:rsidR="5D526E45" w:rsidP="5D526E45" w:rsidRDefault="5D526E45" w14:paraId="020F405E" w14:textId="2EA30E87">
      <w:pPr>
        <w:pStyle w:val="Corpodetexto"/>
        <w:rPr>
          <w:lang w:val="pt-BR"/>
        </w:rPr>
      </w:pPr>
    </w:p>
    <w:p w:rsidR="5D526E45" w:rsidP="5D526E45" w:rsidRDefault="5D526E45" w14:paraId="044F5248" w14:textId="2DA6F949">
      <w:pPr>
        <w:pStyle w:val="Corpodetexto"/>
        <w:rPr>
          <w:lang w:val="pt-BR"/>
        </w:rPr>
      </w:pPr>
    </w:p>
    <w:p w:rsidR="4CE39435" w:rsidP="5D526E45" w:rsidRDefault="4CE39435" w14:paraId="4EAA2175" w14:textId="3FE373B1">
      <w:pPr>
        <w:pStyle w:val="Corpodetexto"/>
        <w:rPr>
          <w:lang w:val="pt-BR"/>
        </w:rPr>
      </w:pPr>
      <w:r w:rsidRPr="5D526E45" w:rsidR="4CE39435">
        <w:rPr>
          <w:lang w:val="pt-BR"/>
        </w:rPr>
        <w:t>(...) IMAGEM</w:t>
      </w:r>
      <w:r w:rsidRPr="5D526E45" w:rsidR="20E7E2C1">
        <w:rPr>
          <w:lang w:val="pt-BR"/>
        </w:rPr>
        <w:t xml:space="preserve"> EM ANDAMENTO</w:t>
      </w:r>
    </w:p>
    <w:p w:rsidR="5D526E45" w:rsidP="5D526E45" w:rsidRDefault="5D526E45" w14:paraId="7CC3F2CD" w14:textId="5F3BBF9C">
      <w:pPr>
        <w:pStyle w:val="Corpodetexto"/>
      </w:pPr>
    </w:p>
    <w:p w:rsidR="74C66CFF" w:rsidP="5D526E45" w:rsidRDefault="74C66CFF" w14:paraId="0AAA1F61" w14:textId="6C80FADB">
      <w:pPr>
        <w:pStyle w:val="Corpodetexto"/>
        <w:rPr>
          <w:lang w:val="pt-BR"/>
        </w:rPr>
      </w:pPr>
      <w:r w:rsidR="74C66CFF">
        <w:drawing>
          <wp:inline wp14:editId="0B166E99" wp14:anchorId="46590BBC">
            <wp:extent cx="5724525" cy="3000375"/>
            <wp:effectExtent l="0" t="0" r="0" b="0"/>
            <wp:docPr id="1405638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638947" name=""/>
                    <pic:cNvPicPr/>
                  </pic:nvPicPr>
                  <pic:blipFill>
                    <a:blip xmlns:r="http://schemas.openxmlformats.org/officeDocument/2006/relationships" r:embed="rId1213972670">
                      <a:extLst>
                        <a:ext xmlns:a="http://schemas.openxmlformats.org/drawingml/2006/main" uri="{28A0092B-C50C-407E-A947-70E740481C1C}">
                          <a14:useLocalDpi xmlns:a14="http://schemas.microsoft.com/office/drawing/2010/main" val="0"/>
                        </a:ext>
                      </a:extLst>
                    </a:blip>
                    <a:stretch>
                      <a:fillRect/>
                    </a:stretch>
                  </pic:blipFill>
                  <pic:spPr>
                    <a:xfrm>
                      <a:off x="0" y="0"/>
                      <a:ext cx="5724525" cy="3000375"/>
                    </a:xfrm>
                    <a:prstGeom prst="rect">
                      <a:avLst/>
                    </a:prstGeom>
                  </pic:spPr>
                </pic:pic>
              </a:graphicData>
            </a:graphic>
          </wp:inline>
        </w:drawing>
      </w:r>
    </w:p>
    <w:p w:rsidR="5D526E45" w:rsidP="5D526E45" w:rsidRDefault="5D526E45" w14:paraId="1ADB925C" w14:textId="7CE3B204">
      <w:pPr>
        <w:pStyle w:val="Corpodetexto"/>
        <w:rPr>
          <w:lang w:val="pt-BR"/>
        </w:rPr>
      </w:pPr>
    </w:p>
    <w:p w:rsidR="5D526E45" w:rsidP="5D526E45" w:rsidRDefault="5D526E45" w14:paraId="7CC2D4A0" w14:textId="7E15EE87">
      <w:pPr>
        <w:pStyle w:val="Corpodetexto"/>
        <w:rPr>
          <w:lang w:val="pt-BR"/>
        </w:rPr>
      </w:pPr>
    </w:p>
    <w:p w:rsidR="5D526E45" w:rsidP="5D526E45" w:rsidRDefault="5D526E45" w14:paraId="0B45C562" w14:textId="777F2530">
      <w:pPr>
        <w:pStyle w:val="Corpodetexto"/>
        <w:rPr>
          <w:lang w:val="pt-BR"/>
        </w:rPr>
      </w:pPr>
    </w:p>
    <w:p w:rsidR="5D526E45" w:rsidP="5D526E45" w:rsidRDefault="5D526E45" w14:paraId="4FB007B5" w14:textId="7D72FC3B">
      <w:pPr>
        <w:pStyle w:val="Corpodetexto"/>
        <w:rPr>
          <w:lang w:val="pt-BR"/>
        </w:rPr>
      </w:pPr>
    </w:p>
    <w:p w:rsidR="5D526E45" w:rsidP="5D526E45" w:rsidRDefault="5D526E45" w14:paraId="01141716" w14:textId="644E7A53">
      <w:pPr>
        <w:pStyle w:val="Corpodetexto"/>
        <w:rPr>
          <w:lang w:val="pt-BR"/>
        </w:rPr>
      </w:pPr>
    </w:p>
    <w:p w:rsidRPr="004C723F" w:rsidR="00C541A4" w:rsidP="001077C2" w:rsidRDefault="00A1059F" w14:paraId="628A35AB" w14:textId="2357DA57">
      <w:pPr>
        <w:pStyle w:val="InfoBlue"/>
        <w:numPr>
          <w:ilvl w:val="0"/>
          <w:numId w:val="12"/>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Identifique e justifique a</w:t>
      </w:r>
      <w:r w:rsidRPr="004C723F" w:rsidR="001077C2">
        <w:rPr>
          <w:rFonts w:ascii="Times New Roman" w:hAnsi="Times New Roman"/>
          <w:i/>
          <w:iCs/>
          <w:sz w:val="22"/>
          <w:szCs w:val="22"/>
          <w:lang w:val="pt-BR"/>
        </w:rPr>
        <w:t xml:space="preserve"> solução de software proposta: qual ela é, e como ela pode contribuir na solução o problema (o que se espera).</w:t>
      </w:r>
    </w:p>
    <w:p w:rsidRPr="004C723F" w:rsidR="001077C2" w:rsidP="00C541A4" w:rsidRDefault="00C541A4" w14:paraId="5DA56915" w14:textId="39581326">
      <w:pPr>
        <w:pStyle w:val="InfoBlue"/>
        <w:spacing w:line="240" w:lineRule="auto"/>
        <w:ind w:left="567"/>
        <w:jc w:val="both"/>
        <w:rPr>
          <w:rFonts w:ascii="Times New Roman" w:hAnsi="Times New Roman"/>
          <w:i/>
          <w:iCs/>
          <w:sz w:val="22"/>
          <w:szCs w:val="22"/>
          <w:lang w:val="pt-BR"/>
        </w:rPr>
      </w:pPr>
      <w:r w:rsidRPr="5D526E45" w:rsidR="00C541A4">
        <w:rPr>
          <w:rFonts w:ascii="Times New Roman" w:hAnsi="Times New Roman"/>
          <w:i w:val="1"/>
          <w:iCs w:val="1"/>
          <w:sz w:val="22"/>
          <w:szCs w:val="22"/>
          <w:lang w:val="pt-BR"/>
        </w:rPr>
        <w:t>Observem que estes 3 itens têm de estar alinhados, pois um conduz ao outro. A redação é importante ser feita e revisada</w:t>
      </w:r>
      <w:r w:rsidRPr="5D526E45" w:rsidR="00A1059F">
        <w:rPr>
          <w:rFonts w:ascii="Times New Roman" w:hAnsi="Times New Roman"/>
          <w:i w:val="1"/>
          <w:iCs w:val="1"/>
          <w:sz w:val="22"/>
          <w:szCs w:val="22"/>
          <w:lang w:val="pt-BR"/>
        </w:rPr>
        <w:t>, a fim de garantir este alinhamento.</w:t>
      </w:r>
      <w:r w:rsidRPr="5D526E45" w:rsidR="00C541A4">
        <w:rPr>
          <w:rFonts w:ascii="Times New Roman" w:hAnsi="Times New Roman"/>
          <w:i w:val="1"/>
          <w:iCs w:val="1"/>
          <w:sz w:val="22"/>
          <w:szCs w:val="22"/>
          <w:lang w:val="pt-BR"/>
        </w:rPr>
        <w:t xml:space="preserve"> Ao entregar, será suposto que se trata de um documento de consenso do grupo inteiro e não somente do seu autor e, por este motivo, a nota será do grupo todo</w:t>
      </w:r>
      <w:r w:rsidRPr="5D526E45" w:rsidR="005F4202">
        <w:rPr>
          <w:rFonts w:ascii="Times New Roman" w:hAnsi="Times New Roman"/>
          <w:i w:val="1"/>
          <w:iCs w:val="1"/>
          <w:sz w:val="22"/>
          <w:szCs w:val="22"/>
          <w:lang w:val="pt-BR"/>
        </w:rPr>
        <w:t>.</w:t>
      </w:r>
    </w:p>
    <w:p w:rsidR="5D526E45" w:rsidP="5D526E45" w:rsidRDefault="5D526E45" w14:paraId="360C07AA" w14:textId="22DD01C8">
      <w:pPr>
        <w:pStyle w:val="Corpodetexto"/>
        <w:rPr>
          <w:lang w:val="pt-BR"/>
        </w:rPr>
      </w:pPr>
    </w:p>
    <w:p w:rsidR="79B7EE5D" w:rsidP="5D526E45" w:rsidRDefault="79B7EE5D" w14:paraId="72F23B97" w14:textId="423000F7">
      <w:pPr>
        <w:pStyle w:val="Corpodetexto"/>
        <w:suppressLineNumbers w:val="0"/>
        <w:bidi w:val="0"/>
        <w:spacing w:before="0" w:beforeAutospacing="off" w:after="120" w:afterAutospacing="off" w:line="259" w:lineRule="auto"/>
        <w:ind w:left="0" w:right="0"/>
        <w:jc w:val="left"/>
        <w:rPr>
          <w:lang w:val="pt-BR"/>
        </w:rPr>
      </w:pPr>
      <w:r w:rsidRPr="5D526E45" w:rsidR="79B7EE5D">
        <w:rPr>
          <w:lang w:val="pt-BR"/>
        </w:rPr>
        <w:t>A solução consiste no desenvolvimento de uma plataforma web centralizada para a gestão de reservas e acompanhamento de eventos esportivos na FCTE. O sistema funcionará como um portal único onde a comunidade acadêmica poderá visualizar a disponibilidade das quadras, realizar solicitações de reserva baseadas em regras de negócio pré-definidas e acompanhar o calendário de torneios e resultados das atléticas.</w:t>
      </w:r>
    </w:p>
    <w:p w:rsidR="79B7EE5D" w:rsidP="5D526E45" w:rsidRDefault="79B7EE5D" w14:paraId="2533E1EA" w14:textId="6B83A76F">
      <w:pPr>
        <w:pStyle w:val="Corpodetexto"/>
      </w:pPr>
      <w:r w:rsidRPr="5D526E45" w:rsidR="79B7EE5D">
        <w:rPr>
          <w:lang w:val="pt-BR"/>
        </w:rPr>
        <w:t>Justificativa e Contribuição Esperada:</w:t>
      </w:r>
    </w:p>
    <w:p w:rsidR="79B7EE5D" w:rsidP="5D526E45" w:rsidRDefault="79B7EE5D" w14:paraId="1983BD68" w14:textId="3593675D">
      <w:pPr>
        <w:pStyle w:val="Corpodetexto"/>
      </w:pPr>
      <w:r w:rsidRPr="5D526E45" w:rsidR="79B7EE5D">
        <w:rPr>
          <w:lang w:val="pt-BR"/>
        </w:rPr>
        <w:t>A solução proposta ataca diretamente as causas de falha identificadas no diagrama de Ishikawa através de três pilares:</w:t>
      </w:r>
    </w:p>
    <w:p w:rsidR="79B7EE5D" w:rsidP="5D526E45" w:rsidRDefault="79B7EE5D" w14:paraId="6A98E889" w14:textId="695A59DE">
      <w:pPr>
        <w:pStyle w:val="Corpodetexto"/>
      </w:pPr>
      <w:r w:rsidRPr="5D526E45" w:rsidR="79B7EE5D">
        <w:rPr>
          <w:lang w:val="pt-BR"/>
        </w:rPr>
        <w:t xml:space="preserve"> </w:t>
      </w:r>
    </w:p>
    <w:p w:rsidR="79B7EE5D" w:rsidP="5D526E45" w:rsidRDefault="79B7EE5D" w14:paraId="57120A6D" w14:textId="581F7EB0">
      <w:pPr>
        <w:pStyle w:val="Corpodetexto"/>
      </w:pPr>
      <w:r w:rsidRPr="5D526E45" w:rsidR="79B7EE5D">
        <w:rPr>
          <w:lang w:val="pt-BR"/>
        </w:rPr>
        <w:t>Padronização e Transparência (Método): Ao digitalizar o fluxo de reserva, o software elimina a informalidade e as "regras ocultas". Espera-se que todos os usuários tenham clareza sobre suas cotas de uso (ex: 2 vezes ao mês) e prazos de antecedência, garantindo uma divisão justa do espaço público.</w:t>
      </w:r>
    </w:p>
    <w:p w:rsidR="79B7EE5D" w:rsidP="5D526E45" w:rsidRDefault="79B7EE5D" w14:paraId="1A45F463" w14:textId="5D38518C">
      <w:pPr>
        <w:pStyle w:val="Corpodetexto"/>
      </w:pPr>
      <w:r w:rsidRPr="5D526E45" w:rsidR="79B7EE5D">
        <w:rPr>
          <w:lang w:val="pt-BR"/>
        </w:rPr>
        <w:t xml:space="preserve"> </w:t>
      </w:r>
    </w:p>
    <w:p w:rsidR="79B7EE5D" w:rsidP="5D526E45" w:rsidRDefault="79B7EE5D" w14:paraId="17B69116" w14:textId="5A1DA996">
      <w:pPr>
        <w:pStyle w:val="Corpodetexto"/>
      </w:pPr>
      <w:r w:rsidRPr="5D526E45" w:rsidR="79B7EE5D">
        <w:rPr>
          <w:lang w:val="pt-BR"/>
        </w:rPr>
        <w:t>Centralização da Informação (Tecnologia): A plataforma substitui as planilhas manuais e os grupos de mensagens por um banco de dados em tempo real. Isso elimina conflitos de horários e a subutilização da quadra, pois qualquer aluno poderá verificar janelas de horário livre instantaneamente via navegador.</w:t>
      </w:r>
    </w:p>
    <w:p w:rsidR="79B7EE5D" w:rsidP="5D526E45" w:rsidRDefault="79B7EE5D" w14:paraId="076E0ECC" w14:textId="5B728A62">
      <w:pPr>
        <w:pStyle w:val="Corpodetexto"/>
      </w:pPr>
      <w:r w:rsidRPr="5D526E45" w:rsidR="79B7EE5D">
        <w:rPr>
          <w:lang w:val="pt-BR"/>
        </w:rPr>
        <w:t xml:space="preserve"> </w:t>
      </w:r>
    </w:p>
    <w:p w:rsidR="79B7EE5D" w:rsidP="5D526E45" w:rsidRDefault="79B7EE5D" w14:paraId="44D4839D" w14:textId="6E73155B">
      <w:pPr>
        <w:pStyle w:val="Corpodetexto"/>
      </w:pPr>
      <w:r w:rsidRPr="5D526E45" w:rsidR="79B7EE5D">
        <w:rPr>
          <w:lang w:val="pt-BR"/>
        </w:rPr>
        <w:t>Eficiência Administrativa (Pessoas): O sistema automatiza o envio de confirmações e a geração de documentos de autorização (conforme o modelo da UnB). Espera-se reduzir drasticamente a carga de trabalho manual dos organizadores e das entidades (Atléticas e CAs), permitindo que o foco mude da "burocracia do agendamento" para o fomento das atividades esportivas e integração no campus.</w:t>
      </w:r>
    </w:p>
    <w:p w:rsidR="5D526E45" w:rsidP="5D526E45" w:rsidRDefault="5D526E45" w14:paraId="5A9BBB82" w14:textId="5D79D200">
      <w:pPr>
        <w:pStyle w:val="Corpodetexto"/>
        <w:rPr>
          <w:lang w:val="pt-BR"/>
        </w:rPr>
      </w:pPr>
    </w:p>
    <w:p w:rsidR="5D526E45" w:rsidP="5D526E45" w:rsidRDefault="5D526E45" w14:paraId="4C69D0C0" w14:textId="5CD21B6D">
      <w:pPr>
        <w:pStyle w:val="Corpodetexto"/>
        <w:rPr>
          <w:lang w:val="pt-BR"/>
        </w:rPr>
      </w:pPr>
    </w:p>
    <w:p w:rsidR="5D526E45" w:rsidP="5D526E45" w:rsidRDefault="5D526E45" w14:paraId="3CC4F472" w14:textId="72F2F3AC">
      <w:pPr>
        <w:pStyle w:val="Corpodetexto"/>
        <w:rPr>
          <w:lang w:val="pt-BR"/>
        </w:rPr>
      </w:pPr>
    </w:p>
    <w:p w:rsidR="5D526E45" w:rsidP="5D526E45" w:rsidRDefault="5D526E45" w14:paraId="10F2C291" w14:textId="079A86AA">
      <w:pPr>
        <w:pStyle w:val="Corpodetexto"/>
        <w:rPr>
          <w:lang w:val="pt-BR"/>
        </w:rPr>
      </w:pPr>
    </w:p>
    <w:p w:rsidR="5D526E45" w:rsidP="5D526E45" w:rsidRDefault="5D526E45" w14:paraId="0366B0CF" w14:textId="376C8E45">
      <w:pPr>
        <w:pStyle w:val="Corpodetexto"/>
        <w:rPr>
          <w:lang w:val="pt-BR"/>
        </w:rPr>
      </w:pPr>
    </w:p>
    <w:p w:rsidR="5D526E45" w:rsidP="5D526E45" w:rsidRDefault="5D526E45" w14:paraId="07EC9D69" w14:textId="5144FB84">
      <w:pPr>
        <w:pStyle w:val="Corpodetexto"/>
        <w:rPr>
          <w:lang w:val="pt-BR"/>
        </w:rPr>
      </w:pPr>
    </w:p>
    <w:p w:rsidR="5D526E45" w:rsidP="5D526E45" w:rsidRDefault="5D526E45" w14:paraId="2409D43B" w14:textId="3E6E9468">
      <w:pPr>
        <w:pStyle w:val="Corpodetexto"/>
        <w:rPr>
          <w:lang w:val="pt-BR"/>
        </w:rPr>
      </w:pPr>
    </w:p>
    <w:p w:rsidR="5D526E45" w:rsidP="5D526E45" w:rsidRDefault="5D526E45" w14:paraId="56C72B9A" w14:textId="61241799">
      <w:pPr>
        <w:pStyle w:val="Corpodetexto"/>
        <w:rPr>
          <w:lang w:val="pt-BR"/>
        </w:rPr>
      </w:pPr>
    </w:p>
    <w:p w:rsidRPr="004C723F" w:rsidR="00FE1923" w:rsidP="00C66A57" w:rsidRDefault="00B268F1" w14:paraId="799FAAF2" w14:textId="5169F15A">
      <w:pPr>
        <w:pStyle w:val="Ttulo2"/>
        <w:spacing w:before="240" w:after="120"/>
        <w:rPr>
          <w:rFonts w:ascii="Times New Roman" w:hAnsi="Times New Roman"/>
          <w:sz w:val="22"/>
          <w:szCs w:val="22"/>
        </w:rPr>
      </w:pPr>
      <w:bookmarkStart w:name="_Toc221373662" w:id="3"/>
      <w:r w:rsidRPr="004C723F">
        <w:rPr>
          <w:rFonts w:ascii="Times New Roman" w:hAnsi="Times New Roman"/>
          <w:sz w:val="22"/>
          <w:szCs w:val="22"/>
        </w:rPr>
        <w:t>Declaração de Posição do Produto</w:t>
      </w:r>
      <w:bookmarkEnd w:id="3"/>
    </w:p>
    <w:p w:rsidRPr="004C723F" w:rsidR="00FE1923" w:rsidP="00D82CC0" w:rsidRDefault="00FE1923" w14:paraId="7D6DF1A8" w14:textId="2F178255">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w:t>
      </w:r>
      <w:r w:rsidRPr="004C723F" w:rsidR="00B268F1">
        <w:rPr>
          <w:rFonts w:ascii="Times New Roman" w:hAnsi="Times New Roman"/>
          <w:i/>
          <w:iCs/>
          <w:sz w:val="22"/>
          <w:szCs w:val="22"/>
          <w:lang w:val="pt-BR"/>
        </w:rPr>
        <w:t xml:space="preserve">Forneça uma declaração geral resumindo, </w:t>
      </w:r>
      <w:r w:rsidRPr="004C723F" w:rsidR="00A1059F">
        <w:rPr>
          <w:rFonts w:ascii="Times New Roman" w:hAnsi="Times New Roman"/>
          <w:i/>
          <w:iCs/>
          <w:sz w:val="22"/>
          <w:szCs w:val="22"/>
          <w:lang w:val="pt-BR"/>
        </w:rPr>
        <w:t>em alto nível</w:t>
      </w:r>
      <w:r w:rsidRPr="004C723F" w:rsidR="00B268F1">
        <w:rPr>
          <w:rFonts w:ascii="Times New Roman" w:hAnsi="Times New Roman"/>
          <w:i/>
          <w:iCs/>
          <w:sz w:val="22"/>
          <w:szCs w:val="22"/>
          <w:lang w:val="pt-BR"/>
        </w:rPr>
        <w:t>, a posição exclusiva que o produto pretende preencher no mercado</w:t>
      </w:r>
      <w:r w:rsidR="005F4202">
        <w:rPr>
          <w:rFonts w:ascii="Times New Roman" w:hAnsi="Times New Roman"/>
          <w:i/>
          <w:iCs/>
          <w:sz w:val="22"/>
          <w:szCs w:val="22"/>
          <w:lang w:val="pt-BR"/>
        </w:rPr>
        <w:t>]</w:t>
      </w:r>
      <w:r w:rsidRPr="004C723F" w:rsidR="00B268F1">
        <w:rPr>
          <w:rFonts w:ascii="Times New Roman" w:hAnsi="Times New Roman"/>
          <w:i/>
          <w:iCs/>
          <w:sz w:val="22"/>
          <w:szCs w:val="22"/>
          <w:lang w:val="pt-BR"/>
        </w:rPr>
        <w:t xml:space="preserve">. </w:t>
      </w:r>
      <w:r w:rsidRPr="004C723F" w:rsidR="006E1B72">
        <w:rPr>
          <w:rFonts w:ascii="Times New Roman" w:hAnsi="Times New Roman"/>
          <w:i/>
          <w:iCs/>
          <w:sz w:val="22"/>
          <w:szCs w:val="22"/>
          <w:lang w:val="pt-BR"/>
        </w:rPr>
        <w:t>Uma declaração de posição do produto comunica a intenção da aplicação e a importância do projeto para todo</w:t>
      </w:r>
      <w:r w:rsidR="005F4202">
        <w:rPr>
          <w:rFonts w:ascii="Times New Roman" w:hAnsi="Times New Roman"/>
          <w:i/>
          <w:iCs/>
          <w:sz w:val="22"/>
          <w:szCs w:val="22"/>
          <w:lang w:val="pt-BR"/>
        </w:rPr>
        <w:t>s</w:t>
      </w:r>
      <w:r w:rsidRPr="004C723F" w:rsidR="006E1B72">
        <w:rPr>
          <w:rFonts w:ascii="Times New Roman" w:hAnsi="Times New Roman"/>
          <w:i/>
          <w:iCs/>
          <w:sz w:val="22"/>
          <w:szCs w:val="22"/>
          <w:lang w:val="pt-BR"/>
        </w:rPr>
        <w:t xml:space="preserve"> o</w:t>
      </w:r>
      <w:r w:rsidR="005F4202">
        <w:rPr>
          <w:rFonts w:ascii="Times New Roman" w:hAnsi="Times New Roman"/>
          <w:i/>
          <w:iCs/>
          <w:sz w:val="22"/>
          <w:szCs w:val="22"/>
          <w:lang w:val="pt-BR"/>
        </w:rPr>
        <w:t>s</w:t>
      </w:r>
      <w:r w:rsidRPr="004C723F" w:rsidR="006E1B72">
        <w:rPr>
          <w:rFonts w:ascii="Times New Roman" w:hAnsi="Times New Roman"/>
          <w:i/>
          <w:iCs/>
          <w:sz w:val="22"/>
          <w:szCs w:val="22"/>
          <w:lang w:val="pt-BR"/>
        </w:rPr>
        <w:t xml:space="preserve"> envolvido</w:t>
      </w:r>
      <w:r w:rsidR="005F4202">
        <w:rPr>
          <w:rFonts w:ascii="Times New Roman" w:hAnsi="Times New Roman"/>
          <w:i/>
          <w:iCs/>
          <w:sz w:val="22"/>
          <w:szCs w:val="22"/>
          <w:lang w:val="pt-BR"/>
        </w:rPr>
        <w:t>s</w:t>
      </w:r>
      <w:r w:rsidRPr="004C723F" w:rsidR="006E1B72">
        <w:rPr>
          <w:rFonts w:ascii="Times New Roman" w:hAnsi="Times New Roman"/>
          <w:i/>
          <w:iCs/>
          <w:sz w:val="22"/>
          <w:szCs w:val="22"/>
          <w:lang w:val="pt-BR"/>
        </w:rPr>
        <w:t xml:space="preserve">. </w:t>
      </w:r>
      <w:r w:rsidRPr="004C723F" w:rsidR="00B268F1">
        <w:rPr>
          <w:rFonts w:ascii="Times New Roman" w:hAnsi="Times New Roman"/>
          <w:i/>
          <w:iCs/>
          <w:sz w:val="22"/>
          <w:szCs w:val="22"/>
          <w:lang w:val="pt-BR"/>
        </w:rPr>
        <w:t>O seguinte formato pode ser usado</w:t>
      </w:r>
      <w:r w:rsidR="005F4202">
        <w:rPr>
          <w:rFonts w:ascii="Times New Roman" w:hAnsi="Times New Roman"/>
          <w:i/>
          <w:iCs/>
          <w:sz w:val="22"/>
          <w:szCs w:val="22"/>
          <w:lang w:val="pt-BR"/>
        </w:rPr>
        <w:t>:</w:t>
      </w:r>
    </w:p>
    <w:p w:rsidRPr="004C723F" w:rsidR="00703BAD" w:rsidP="00703BAD" w:rsidRDefault="00703BAD" w14:paraId="7EC9366A" w14:textId="7CBC4D94">
      <w:pPr>
        <w:pStyle w:val="InfoBlue"/>
        <w:numPr>
          <w:ilvl w:val="0"/>
          <w:numId w:val="8"/>
        </w:numPr>
        <w:spacing w:line="240" w:lineRule="auto"/>
        <w:jc w:val="both"/>
        <w:rPr>
          <w:rFonts w:ascii="Times New Roman" w:hAnsi="Times New Roman"/>
          <w:i/>
          <w:iCs/>
          <w:sz w:val="22"/>
          <w:szCs w:val="22"/>
          <w:lang w:val="pt-BR"/>
        </w:rPr>
      </w:pPr>
      <w:r w:rsidRPr="5D526E45" w:rsidR="00703BAD">
        <w:rPr>
          <w:rFonts w:ascii="Times New Roman" w:hAnsi="Times New Roman"/>
          <w:i w:val="1"/>
          <w:iCs w:val="1"/>
          <w:sz w:val="22"/>
          <w:szCs w:val="22"/>
          <w:lang w:val="pt-BR"/>
        </w:rPr>
        <w:t xml:space="preserve">Qual é o produto que </w:t>
      </w:r>
      <w:r w:rsidRPr="5D526E45" w:rsidR="00A1059F">
        <w:rPr>
          <w:rFonts w:ascii="Times New Roman" w:hAnsi="Times New Roman"/>
          <w:i w:val="1"/>
          <w:iCs w:val="1"/>
          <w:sz w:val="22"/>
          <w:szCs w:val="22"/>
          <w:lang w:val="pt-BR"/>
        </w:rPr>
        <w:t>o grupo</w:t>
      </w:r>
      <w:r w:rsidRPr="5D526E45" w:rsidR="00703BAD">
        <w:rPr>
          <w:rFonts w:ascii="Times New Roman" w:hAnsi="Times New Roman"/>
          <w:i w:val="1"/>
          <w:iCs w:val="1"/>
          <w:sz w:val="22"/>
          <w:szCs w:val="22"/>
          <w:lang w:val="pt-BR"/>
        </w:rPr>
        <w:t xml:space="preserve"> se propõe a desenvolver?</w:t>
      </w:r>
    </w:p>
    <w:p w:rsidR="6B66116D" w:rsidP="5D526E45" w:rsidRDefault="6B66116D" w14:paraId="64CA0B99" w14:textId="11AF0BA5">
      <w:pPr>
        <w:pStyle w:val="Corpodetexto"/>
        <w:suppressLineNumbers w:val="0"/>
        <w:bidi w:val="0"/>
        <w:spacing w:before="0" w:beforeAutospacing="off" w:after="120" w:afterAutospacing="off" w:line="259" w:lineRule="auto"/>
        <w:ind w:left="0" w:right="0"/>
        <w:jc w:val="left"/>
      </w:pPr>
      <w:r w:rsidRPr="5D526E45" w:rsidR="6B66116D">
        <w:rPr>
          <w:noProof w:val="0"/>
          <w:lang w:val="pt-BR"/>
        </w:rPr>
        <w:t>O grupo desenvolverá uma plataforma web voltada para o gerenciamento de espaços esportivos e acompanhamento de competições no campus FCTE/UnB. O sistema permitirá a reserva de quadras, controle de cotas de uso, registro de resultados de torneios e visualização de uma agenda centralizada.</w:t>
      </w:r>
    </w:p>
    <w:p w:rsidRPr="004C723F" w:rsidR="00703BAD" w:rsidP="00703BAD" w:rsidRDefault="00703BAD" w14:paraId="08398F8D" w14:textId="4DA28C30">
      <w:pPr>
        <w:pStyle w:val="InfoBlue"/>
        <w:numPr>
          <w:ilvl w:val="0"/>
          <w:numId w:val="8"/>
        </w:numPr>
        <w:spacing w:line="240" w:lineRule="auto"/>
        <w:jc w:val="both"/>
        <w:rPr>
          <w:rFonts w:ascii="Times New Roman" w:hAnsi="Times New Roman"/>
          <w:i/>
          <w:iCs/>
          <w:sz w:val="22"/>
          <w:szCs w:val="22"/>
          <w:lang w:val="pt-BR"/>
        </w:rPr>
      </w:pPr>
      <w:r w:rsidRPr="5D526E45" w:rsidR="00703BAD">
        <w:rPr>
          <w:rFonts w:ascii="Times New Roman" w:hAnsi="Times New Roman"/>
          <w:i w:val="1"/>
          <w:iCs w:val="1"/>
          <w:sz w:val="22"/>
          <w:szCs w:val="22"/>
          <w:lang w:val="pt-BR"/>
        </w:rPr>
        <w:t>O que torna este produto diferente dos seus concorrente</w:t>
      </w:r>
      <w:r w:rsidRPr="5D526E45" w:rsidR="00C541A4">
        <w:rPr>
          <w:rFonts w:ascii="Times New Roman" w:hAnsi="Times New Roman"/>
          <w:i w:val="1"/>
          <w:iCs w:val="1"/>
          <w:sz w:val="22"/>
          <w:szCs w:val="22"/>
          <w:lang w:val="pt-BR"/>
        </w:rPr>
        <w:t>s (se existirem concorrentes</w:t>
      </w:r>
      <w:r w:rsidRPr="5D526E45" w:rsidR="005F4202">
        <w:rPr>
          <w:rFonts w:ascii="Times New Roman" w:hAnsi="Times New Roman"/>
          <w:i w:val="1"/>
          <w:iCs w:val="1"/>
          <w:sz w:val="22"/>
          <w:szCs w:val="22"/>
          <w:lang w:val="pt-BR"/>
        </w:rPr>
        <w:t xml:space="preserve"> - pesquisar</w:t>
      </w:r>
      <w:r w:rsidRPr="5D526E45" w:rsidR="00C541A4">
        <w:rPr>
          <w:rFonts w:ascii="Times New Roman" w:hAnsi="Times New Roman"/>
          <w:i w:val="1"/>
          <w:iCs w:val="1"/>
          <w:sz w:val="22"/>
          <w:szCs w:val="22"/>
          <w:lang w:val="pt-BR"/>
        </w:rPr>
        <w:t>)?</w:t>
      </w:r>
    </w:p>
    <w:p w:rsidR="5D526E45" w:rsidP="5D526E45" w:rsidRDefault="5D526E45" w14:paraId="3630D416" w14:textId="5234D316">
      <w:pPr>
        <w:pStyle w:val="Corpodetexto"/>
        <w:rPr>
          <w:lang w:val="pt-BR"/>
        </w:rPr>
      </w:pPr>
    </w:p>
    <w:p w:rsidR="6807A2B5" w:rsidP="5D526E45" w:rsidRDefault="6807A2B5" w14:paraId="61FF92E5" w14:textId="5199055D">
      <w:pPr>
        <w:pStyle w:val="Corpodetexto"/>
        <w:rPr>
          <w:lang w:val="pt-BR"/>
        </w:rPr>
      </w:pPr>
      <w:r w:rsidRPr="5D526E45" w:rsidR="6807A2B5">
        <w:rPr>
          <w:lang w:val="pt-BR"/>
        </w:rPr>
        <w:t>Embora existam soluções globais de agendamento, o diferencial deste produto reside na especificidade e integração com a UnB:</w:t>
      </w:r>
    </w:p>
    <w:p w:rsidR="6807A2B5" w:rsidP="5D526E45" w:rsidRDefault="6807A2B5" w14:paraId="1C3390DE" w14:textId="76F87ED1">
      <w:pPr>
        <w:pStyle w:val="Corpodetexto"/>
      </w:pPr>
      <w:r w:rsidRPr="5D526E45" w:rsidR="6807A2B5">
        <w:rPr>
          <w:lang w:val="pt-BR"/>
        </w:rPr>
        <w:t>Regras Customizadas: Ao contrário de agendas genéricas, o software implementa as regras específicas de reserva do campus (como a antecedência mínima e limites mensais).</w:t>
      </w:r>
    </w:p>
    <w:p w:rsidR="6807A2B5" w:rsidP="5D526E45" w:rsidRDefault="6807A2B5" w14:paraId="0B943B04" w14:textId="7FBA2680">
      <w:pPr>
        <w:pStyle w:val="Corpodetexto"/>
        <w:suppressLineNumbers w:val="0"/>
        <w:bidi w:val="0"/>
        <w:spacing w:before="0" w:beforeAutospacing="off" w:after="120" w:afterAutospacing="off" w:line="259" w:lineRule="auto"/>
        <w:ind w:left="0" w:right="0"/>
        <w:jc w:val="left"/>
      </w:pPr>
      <w:r w:rsidRPr="5D526E45" w:rsidR="6807A2B5">
        <w:rPr>
          <w:lang w:val="pt-BR"/>
        </w:rPr>
        <w:t xml:space="preserve">Histórico de Atletas Locais: Foca no acompanhamento das atléticas e eventos próprios da </w:t>
      </w:r>
      <w:r w:rsidRPr="5D526E45" w:rsidR="2A83354B">
        <w:rPr>
          <w:lang w:val="pt-BR"/>
        </w:rPr>
        <w:t>FCTE</w:t>
      </w:r>
      <w:r w:rsidRPr="5D526E45" w:rsidR="6807A2B5">
        <w:rPr>
          <w:lang w:val="pt-BR"/>
        </w:rPr>
        <w:t>, criando um senso de comunidade que plataformas comerciais não possuem.</w:t>
      </w:r>
    </w:p>
    <w:p w:rsidR="6807A2B5" w:rsidP="5D526E45" w:rsidRDefault="6807A2B5" w14:paraId="2CBD28CA" w14:textId="7BF5FA87">
      <w:pPr>
        <w:pStyle w:val="Corpodetexto"/>
      </w:pPr>
      <w:r w:rsidRPr="5D526E45" w:rsidR="6807A2B5">
        <w:rPr>
          <w:lang w:val="pt-BR"/>
        </w:rPr>
        <w:t>Consequência da Não Existência: Atualmente, a alternativa é a gestão manual via grupos de mensagens ou planilhas, o que resulta em perda de informações e conflitos de horários.</w:t>
      </w:r>
    </w:p>
    <w:p w:rsidR="6807A2B5" w:rsidP="5D526E45" w:rsidRDefault="6807A2B5" w14:paraId="2B4B7BA4" w14:textId="40C46DB3">
      <w:pPr>
        <w:pStyle w:val="Corpodetexto"/>
      </w:pPr>
      <w:r w:rsidRPr="5D526E45" w:rsidR="6807A2B5">
        <w:rPr>
          <w:lang w:val="pt-BR"/>
        </w:rPr>
        <w:t>Inventário de Itens: Para responsabilidade de quem está utilizando do meio.</w:t>
      </w:r>
    </w:p>
    <w:p w:rsidR="5D526E45" w:rsidP="5D526E45" w:rsidRDefault="5D526E45" w14:paraId="471C68B4" w14:textId="665482A6">
      <w:pPr>
        <w:pStyle w:val="Corpodetexto"/>
        <w:rPr>
          <w:lang w:val="pt-BR"/>
        </w:rPr>
      </w:pPr>
    </w:p>
    <w:p w:rsidRPr="004C723F" w:rsidR="00703BAD" w:rsidP="00703BAD" w:rsidRDefault="00703BAD" w14:paraId="2344BE42" w14:textId="62BE9C68">
      <w:pPr>
        <w:pStyle w:val="InfoBlue"/>
        <w:numPr>
          <w:ilvl w:val="0"/>
          <w:numId w:val="8"/>
        </w:numPr>
        <w:spacing w:line="240" w:lineRule="auto"/>
        <w:jc w:val="both"/>
        <w:rPr>
          <w:rFonts w:ascii="Times New Roman" w:hAnsi="Times New Roman"/>
          <w:i/>
          <w:iCs/>
          <w:sz w:val="22"/>
          <w:szCs w:val="22"/>
          <w:lang w:val="pt-BR"/>
        </w:rPr>
      </w:pPr>
      <w:r w:rsidRPr="5D526E45" w:rsidR="00703BAD">
        <w:rPr>
          <w:rFonts w:ascii="Times New Roman" w:hAnsi="Times New Roman"/>
          <w:i w:val="1"/>
          <w:iCs w:val="1"/>
          <w:sz w:val="22"/>
          <w:szCs w:val="22"/>
          <w:lang w:val="pt-BR"/>
        </w:rPr>
        <w:t>Quem são os usuários-alvo e clientes do produto?</w:t>
      </w:r>
      <w:r w:rsidRPr="5D526E45" w:rsidR="00A1059F">
        <w:rPr>
          <w:rFonts w:ascii="Times New Roman" w:hAnsi="Times New Roman"/>
          <w:i w:val="1"/>
          <w:iCs w:val="1"/>
          <w:sz w:val="22"/>
          <w:szCs w:val="22"/>
          <w:lang w:val="pt-BR"/>
        </w:rPr>
        <w:t xml:space="preserve"> Quais suas características e porque o produto é importante para eles.</w:t>
      </w:r>
    </w:p>
    <w:p w:rsidR="5D526E45" w:rsidP="5D526E45" w:rsidRDefault="5D526E45" w14:paraId="4107B51B" w14:textId="2BA6629E">
      <w:pPr>
        <w:pStyle w:val="Corpodetexto"/>
        <w:rPr>
          <w:lang w:val="pt-BR"/>
        </w:rPr>
      </w:pPr>
    </w:p>
    <w:p w:rsidR="6504BA8D" w:rsidP="5D526E45" w:rsidRDefault="6504BA8D" w14:paraId="5768FB7E" w14:textId="38A449C9">
      <w:pPr>
        <w:pStyle w:val="Corpodetexto"/>
        <w:suppressLineNumbers w:val="0"/>
        <w:bidi w:val="0"/>
        <w:spacing w:before="0" w:beforeAutospacing="off" w:after="120" w:afterAutospacing="off" w:line="259" w:lineRule="auto"/>
        <w:ind w:left="0" w:right="0"/>
        <w:jc w:val="left"/>
        <w:rPr>
          <w:lang w:val="pt-BR"/>
        </w:rPr>
      </w:pPr>
      <w:r w:rsidRPr="5D526E45" w:rsidR="6504BA8D">
        <w:rPr>
          <w:lang w:val="pt-BR"/>
        </w:rPr>
        <w:t xml:space="preserve">Alunos da </w:t>
      </w:r>
      <w:r w:rsidRPr="5D526E45" w:rsidR="736ED4F7">
        <w:rPr>
          <w:lang w:val="pt-BR"/>
        </w:rPr>
        <w:t>FCTE</w:t>
      </w:r>
      <w:r w:rsidRPr="5D526E45" w:rsidR="6504BA8D">
        <w:rPr>
          <w:lang w:val="pt-BR"/>
        </w:rPr>
        <w:t>: Estudantes que buscam praticar esportes e precisam de transparência para reservar horários sem burocracia excessiva.</w:t>
      </w:r>
    </w:p>
    <w:p w:rsidR="6504BA8D" w:rsidP="5D526E45" w:rsidRDefault="6504BA8D" w14:paraId="2C076519" w14:textId="034201FF">
      <w:pPr>
        <w:pStyle w:val="Corpodetexto"/>
        <w:rPr>
          <w:lang w:val="pt-BR"/>
        </w:rPr>
      </w:pPr>
      <w:r w:rsidRPr="5D526E45" w:rsidR="6504BA8D">
        <w:rPr>
          <w:lang w:val="pt-BR"/>
        </w:rPr>
        <w:t>Atléticas e CAs: Entidades que organizam torneios e necessitam de uma ferramenta para registrar o progresso das competições.</w:t>
      </w:r>
    </w:p>
    <w:p w:rsidR="6504BA8D" w:rsidP="5D526E45" w:rsidRDefault="6504BA8D" w14:paraId="441FBC66" w14:textId="68C98173">
      <w:pPr>
        <w:pStyle w:val="Corpodetexto"/>
        <w:suppressLineNumbers w:val="0"/>
        <w:bidi w:val="0"/>
        <w:spacing w:before="0" w:beforeAutospacing="off" w:after="120" w:afterAutospacing="off" w:line="259" w:lineRule="auto"/>
        <w:ind w:left="0" w:right="0"/>
        <w:jc w:val="left"/>
        <w:rPr>
          <w:lang w:val="pt-BR"/>
        </w:rPr>
      </w:pPr>
      <w:r w:rsidRPr="5D526E45" w:rsidR="6504BA8D">
        <w:rPr>
          <w:lang w:val="pt-BR"/>
        </w:rPr>
        <w:t xml:space="preserve">Gestores da </w:t>
      </w:r>
      <w:r w:rsidRPr="5D526E45" w:rsidR="364C562F">
        <w:rPr>
          <w:lang w:val="pt-BR"/>
        </w:rPr>
        <w:t xml:space="preserve">FCTE </w:t>
      </w:r>
      <w:r w:rsidRPr="5D526E45" w:rsidR="6504BA8D">
        <w:rPr>
          <w:lang w:val="pt-BR"/>
        </w:rPr>
        <w:t>(Clientes): Responsáveis pela infraestrutura do campus que precisam de relatórios de uso para justificar manutenções ou novos investimentos nos espaços esportivos.</w:t>
      </w:r>
    </w:p>
    <w:p w:rsidR="5D526E45" w:rsidP="5D526E45" w:rsidRDefault="5D526E45" w14:paraId="3232361E" w14:textId="24AA519F">
      <w:pPr>
        <w:pStyle w:val="Corpodetexto"/>
        <w:rPr>
          <w:lang w:val="pt-BR"/>
        </w:rPr>
      </w:pPr>
    </w:p>
    <w:p w:rsidRPr="004C723F" w:rsidR="00703BAD" w:rsidP="00703BAD" w:rsidRDefault="00703BAD" w14:paraId="79E481CC" w14:textId="1F43BFFF">
      <w:pPr>
        <w:pStyle w:val="InfoBlue"/>
        <w:numPr>
          <w:ilvl w:val="0"/>
          <w:numId w:val="8"/>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Por que os clientes deveriam utilizar / comprar este produto?</w:t>
      </w:r>
    </w:p>
    <w:p w:rsidRPr="004C723F" w:rsidR="00C541A4" w:rsidP="00A1059F" w:rsidRDefault="00C541A4" w14:paraId="1A573306" w14:textId="0FBEE21B">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 xml:space="preserve">Uma ideia e colocar tais informações em um </w:t>
      </w:r>
      <w:r w:rsidRPr="004C723F" w:rsidR="00A1059F">
        <w:rPr>
          <w:rFonts w:ascii="Times New Roman" w:hAnsi="Times New Roman"/>
          <w:i/>
          <w:iCs/>
          <w:sz w:val="22"/>
          <w:szCs w:val="22"/>
          <w:lang w:val="pt-BR"/>
        </w:rPr>
        <w:t>quadro</w:t>
      </w:r>
      <w:r w:rsidRPr="004C723F">
        <w:rPr>
          <w:rFonts w:ascii="Times New Roman" w:hAnsi="Times New Roman"/>
          <w:i/>
          <w:iCs/>
          <w:sz w:val="22"/>
          <w:szCs w:val="22"/>
          <w:lang w:val="pt-BR"/>
        </w:rPr>
        <w:t xml:space="preserve">, </w:t>
      </w:r>
      <w:r w:rsidRPr="004C723F">
        <w:rPr>
          <w:rFonts w:ascii="Times New Roman" w:hAnsi="Times New Roman"/>
          <w:b/>
          <w:bCs/>
          <w:i/>
          <w:iCs/>
          <w:sz w:val="22"/>
          <w:szCs w:val="22"/>
          <w:lang w:val="pt-BR"/>
        </w:rPr>
        <w:t>LEMBRANDO</w:t>
      </w:r>
      <w:r w:rsidRPr="004C723F">
        <w:rPr>
          <w:rFonts w:ascii="Times New Roman" w:hAnsi="Times New Roman"/>
          <w:i/>
          <w:iCs/>
          <w:sz w:val="22"/>
          <w:szCs w:val="22"/>
          <w:lang w:val="pt-BR"/>
        </w:rPr>
        <w:t xml:space="preserve"> que quadros sem comentários (explicações) não dizem nada e são inúteis. Além disso quadros, tabelas, figuras e similares devem ser numerados </w:t>
      </w:r>
      <w:r w:rsidRPr="004C723F" w:rsidR="00A1059F">
        <w:rPr>
          <w:rFonts w:ascii="Times New Roman" w:hAnsi="Times New Roman"/>
          <w:i/>
          <w:iCs/>
          <w:sz w:val="22"/>
          <w:szCs w:val="22"/>
          <w:lang w:val="pt-BR"/>
        </w:rPr>
        <w:t>conforme o padrão adotado (ABNT).</w:t>
      </w:r>
    </w:p>
    <w:tbl>
      <w:tblPr>
        <w:tblW w:w="8931" w:type="dxa"/>
        <w:tblInd w:w="-15" w:type="dxa"/>
        <w:tblLayout w:type="fixed"/>
        <w:tblLook w:val="0000" w:firstRow="0" w:lastRow="0" w:firstColumn="0" w:lastColumn="0" w:noHBand="0" w:noVBand="0"/>
      </w:tblPr>
      <w:tblGrid>
        <w:gridCol w:w="2127"/>
        <w:gridCol w:w="6804"/>
      </w:tblGrid>
      <w:tr w:rsidRPr="004C723F" w:rsidR="00B268F1" w:rsidTr="73FAE115" w14:paraId="0902F690" w14:textId="77777777">
        <w:tc>
          <w:tcPr>
            <w:tcW w:w="2127" w:type="dxa"/>
            <w:tcBorders>
              <w:top w:val="single" w:color="auto" w:sz="12" w:space="0"/>
              <w:left w:val="single" w:color="auto" w:sz="12" w:space="0"/>
              <w:bottom w:val="single" w:color="auto" w:sz="6" w:space="0"/>
              <w:right w:val="single" w:color="auto" w:sz="12" w:space="0"/>
            </w:tcBorders>
            <w:shd w:val="clear" w:color="auto" w:fill="auto"/>
            <w:tcMar/>
          </w:tcPr>
          <w:p w:rsidRPr="004C723F" w:rsidR="00B268F1" w:rsidP="00A1059F" w:rsidRDefault="00B268F1" w14:paraId="7DDCC206" w14:textId="5EF87212">
            <w:pPr>
              <w:pStyle w:val="Corpodetexto"/>
              <w:keepNext/>
              <w:ind w:left="72"/>
              <w:jc w:val="right"/>
              <w:rPr>
                <w:rFonts w:ascii="Times New Roman" w:hAnsi="Times New Roman"/>
                <w:sz w:val="22"/>
                <w:szCs w:val="22"/>
              </w:rPr>
            </w:pPr>
            <w:r w:rsidRPr="004C723F">
              <w:rPr>
                <w:rFonts w:ascii="Times New Roman" w:hAnsi="Times New Roman"/>
                <w:sz w:val="22"/>
                <w:szCs w:val="22"/>
              </w:rPr>
              <w:t>Para</w:t>
            </w:r>
            <w:r w:rsidRPr="004C723F" w:rsidR="00A1059F">
              <w:rPr>
                <w:rFonts w:ascii="Times New Roman" w:hAnsi="Times New Roman"/>
                <w:sz w:val="22"/>
                <w:szCs w:val="22"/>
              </w:rPr>
              <w:t xml:space="preserve">:  </w:t>
            </w:r>
          </w:p>
        </w:tc>
        <w:tc>
          <w:tcPr>
            <w:tcW w:w="6804" w:type="dxa"/>
            <w:tcBorders>
              <w:top w:val="single" w:color="auto" w:sz="12" w:space="0"/>
              <w:bottom w:val="single" w:color="auto" w:sz="6" w:space="0"/>
              <w:right w:val="single" w:color="auto" w:sz="12" w:space="0"/>
            </w:tcBorders>
            <w:tcMar/>
          </w:tcPr>
          <w:p w:rsidRPr="004C723F" w:rsidR="00B268F1" w:rsidP="73FAE115" w:rsidRDefault="00B268F1" w14:paraId="190C5419" w14:textId="18FAD601">
            <w:pPr>
              <w:pStyle w:val="Normal"/>
              <w:rPr>
                <w:rFonts w:ascii="Times New Roman" w:hAnsi="Times New Roman" w:eastAsia="Times New Roman" w:cs="Times New Roman"/>
                <w:sz w:val="22"/>
                <w:szCs w:val="22"/>
                <w:lang w:val="pt-BR"/>
              </w:rPr>
            </w:pPr>
            <w:r w:rsidRPr="73FAE115" w:rsidR="7BF8077D">
              <w:rPr>
                <w:rFonts w:ascii="Times New Roman" w:hAnsi="Times New Roman" w:eastAsia="Times New Roman" w:cs="Times New Roman"/>
                <w:noProof w:val="0"/>
                <w:sz w:val="22"/>
                <w:szCs w:val="22"/>
                <w:lang w:val="pt-BR"/>
              </w:rPr>
              <w:t>Estudantes e gestores esportivos do campus FGA/UnB.</w:t>
            </w:r>
          </w:p>
        </w:tc>
      </w:tr>
      <w:tr w:rsidRPr="004C723F" w:rsidR="00B268F1" w:rsidTr="73FAE115" w14:paraId="3FB8C465" w14:textId="77777777">
        <w:tc>
          <w:tcPr>
            <w:tcW w:w="2127" w:type="dxa"/>
            <w:tcBorders>
              <w:top w:val="single" w:color="auto" w:sz="6" w:space="0"/>
              <w:left w:val="single" w:color="auto" w:sz="12" w:space="0"/>
              <w:bottom w:val="single" w:color="auto" w:sz="6" w:space="0"/>
              <w:right w:val="single" w:color="auto" w:sz="12" w:space="0"/>
            </w:tcBorders>
            <w:shd w:val="clear" w:color="auto" w:fill="auto"/>
            <w:tcMar/>
          </w:tcPr>
          <w:p w:rsidRPr="004C723F" w:rsidR="00B268F1" w:rsidP="00A1059F" w:rsidRDefault="00A1059F" w14:paraId="51B99D9F" w14:textId="16EA99B2">
            <w:pPr>
              <w:pStyle w:val="Corpodetexto"/>
              <w:keepNext/>
              <w:ind w:left="72"/>
              <w:jc w:val="right"/>
              <w:rPr>
                <w:rFonts w:ascii="Times New Roman" w:hAnsi="Times New Roman"/>
                <w:sz w:val="22"/>
                <w:szCs w:val="22"/>
              </w:rPr>
            </w:pPr>
            <w:r w:rsidRPr="004C723F">
              <w:rPr>
                <w:rFonts w:ascii="Times New Roman" w:hAnsi="Times New Roman"/>
                <w:sz w:val="22"/>
                <w:szCs w:val="22"/>
              </w:rPr>
              <w:t xml:space="preserve">Necessidade:  </w:t>
            </w:r>
          </w:p>
        </w:tc>
        <w:tc>
          <w:tcPr>
            <w:tcW w:w="6804" w:type="dxa"/>
            <w:tcBorders>
              <w:top w:val="single" w:color="auto" w:sz="6" w:space="0"/>
              <w:bottom w:val="single" w:color="auto" w:sz="6" w:space="0"/>
              <w:right w:val="single" w:color="auto" w:sz="12" w:space="0"/>
            </w:tcBorders>
            <w:tcMar/>
          </w:tcPr>
          <w:p w:rsidRPr="004C723F" w:rsidR="00B268F1" w:rsidP="73FAE115" w:rsidRDefault="00B268F1" w14:paraId="307E5E16" w14:textId="64142C7B">
            <w:pPr>
              <w:pStyle w:val="Normal"/>
              <w:rPr>
                <w:rFonts w:ascii="Times New Roman" w:hAnsi="Times New Roman" w:eastAsia="Times New Roman" w:cs="Times New Roman"/>
                <w:noProof w:val="0"/>
                <w:sz w:val="22"/>
                <w:szCs w:val="22"/>
                <w:lang w:val="pt-BR"/>
              </w:rPr>
            </w:pPr>
            <w:r w:rsidRPr="73FAE115" w:rsidR="3F78019E">
              <w:rPr>
                <w:noProof w:val="0"/>
                <w:lang w:val="pt-BR"/>
              </w:rPr>
              <w:t>Centralizar a gestão de reservas e democratizar o acesso às quadras.</w:t>
            </w:r>
          </w:p>
          <w:p w:rsidRPr="004C723F" w:rsidR="00B268F1" w:rsidP="73FAE115" w:rsidRDefault="00B268F1" w14:paraId="58E0B626" w14:textId="5EFE061D">
            <w:pPr>
              <w:pStyle w:val="Corpodetexto"/>
              <w:rPr>
                <w:lang w:val="pt-BR"/>
              </w:rPr>
            </w:pPr>
          </w:p>
        </w:tc>
      </w:tr>
      <w:tr w:rsidRPr="004C723F" w:rsidR="00B268F1" w:rsidTr="73FAE115" w14:paraId="01BC4C37" w14:textId="77777777">
        <w:tc>
          <w:tcPr>
            <w:tcW w:w="2127" w:type="dxa"/>
            <w:tcBorders>
              <w:top w:val="single" w:color="auto" w:sz="6" w:space="0"/>
              <w:left w:val="single" w:color="auto" w:sz="12" w:space="0"/>
              <w:bottom w:val="single" w:color="auto" w:sz="6" w:space="0"/>
              <w:right w:val="single" w:color="auto" w:sz="12" w:space="0"/>
            </w:tcBorders>
            <w:shd w:val="clear" w:color="auto" w:fill="auto"/>
            <w:tcMar/>
          </w:tcPr>
          <w:p w:rsidRPr="004C723F" w:rsidR="00B268F1" w:rsidP="00A1059F" w:rsidRDefault="00B268F1" w14:paraId="2E532272" w14:textId="41597D90">
            <w:pPr>
              <w:pStyle w:val="Corpodetexto"/>
              <w:keepNext w:val="1"/>
              <w:ind w:left="72"/>
              <w:jc w:val="right"/>
              <w:rPr>
                <w:rFonts w:ascii="Times New Roman" w:hAnsi="Times New Roman"/>
                <w:sz w:val="22"/>
                <w:szCs w:val="22"/>
              </w:rPr>
            </w:pPr>
            <w:r w:rsidRPr="73FAE115" w:rsidR="00B268F1">
              <w:rPr>
                <w:rFonts w:ascii="Times New Roman" w:hAnsi="Times New Roman"/>
                <w:sz w:val="22"/>
                <w:szCs w:val="22"/>
              </w:rPr>
              <w:t xml:space="preserve">O </w:t>
            </w:r>
            <w:r w:rsidRPr="73FAE115" w:rsidR="6C554B0A">
              <w:rPr>
                <w:rFonts w:ascii="Times New Roman" w:hAnsi="Times New Roman"/>
                <w:sz w:val="22"/>
                <w:szCs w:val="22"/>
              </w:rPr>
              <w:t>Produto:</w:t>
            </w:r>
          </w:p>
        </w:tc>
        <w:tc>
          <w:tcPr>
            <w:tcW w:w="6804" w:type="dxa"/>
            <w:tcBorders>
              <w:top w:val="single" w:color="auto" w:sz="6" w:space="0"/>
              <w:bottom w:val="single" w:color="auto" w:sz="6" w:space="0"/>
              <w:right w:val="single" w:color="auto" w:sz="12" w:space="0"/>
            </w:tcBorders>
            <w:tcMar/>
          </w:tcPr>
          <w:p w:rsidRPr="004C723F" w:rsidR="00B268F1" w:rsidP="73FAE115" w:rsidRDefault="00B268F1" w14:paraId="1B3A2919" w14:textId="62FE3FBF">
            <w:pPr>
              <w:pStyle w:val="Normal"/>
              <w:rPr>
                <w:rFonts w:ascii="Times New Roman" w:hAnsi="Times New Roman"/>
                <w:sz w:val="22"/>
                <w:szCs w:val="22"/>
                <w:lang w:val="pt-BR"/>
              </w:rPr>
            </w:pPr>
            <w:r w:rsidRPr="73FAE115" w:rsidR="00B268F1">
              <w:rPr>
                <w:lang w:val="pt-BR"/>
              </w:rPr>
              <w:t xml:space="preserve"> </w:t>
            </w:r>
            <w:r w:rsidRPr="73FAE115" w:rsidR="09995F62">
              <w:rPr>
                <w:noProof w:val="0"/>
                <w:lang w:val="pt-BR"/>
              </w:rPr>
              <w:t>Sistema de Gestão Esportiva FGA (Aplicação WEB).</w:t>
            </w:r>
          </w:p>
          <w:p w:rsidRPr="004C723F" w:rsidR="00B268F1" w:rsidP="73FAE115" w:rsidRDefault="00B268F1" w14:paraId="465D3B64" w14:textId="797306A5">
            <w:pPr>
              <w:pStyle w:val="Corpodetexto"/>
              <w:rPr>
                <w:lang w:val="pt-BR"/>
              </w:rPr>
            </w:pPr>
          </w:p>
        </w:tc>
      </w:tr>
      <w:tr w:rsidRPr="004C723F" w:rsidR="00B268F1" w:rsidTr="73FAE115" w14:paraId="315AB781" w14:textId="77777777">
        <w:tc>
          <w:tcPr>
            <w:tcW w:w="2127" w:type="dxa"/>
            <w:tcBorders>
              <w:top w:val="single" w:color="auto" w:sz="6" w:space="0"/>
              <w:left w:val="single" w:color="auto" w:sz="12" w:space="0"/>
              <w:bottom w:val="single" w:color="auto" w:sz="6" w:space="0"/>
              <w:right w:val="single" w:color="auto" w:sz="12" w:space="0"/>
            </w:tcBorders>
            <w:shd w:val="clear" w:color="auto" w:fill="auto"/>
            <w:tcMar/>
          </w:tcPr>
          <w:p w:rsidRPr="004C723F" w:rsidR="00B268F1" w:rsidP="00A1059F" w:rsidRDefault="006E1B72" w14:paraId="2FC48823" w14:textId="6C089FB3">
            <w:pPr>
              <w:pStyle w:val="Corpodetexto"/>
              <w:keepNext/>
              <w:ind w:left="72"/>
              <w:jc w:val="right"/>
              <w:rPr>
                <w:rFonts w:ascii="Times New Roman" w:hAnsi="Times New Roman"/>
                <w:sz w:val="22"/>
                <w:szCs w:val="22"/>
              </w:rPr>
            </w:pPr>
            <w:r w:rsidRPr="004C723F">
              <w:rPr>
                <w:rFonts w:ascii="Times New Roman" w:hAnsi="Times New Roman"/>
                <w:sz w:val="22"/>
                <w:szCs w:val="22"/>
              </w:rPr>
              <w:t>Q</w:t>
            </w:r>
            <w:r w:rsidRPr="004C723F" w:rsidR="00B268F1">
              <w:rPr>
                <w:rFonts w:ascii="Times New Roman" w:hAnsi="Times New Roman"/>
                <w:sz w:val="22"/>
                <w:szCs w:val="22"/>
              </w:rPr>
              <w:t>ue</w:t>
            </w:r>
            <w:r w:rsidRPr="004C723F" w:rsidR="00A1059F">
              <w:rPr>
                <w:rFonts w:ascii="Times New Roman" w:hAnsi="Times New Roman"/>
                <w:sz w:val="22"/>
                <w:szCs w:val="22"/>
              </w:rPr>
              <w:t xml:space="preserve">:  </w:t>
            </w:r>
          </w:p>
        </w:tc>
        <w:tc>
          <w:tcPr>
            <w:tcW w:w="6804" w:type="dxa"/>
            <w:tcBorders>
              <w:top w:val="single" w:color="auto" w:sz="6" w:space="0"/>
              <w:bottom w:val="single" w:color="auto" w:sz="6" w:space="0"/>
              <w:right w:val="single" w:color="auto" w:sz="12" w:space="0"/>
            </w:tcBorders>
            <w:tcMar/>
          </w:tcPr>
          <w:p w:rsidRPr="004C723F" w:rsidR="00B268F1" w:rsidP="73FAE115" w:rsidRDefault="00B268F1" w14:paraId="6CF10C8E" w14:textId="09C8A708">
            <w:pPr>
              <w:spacing w:before="240" w:beforeAutospacing="off" w:after="240" w:afterAutospacing="off" w:line="240" w:lineRule="auto"/>
              <w:ind/>
            </w:pPr>
            <w:r w:rsidRPr="73FAE115" w:rsidR="45E21B9B">
              <w:rPr>
                <w:noProof w:val="0"/>
                <w:lang w:val="pt-BR"/>
              </w:rPr>
              <w:t>Automatiza fluxos de reserva e registra o histórico de eventos esportivos local.</w:t>
            </w:r>
          </w:p>
          <w:p w:rsidRPr="004C723F" w:rsidR="00B268F1" w:rsidP="73FAE115" w:rsidRDefault="00B268F1" w14:paraId="21A77C5D" w14:textId="72803D92">
            <w:pPr>
              <w:pStyle w:val="Corpodetexto"/>
              <w:rPr>
                <w:lang w:val="pt-BR"/>
              </w:rPr>
            </w:pPr>
          </w:p>
        </w:tc>
      </w:tr>
      <w:tr w:rsidRPr="004C723F" w:rsidR="00B268F1" w:rsidTr="73FAE115" w14:paraId="28E27637" w14:textId="77777777">
        <w:tc>
          <w:tcPr>
            <w:tcW w:w="2127" w:type="dxa"/>
            <w:tcBorders>
              <w:top w:val="single" w:color="auto" w:sz="6" w:space="0"/>
              <w:left w:val="single" w:color="auto" w:sz="12" w:space="0"/>
              <w:bottom w:val="single" w:color="auto" w:sz="6" w:space="0"/>
              <w:right w:val="single" w:color="auto" w:sz="12" w:space="0"/>
            </w:tcBorders>
            <w:shd w:val="clear" w:color="auto" w:fill="auto"/>
            <w:tcMar/>
          </w:tcPr>
          <w:p w:rsidRPr="004C723F" w:rsidR="00B268F1" w:rsidP="00A1059F" w:rsidRDefault="00B268F1" w14:paraId="003EA0CA" w14:textId="4F32F26E">
            <w:pPr>
              <w:pStyle w:val="Corpodetexto"/>
              <w:keepNext/>
              <w:ind w:left="72"/>
              <w:jc w:val="right"/>
              <w:rPr>
                <w:rFonts w:ascii="Times New Roman" w:hAnsi="Times New Roman"/>
                <w:sz w:val="22"/>
                <w:szCs w:val="22"/>
              </w:rPr>
            </w:pPr>
            <w:r w:rsidRPr="004C723F">
              <w:rPr>
                <w:rFonts w:ascii="Times New Roman" w:hAnsi="Times New Roman"/>
                <w:sz w:val="22"/>
                <w:szCs w:val="22"/>
              </w:rPr>
              <w:t>Ao contrário</w:t>
            </w:r>
            <w:r w:rsidRPr="004C723F" w:rsidR="00A1059F">
              <w:rPr>
                <w:rFonts w:ascii="Times New Roman" w:hAnsi="Times New Roman"/>
                <w:sz w:val="22"/>
                <w:szCs w:val="22"/>
              </w:rPr>
              <w:t xml:space="preserve">:  </w:t>
            </w:r>
          </w:p>
        </w:tc>
        <w:tc>
          <w:tcPr>
            <w:tcW w:w="6804" w:type="dxa"/>
            <w:tcBorders>
              <w:top w:val="single" w:color="auto" w:sz="6" w:space="0"/>
              <w:bottom w:val="single" w:color="auto" w:sz="6" w:space="0"/>
              <w:right w:val="single" w:color="auto" w:sz="12" w:space="0"/>
            </w:tcBorders>
            <w:tcMar/>
          </w:tcPr>
          <w:p w:rsidRPr="004C723F" w:rsidR="00B268F1" w:rsidP="73FAE115" w:rsidRDefault="00B268F1" w14:paraId="7DAB1F73" w14:textId="35CA21C0">
            <w:pPr>
              <w:pStyle w:val="Corpodetexto"/>
              <w:spacing w:line="240" w:lineRule="auto"/>
              <w:ind/>
            </w:pPr>
            <w:r w:rsidRPr="73FAE115" w:rsidR="6F745580">
              <w:rPr>
                <w:noProof w:val="0"/>
                <w:lang w:val="pt-BR"/>
              </w:rPr>
              <w:t>De sistemas manuais e descentralizados que geram conflitos e falta de dados.</w:t>
            </w:r>
          </w:p>
        </w:tc>
      </w:tr>
      <w:tr w:rsidRPr="004C723F" w:rsidR="00B268F1" w:rsidTr="73FAE115" w14:paraId="359D91C9" w14:textId="77777777">
        <w:tc>
          <w:tcPr>
            <w:tcW w:w="2127" w:type="dxa"/>
            <w:tcBorders>
              <w:top w:val="single" w:color="auto" w:sz="6" w:space="0"/>
              <w:left w:val="single" w:color="auto" w:sz="12" w:space="0"/>
              <w:bottom w:val="single" w:color="auto" w:sz="12" w:space="0"/>
              <w:right w:val="single" w:color="auto" w:sz="12" w:space="0"/>
            </w:tcBorders>
            <w:shd w:val="clear" w:color="auto" w:fill="auto"/>
            <w:tcMar/>
          </w:tcPr>
          <w:p w:rsidRPr="004C723F" w:rsidR="00B268F1" w:rsidP="00A1059F" w:rsidRDefault="00B268F1" w14:paraId="12DDF260" w14:textId="356D073D">
            <w:pPr>
              <w:pStyle w:val="Corpodetexto"/>
              <w:ind w:left="72"/>
              <w:jc w:val="right"/>
              <w:rPr>
                <w:rFonts w:ascii="Times New Roman" w:hAnsi="Times New Roman"/>
                <w:sz w:val="22"/>
                <w:szCs w:val="22"/>
              </w:rPr>
            </w:pPr>
            <w:r w:rsidRPr="004C723F">
              <w:rPr>
                <w:rFonts w:ascii="Times New Roman" w:hAnsi="Times New Roman"/>
                <w:sz w:val="22"/>
                <w:szCs w:val="22"/>
              </w:rPr>
              <w:t>Nosso produto</w:t>
            </w:r>
            <w:r w:rsidRPr="004C723F" w:rsidR="00A1059F">
              <w:rPr>
                <w:rFonts w:ascii="Times New Roman" w:hAnsi="Times New Roman"/>
                <w:sz w:val="22"/>
                <w:szCs w:val="22"/>
              </w:rPr>
              <w:t xml:space="preserve">:  </w:t>
            </w:r>
          </w:p>
        </w:tc>
        <w:tc>
          <w:tcPr>
            <w:tcW w:w="6804" w:type="dxa"/>
            <w:tcBorders>
              <w:top w:val="single" w:color="auto" w:sz="6" w:space="0"/>
              <w:bottom w:val="single" w:color="auto" w:sz="12" w:space="0"/>
              <w:right w:val="single" w:color="auto" w:sz="12" w:space="0"/>
            </w:tcBorders>
            <w:tcMar/>
          </w:tcPr>
          <w:p w:rsidRPr="004C723F" w:rsidR="00B268F1" w:rsidP="73FAE115" w:rsidRDefault="00B268F1" w14:paraId="7AFBE278" w14:textId="342C85DA">
            <w:pPr>
              <w:pStyle w:val="Corpodetexto"/>
            </w:pPr>
            <w:r w:rsidRPr="73FAE115" w:rsidR="2543F8FE">
              <w:rPr>
                <w:noProof w:val="0"/>
                <w:lang w:val="pt-BR"/>
              </w:rPr>
              <w:t>Oferece integração total com as regras da UnB e visibilidade em tempo real para toda a comunidade.</w:t>
            </w:r>
          </w:p>
          <w:p w:rsidRPr="004C723F" w:rsidR="00B268F1" w:rsidP="73FAE115" w:rsidRDefault="00B268F1" w14:paraId="67A810E8" w14:textId="3134145A">
            <w:pPr>
              <w:pStyle w:val="Corpodetexto"/>
              <w:rPr>
                <w:lang w:val="pt-BR"/>
              </w:rPr>
            </w:pPr>
          </w:p>
        </w:tc>
      </w:tr>
    </w:tbl>
    <w:p w:rsidRPr="004C723F" w:rsidR="00BD618C" w:rsidP="00BD618C" w:rsidRDefault="00BD618C" w14:paraId="32D2B7D1" w14:textId="77777777">
      <w:pPr>
        <w:pStyle w:val="Ttulo2"/>
        <w:spacing w:before="240" w:after="120"/>
        <w:rPr>
          <w:rFonts w:ascii="Times New Roman" w:hAnsi="Times New Roman"/>
          <w:sz w:val="22"/>
          <w:szCs w:val="22"/>
        </w:rPr>
      </w:pPr>
      <w:bookmarkStart w:name="_Toc221373663" w:id="4"/>
      <w:bookmarkStart w:name="_Toc275957129" w:id="5"/>
      <w:bookmarkStart w:name="_Toc275961640" w:id="6"/>
      <w:r w:rsidRPr="004C723F">
        <w:rPr>
          <w:rFonts w:ascii="Times New Roman" w:hAnsi="Times New Roman"/>
          <w:sz w:val="22"/>
          <w:szCs w:val="22"/>
        </w:rPr>
        <w:t>Objetivos do Produto</w:t>
      </w:r>
      <w:bookmarkEnd w:id="4"/>
    </w:p>
    <w:p w:rsidRPr="004C723F" w:rsidR="00BD618C" w:rsidP="00D82CC0" w:rsidRDefault="00BD618C" w14:paraId="58E292FC" w14:textId="36C3D48E">
      <w:pPr>
        <w:pStyle w:val="InfoBlue"/>
        <w:spacing w:line="240" w:lineRule="auto"/>
        <w:ind w:left="567"/>
        <w:jc w:val="both"/>
        <w:rPr>
          <w:rFonts w:ascii="Times New Roman" w:hAnsi="Times New Roman"/>
          <w:i/>
          <w:iCs/>
          <w:sz w:val="22"/>
          <w:szCs w:val="22"/>
          <w:lang w:val="pt-BR"/>
        </w:rPr>
      </w:pPr>
      <w:r w:rsidRPr="73FAE115" w:rsidR="00BD618C">
        <w:rPr>
          <w:rFonts w:ascii="Times New Roman" w:hAnsi="Times New Roman"/>
          <w:i w:val="1"/>
          <w:iCs w:val="1"/>
          <w:sz w:val="22"/>
          <w:szCs w:val="22"/>
          <w:lang w:val="pt-BR"/>
        </w:rPr>
        <w:t xml:space="preserve">[Forneça o objetivo principal do projeto, e objetivos secundários (caso </w:t>
      </w:r>
      <w:r w:rsidRPr="73FAE115" w:rsidR="000A7A0B">
        <w:rPr>
          <w:rFonts w:ascii="Times New Roman" w:hAnsi="Times New Roman"/>
          <w:i w:val="1"/>
          <w:iCs w:val="1"/>
          <w:sz w:val="22"/>
          <w:szCs w:val="22"/>
          <w:lang w:val="pt-BR"/>
        </w:rPr>
        <w:t>existam. Se existirem criem uma lista</w:t>
      </w:r>
      <w:r w:rsidRPr="73FAE115" w:rsidR="00BD618C">
        <w:rPr>
          <w:rFonts w:ascii="Times New Roman" w:hAnsi="Times New Roman"/>
          <w:i w:val="1"/>
          <w:iCs w:val="1"/>
          <w:sz w:val="22"/>
          <w:szCs w:val="22"/>
          <w:lang w:val="pt-BR"/>
        </w:rPr>
        <w:t>)]</w:t>
      </w:r>
      <w:r w:rsidRPr="73FAE115" w:rsidR="000A7A0B">
        <w:rPr>
          <w:rFonts w:ascii="Times New Roman" w:hAnsi="Times New Roman"/>
          <w:i w:val="1"/>
          <w:iCs w:val="1"/>
          <w:sz w:val="22"/>
          <w:szCs w:val="22"/>
          <w:lang w:val="pt-BR"/>
        </w:rPr>
        <w:t>. Além disso o objetivo deve ser explicado pelo grupo</w:t>
      </w:r>
      <w:r w:rsidRPr="73FAE115" w:rsidR="00603C55">
        <w:rPr>
          <w:rFonts w:ascii="Times New Roman" w:hAnsi="Times New Roman"/>
          <w:i w:val="1"/>
          <w:iCs w:val="1"/>
          <w:sz w:val="22"/>
          <w:szCs w:val="22"/>
          <w:lang w:val="pt-BR"/>
        </w:rPr>
        <w:t xml:space="preserve"> ao longo do texto.</w:t>
      </w:r>
    </w:p>
    <w:p w:rsidR="73FAE115" w:rsidP="73FAE115" w:rsidRDefault="73FAE115" w14:paraId="36A40305" w14:textId="57EF4652">
      <w:pPr>
        <w:pStyle w:val="Corpodetexto"/>
        <w:rPr>
          <w:lang w:val="pt-BR"/>
        </w:rPr>
      </w:pPr>
    </w:p>
    <w:p w:rsidR="1F612E99" w:rsidP="73FAE115" w:rsidRDefault="1F612E99" w14:paraId="23747C6E" w14:textId="29B65059">
      <w:pPr>
        <w:pStyle w:val="Corpodetexto"/>
        <w:rPr>
          <w:lang w:val="pt-BR"/>
        </w:rPr>
      </w:pPr>
      <w:r w:rsidRPr="73FAE115" w:rsidR="1F612E99">
        <w:rPr>
          <w:rFonts w:ascii="Times New Roman" w:hAnsi="Times New Roman"/>
          <w:i w:val="1"/>
          <w:iCs w:val="1"/>
          <w:sz w:val="22"/>
          <w:szCs w:val="22"/>
          <w:lang w:val="pt-BR"/>
        </w:rPr>
        <w:t>O objetivo central deste projeto é desenvolver e implementar uma plataforma web para a gestão automatizada de espaços esportivos e eventos no campus FGA/UnB, visando democratizar o acesso às instalações e profissionalizar a organização de competições locais.</w:t>
      </w:r>
    </w:p>
    <w:p w:rsidR="1F612E99" w:rsidP="73FAE115" w:rsidRDefault="1F612E99" w14:paraId="3AADA846" w14:textId="2ED9CE09">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237A794A" w14:textId="427CFF79">
      <w:pPr>
        <w:pStyle w:val="Corpodetexto"/>
      </w:pPr>
      <w:r w:rsidRPr="73FAE115" w:rsidR="1F612E99">
        <w:rPr>
          <w:rFonts w:ascii="Times New Roman" w:hAnsi="Times New Roman"/>
          <w:i w:val="1"/>
          <w:iCs w:val="1"/>
          <w:sz w:val="22"/>
          <w:szCs w:val="22"/>
          <w:lang w:val="pt-BR"/>
        </w:rPr>
        <w:t>Objetivos Secundários</w:t>
      </w:r>
    </w:p>
    <w:p w:rsidR="1F612E99" w:rsidP="73FAE115" w:rsidRDefault="1F612E99" w14:paraId="10DB8CA4" w14:textId="6A269EA9">
      <w:pPr>
        <w:pStyle w:val="Corpodetexto"/>
      </w:pPr>
      <w:r w:rsidRPr="73FAE115" w:rsidR="1F612E99">
        <w:rPr>
          <w:rFonts w:ascii="Times New Roman" w:hAnsi="Times New Roman"/>
          <w:i w:val="1"/>
          <w:iCs w:val="1"/>
          <w:sz w:val="22"/>
          <w:szCs w:val="22"/>
          <w:lang w:val="pt-BR"/>
        </w:rPr>
        <w:t>Centralização da Agenda: Disponibilizar uma visão pública e em tempo real da ocupação da quadra da FGA para toda a comunidade acadêmica.</w:t>
      </w:r>
    </w:p>
    <w:p w:rsidR="1F612E99" w:rsidP="73FAE115" w:rsidRDefault="1F612E99" w14:paraId="6808E937" w14:textId="32139FE2">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706B9A0E" w14:textId="39C878C7">
      <w:pPr>
        <w:pStyle w:val="Corpodetexto"/>
      </w:pPr>
      <w:r w:rsidRPr="73FAE115" w:rsidR="1F612E99">
        <w:rPr>
          <w:rFonts w:ascii="Times New Roman" w:hAnsi="Times New Roman"/>
          <w:i w:val="1"/>
          <w:iCs w:val="1"/>
          <w:sz w:val="22"/>
          <w:szCs w:val="22"/>
          <w:lang w:val="pt-BR"/>
        </w:rPr>
        <w:t>Automação de Reservas: Implementar um fluxo digital que valide automaticamente as regras de negócio (matrícula, cotas de uso e antecedência mínima), reduzindo o trabalho manual dos gestores.</w:t>
      </w:r>
    </w:p>
    <w:p w:rsidR="1F612E99" w:rsidP="73FAE115" w:rsidRDefault="1F612E99" w14:paraId="19056599" w14:textId="5B141A02">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0C1FB58B" w14:textId="7E4919C1">
      <w:pPr>
        <w:pStyle w:val="Corpodetexto"/>
      </w:pPr>
      <w:r w:rsidRPr="73FAE115" w:rsidR="1F612E99">
        <w:rPr>
          <w:rFonts w:ascii="Times New Roman" w:hAnsi="Times New Roman"/>
          <w:i w:val="1"/>
          <w:iCs w:val="1"/>
          <w:sz w:val="22"/>
          <w:szCs w:val="22"/>
          <w:lang w:val="pt-BR"/>
        </w:rPr>
        <w:t>Gestão de Competições: Oferecer ferramentas para que as atléticas e centros acadêmicos possam registrar chaves de torneios, placares e estatísticas de atletas.</w:t>
      </w:r>
    </w:p>
    <w:p w:rsidR="1F612E99" w:rsidP="73FAE115" w:rsidRDefault="1F612E99" w14:paraId="2B03EE9C" w14:textId="355BA850">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5DD1C876" w14:textId="7C6FC8A4">
      <w:pPr>
        <w:pStyle w:val="Corpodetexto"/>
      </w:pPr>
      <w:r w:rsidRPr="73FAE115" w:rsidR="1F612E99">
        <w:rPr>
          <w:rFonts w:ascii="Times New Roman" w:hAnsi="Times New Roman"/>
          <w:i w:val="1"/>
          <w:iCs w:val="1"/>
          <w:sz w:val="22"/>
          <w:szCs w:val="22"/>
          <w:lang w:val="pt-BR"/>
        </w:rPr>
        <w:t>Garantia de Qualidade Técnica: Aplicar práticas de engenharia de software (XP) e gestão ágil (Scrum) para garantir um software robusto, testado e de fácil manutenção.</w:t>
      </w:r>
    </w:p>
    <w:p w:rsidR="1F612E99" w:rsidP="73FAE115" w:rsidRDefault="1F612E99" w14:paraId="0744E786" w14:textId="32D87F4E">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5506969E" w14:textId="01A29C8A">
      <w:pPr>
        <w:pStyle w:val="Corpodetexto"/>
      </w:pPr>
      <w:r w:rsidRPr="73FAE115" w:rsidR="1F612E99">
        <w:rPr>
          <w:rFonts w:ascii="Times New Roman" w:hAnsi="Times New Roman"/>
          <w:i w:val="1"/>
          <w:iCs w:val="1"/>
          <w:sz w:val="22"/>
          <w:szCs w:val="22"/>
          <w:lang w:val="pt-BR"/>
        </w:rPr>
        <w:t>Histórico de Uso: Gerar relatórios sobre a frequência de utilização do espaço para auxiliar a administração do campus em futuras decisões de infraestrutura.</w:t>
      </w:r>
    </w:p>
    <w:p w:rsidR="1F612E99" w:rsidP="73FAE115" w:rsidRDefault="1F612E99" w14:paraId="7BDD97C4" w14:textId="08A72310">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3CD8D664" w14:textId="5BE82AEB">
      <w:pPr>
        <w:pStyle w:val="Corpodetexto"/>
      </w:pPr>
      <w:r w:rsidRPr="73FAE115" w:rsidR="1F612E99">
        <w:rPr>
          <w:rFonts w:ascii="Times New Roman" w:hAnsi="Times New Roman"/>
          <w:i w:val="1"/>
          <w:iCs w:val="1"/>
          <w:sz w:val="22"/>
          <w:szCs w:val="22"/>
          <w:lang w:val="pt-BR"/>
        </w:rPr>
        <w:t>Explicação dos Objetivos</w:t>
      </w:r>
    </w:p>
    <w:p w:rsidR="1F612E99" w:rsidP="73FAE115" w:rsidRDefault="1F612E99" w14:paraId="40C1C419" w14:textId="6015EB9B">
      <w:pPr>
        <w:pStyle w:val="Corpodetexto"/>
      </w:pPr>
      <w:r w:rsidRPr="73FAE115" w:rsidR="1F612E99">
        <w:rPr>
          <w:rFonts w:ascii="Times New Roman" w:hAnsi="Times New Roman"/>
          <w:i w:val="1"/>
          <w:iCs w:val="1"/>
          <w:sz w:val="22"/>
          <w:szCs w:val="22"/>
          <w:lang w:val="pt-BR"/>
        </w:rPr>
        <w:t>A necessidade desses objetivos fundamenta-se na transição de um modelo de gestão informal para um modelo digital. O foco principal não é apenas a reserva de horários, mas a criação de um ecossistema que fomente a cultura esportiva na engenharia.</w:t>
      </w:r>
    </w:p>
    <w:p w:rsidR="1F612E99" w:rsidP="73FAE115" w:rsidRDefault="1F612E99" w14:paraId="1C36B8A9" w14:textId="737BEECF">
      <w:pPr>
        <w:pStyle w:val="Corpodetexto"/>
      </w:pPr>
      <w:r w:rsidRPr="73FAE115" w:rsidR="1F612E99">
        <w:rPr>
          <w:rFonts w:ascii="Times New Roman" w:hAnsi="Times New Roman"/>
          <w:i w:val="1"/>
          <w:iCs w:val="1"/>
          <w:sz w:val="22"/>
          <w:szCs w:val="22"/>
          <w:lang w:val="pt-BR"/>
        </w:rPr>
        <w:t xml:space="preserve"> </w:t>
      </w:r>
    </w:p>
    <w:p w:rsidR="1F612E99" w:rsidP="73FAE115" w:rsidRDefault="1F612E99" w14:paraId="52C7DDA6" w14:textId="30D258DD">
      <w:pPr>
        <w:pStyle w:val="Corpodetexto"/>
      </w:pPr>
      <w:r w:rsidRPr="73FAE115" w:rsidR="1F612E99">
        <w:rPr>
          <w:rFonts w:ascii="Times New Roman" w:hAnsi="Times New Roman"/>
          <w:i w:val="1"/>
          <w:iCs w:val="1"/>
          <w:sz w:val="22"/>
          <w:szCs w:val="22"/>
          <w:lang w:val="pt-BR"/>
        </w:rPr>
        <w:t>Ao centralizar a agenda, eliminamos a barreira da informação, permitindo que qualquer estudante saiba quando pode praticar esportes. Com a automação, garantimos a justiça no uso do bem público através do controle de cotas (seguindo o modelo já aplicado em outros campi da UnB). Por fim, o suporte a torneios valoriza o trabalho das atléticas da FGA, transformando dados brutos em um histórico esportivo rico para o campus.</w:t>
      </w:r>
    </w:p>
    <w:p w:rsidRPr="004C723F" w:rsidR="00AC12EA" w:rsidP="00AC12EA" w:rsidRDefault="00AC12EA" w14:paraId="0AE65DF0" w14:textId="36998711">
      <w:pPr>
        <w:pStyle w:val="Ttulo2"/>
        <w:spacing w:before="240" w:after="120"/>
        <w:rPr>
          <w:rFonts w:ascii="Times New Roman" w:hAnsi="Times New Roman"/>
          <w:sz w:val="22"/>
          <w:szCs w:val="22"/>
        </w:rPr>
      </w:pPr>
      <w:bookmarkStart w:name="_Toc221373664" w:id="7"/>
      <w:r w:rsidRPr="004C723F">
        <w:rPr>
          <w:rFonts w:ascii="Times New Roman" w:hAnsi="Times New Roman"/>
          <w:sz w:val="22"/>
          <w:szCs w:val="22"/>
        </w:rPr>
        <w:t>Tecnologias a Serem Utilizadas</w:t>
      </w:r>
      <w:bookmarkEnd w:id="7"/>
    </w:p>
    <w:p w:rsidRPr="004C723F" w:rsidR="000A7A0B" w:rsidP="73FAE115" w:rsidRDefault="00AC12EA" w14:paraId="095A33F2" w14:textId="2E32EA09">
      <w:pPr>
        <w:pStyle w:val="InfoBlue"/>
        <w:spacing w:line="240" w:lineRule="auto"/>
        <w:ind w:left="567"/>
        <w:jc w:val="both"/>
        <w:rPr>
          <w:rFonts w:ascii="Times New Roman" w:hAnsi="Times New Roman"/>
          <w:i w:val="1"/>
          <w:iCs w:val="1"/>
          <w:sz w:val="22"/>
          <w:szCs w:val="22"/>
          <w:lang w:val="pt-BR"/>
        </w:rPr>
      </w:pPr>
      <w:r w:rsidRPr="73FAE115" w:rsidR="00AC12EA">
        <w:rPr>
          <w:rFonts w:ascii="Times New Roman" w:hAnsi="Times New Roman"/>
          <w:i w:val="1"/>
          <w:iCs w:val="1"/>
          <w:sz w:val="22"/>
          <w:szCs w:val="22"/>
          <w:lang w:val="pt-BR"/>
        </w:rPr>
        <w:t xml:space="preserve">[Forneça </w:t>
      </w:r>
      <w:r w:rsidRPr="73FAE115" w:rsidR="000A7A0B">
        <w:rPr>
          <w:rFonts w:ascii="Times New Roman" w:hAnsi="Times New Roman"/>
          <w:i w:val="1"/>
          <w:iCs w:val="1"/>
          <w:sz w:val="22"/>
          <w:szCs w:val="22"/>
          <w:lang w:val="pt-BR"/>
        </w:rPr>
        <w:t>uma lista das tecnologias adotadas no desenvolvimento. Aqui valem: linguagens de programação, ambiente, métodos, técnicas, ferramentas adotada</w:t>
      </w:r>
      <w:r w:rsidRPr="73FAE115" w:rsidR="005F4202">
        <w:rPr>
          <w:rFonts w:ascii="Times New Roman" w:hAnsi="Times New Roman"/>
          <w:i w:val="1"/>
          <w:iCs w:val="1"/>
          <w:sz w:val="22"/>
          <w:szCs w:val="22"/>
          <w:lang w:val="pt-BR"/>
        </w:rPr>
        <w:t>s</w:t>
      </w:r>
      <w:r w:rsidRPr="73FAE115" w:rsidR="000A7A0B">
        <w:rPr>
          <w:rFonts w:ascii="Times New Roman" w:hAnsi="Times New Roman"/>
          <w:i w:val="1"/>
          <w:iCs w:val="1"/>
          <w:sz w:val="22"/>
          <w:szCs w:val="22"/>
          <w:lang w:val="pt-BR"/>
        </w:rPr>
        <w:t xml:space="preserve"> </w:t>
      </w:r>
      <w:r w:rsidRPr="73FAE115" w:rsidR="000A7A0B">
        <w:rPr>
          <w:rFonts w:ascii="Times New Roman" w:hAnsi="Times New Roman"/>
          <w:i w:val="1"/>
          <w:iCs w:val="1"/>
          <w:sz w:val="22"/>
          <w:szCs w:val="22"/>
          <w:lang w:val="pt-BR"/>
        </w:rPr>
        <w:t>etc</w:t>
      </w:r>
      <w:r w:rsidRPr="73FAE115" w:rsidR="000A7A0B">
        <w:rPr>
          <w:rFonts w:ascii="Times New Roman" w:hAnsi="Times New Roman"/>
          <w:i w:val="1"/>
          <w:iCs w:val="1"/>
          <w:sz w:val="22"/>
          <w:szCs w:val="22"/>
          <w:lang w:val="pt-BR"/>
        </w:rPr>
        <w:t>]. Detalhamentos posteriores poderão ser necessários ao longo do tempo</w:t>
      </w:r>
      <w:r w:rsidRPr="73FAE115" w:rsidR="00A36287">
        <w:rPr>
          <w:rFonts w:ascii="Times New Roman" w:hAnsi="Times New Roman"/>
          <w:i w:val="1"/>
          <w:iCs w:val="1"/>
          <w:sz w:val="22"/>
          <w:szCs w:val="22"/>
          <w:lang w:val="pt-BR"/>
        </w:rPr>
        <w:t xml:space="preserve">. </w:t>
      </w:r>
      <w:r w:rsidRPr="73FAE115" w:rsidR="00E40DD1">
        <w:rPr>
          <w:rFonts w:ascii="Times New Roman" w:hAnsi="Times New Roman"/>
          <w:i w:val="1"/>
          <w:iCs w:val="1"/>
          <w:sz w:val="22"/>
          <w:szCs w:val="22"/>
          <w:lang w:val="pt-BR"/>
        </w:rPr>
        <w:t>Eles serão o alvo do documento de</w:t>
      </w:r>
      <w:r w:rsidRPr="73FAE115" w:rsidR="00A36287">
        <w:rPr>
          <w:rFonts w:ascii="Times New Roman" w:hAnsi="Times New Roman"/>
          <w:i w:val="1"/>
          <w:iCs w:val="1"/>
          <w:sz w:val="22"/>
          <w:szCs w:val="22"/>
          <w:lang w:val="pt-BR"/>
        </w:rPr>
        <w:t xml:space="preserve"> arquitetura do software </w:t>
      </w:r>
      <w:r w:rsidRPr="73FAE115" w:rsidR="00E40DD1">
        <w:rPr>
          <w:rFonts w:ascii="Times New Roman" w:hAnsi="Times New Roman"/>
          <w:i w:val="1"/>
          <w:iCs w:val="1"/>
          <w:sz w:val="22"/>
          <w:szCs w:val="22"/>
          <w:lang w:val="pt-BR"/>
        </w:rPr>
        <w:t xml:space="preserve">que </w:t>
      </w:r>
      <w:r w:rsidRPr="73FAE115" w:rsidR="00A36287">
        <w:rPr>
          <w:rFonts w:ascii="Times New Roman" w:hAnsi="Times New Roman"/>
          <w:i w:val="1"/>
          <w:iCs w:val="1"/>
          <w:sz w:val="22"/>
          <w:szCs w:val="22"/>
          <w:lang w:val="pt-BR"/>
        </w:rPr>
        <w:t>desenvolverá como essas tecnologias serão aplicadas no desenvolvimento</w:t>
      </w:r>
      <w:r w:rsidRPr="73FAE115" w:rsidR="000A7A0B">
        <w:rPr>
          <w:rFonts w:ascii="Times New Roman" w:hAnsi="Times New Roman"/>
          <w:i w:val="1"/>
          <w:iCs w:val="1"/>
          <w:sz w:val="22"/>
          <w:szCs w:val="22"/>
          <w:lang w:val="pt-BR"/>
        </w:rPr>
        <w:t xml:space="preserve">]. </w:t>
      </w:r>
    </w:p>
    <w:p w:rsidR="19C2F8E5" w:rsidP="73FAE115" w:rsidRDefault="19C2F8E5" w14:paraId="376231E0" w14:textId="607CD11F">
      <w:pPr>
        <w:pStyle w:val="Corpodetexto"/>
        <w:rPr>
          <w:b w:val="1"/>
          <w:bCs w:val="1"/>
          <w:lang w:val="pt-BR"/>
        </w:rPr>
      </w:pPr>
      <w:r w:rsidRPr="73FAE115" w:rsidR="19C2F8E5">
        <w:rPr>
          <w:b w:val="1"/>
          <w:bCs w:val="1"/>
          <w:lang w:val="pt-BR"/>
        </w:rPr>
        <w:t>Linguagens e Frameworks</w:t>
      </w:r>
    </w:p>
    <w:p w:rsidR="19C2F8E5" w:rsidP="73FAE115" w:rsidRDefault="19C2F8E5" w14:paraId="6C882BED" w14:textId="578F2C0D">
      <w:pPr>
        <w:pStyle w:val="PargrafodaLista"/>
      </w:pPr>
      <w:r w:rsidRPr="73FAE115" w:rsidR="19C2F8E5">
        <w:rPr>
          <w:b w:val="1"/>
          <w:bCs w:val="1"/>
          <w:lang w:val="pt-BR"/>
        </w:rPr>
        <w:t>Frontend</w:t>
      </w:r>
      <w:r w:rsidRPr="73FAE115" w:rsidR="19C2F8E5">
        <w:rPr>
          <w:lang w:val="pt-BR"/>
        </w:rPr>
        <w:t xml:space="preserve">: React.js (biblioteca </w:t>
      </w:r>
      <w:r w:rsidRPr="73FAE115" w:rsidR="19C2F8E5">
        <w:rPr>
          <w:lang w:val="pt-BR"/>
        </w:rPr>
        <w:t>JavaScript</w:t>
      </w:r>
      <w:r w:rsidRPr="73FAE115" w:rsidR="19C2F8E5">
        <w:rPr>
          <w:lang w:val="pt-BR"/>
        </w:rPr>
        <w:t>) para a construção de uma interface dinâmica, responsiva e de fácil navegação para os estudantes da FGA.</w:t>
      </w:r>
    </w:p>
    <w:p w:rsidR="73FAE115" w:rsidP="73FAE115" w:rsidRDefault="73FAE115" w14:paraId="18566F50" w14:textId="1FD53C3F">
      <w:pPr>
        <w:pStyle w:val="PargrafodaLista"/>
        <w:rPr>
          <w:lang w:val="pt-BR"/>
        </w:rPr>
      </w:pPr>
    </w:p>
    <w:p w:rsidR="2B0349C3" w:rsidP="73FAE115" w:rsidRDefault="2B0349C3" w14:paraId="7DDBC1E3" w14:textId="5B465AFB">
      <w:pPr>
        <w:pStyle w:val="PargrafodaLista"/>
      </w:pPr>
      <w:r w:rsidRPr="73FAE115" w:rsidR="2B0349C3">
        <w:rPr>
          <w:b w:val="1"/>
          <w:bCs w:val="1"/>
          <w:lang w:val="pt-BR"/>
        </w:rPr>
        <w:t>Backend</w:t>
      </w:r>
      <w:r w:rsidRPr="73FAE115" w:rsidR="2B0349C3">
        <w:rPr>
          <w:lang w:val="pt-BR"/>
        </w:rPr>
        <w:t>: Python com o framework Django. A escolha se justifica pela robustez do seu sistema de autenticação nativo e pelo Django Admin, que facilita a gestão das reservas de quadra sem precisar criar telas administrativas do zero imediatamente.</w:t>
      </w:r>
    </w:p>
    <w:p w:rsidR="2B0349C3" w:rsidP="73FAE115" w:rsidRDefault="2B0349C3" w14:paraId="5AABB6A1" w14:textId="75610CA6">
      <w:pPr>
        <w:pStyle w:val="PargrafodaLista"/>
      </w:pPr>
      <w:r w:rsidRPr="73FAE115" w:rsidR="2B0349C3">
        <w:rPr>
          <w:lang w:val="pt-BR"/>
        </w:rPr>
        <w:t xml:space="preserve">API: Django REST Framework (DRF) para criar a comunicação entre o servidor e o </w:t>
      </w:r>
      <w:r w:rsidRPr="73FAE115" w:rsidR="2B0349C3">
        <w:rPr>
          <w:lang w:val="pt-BR"/>
        </w:rPr>
        <w:t>frontend</w:t>
      </w:r>
      <w:r w:rsidRPr="73FAE115" w:rsidR="2B0349C3">
        <w:rPr>
          <w:lang w:val="pt-BR"/>
        </w:rPr>
        <w:t xml:space="preserve"> web.</w:t>
      </w:r>
    </w:p>
    <w:p w:rsidR="19C2F8E5" w:rsidP="73FAE115" w:rsidRDefault="19C2F8E5" w14:paraId="3D893F4C" w14:textId="0093D021">
      <w:pPr>
        <w:pStyle w:val="Corpodetexto"/>
      </w:pPr>
      <w:r w:rsidRPr="73FAE115" w:rsidR="19C2F8E5">
        <w:rPr>
          <w:lang w:val="pt-BR"/>
        </w:rPr>
        <w:t xml:space="preserve"> </w:t>
      </w:r>
    </w:p>
    <w:p w:rsidR="19C2F8E5" w:rsidP="73FAE115" w:rsidRDefault="19C2F8E5" w14:paraId="0ED87E5C" w14:textId="1808DE37">
      <w:pPr>
        <w:pStyle w:val="Corpodetexto"/>
        <w:rPr>
          <w:b w:val="1"/>
          <w:bCs w:val="1"/>
          <w:lang w:val="pt-BR"/>
        </w:rPr>
      </w:pPr>
      <w:r w:rsidRPr="73FAE115" w:rsidR="19C2F8E5">
        <w:rPr>
          <w:b w:val="1"/>
          <w:bCs w:val="1"/>
          <w:lang w:val="pt-BR"/>
        </w:rPr>
        <w:t>Armazenamento de Dados</w:t>
      </w:r>
    </w:p>
    <w:p w:rsidR="19C2F8E5" w:rsidP="73FAE115" w:rsidRDefault="19C2F8E5" w14:paraId="7B9EDF82" w14:textId="56EAD0EB">
      <w:pPr>
        <w:pStyle w:val="PargrafodaLista"/>
      </w:pPr>
      <w:r w:rsidRPr="73FAE115" w:rsidR="19C2F8E5">
        <w:rPr>
          <w:b w:val="1"/>
          <w:bCs w:val="1"/>
          <w:lang w:val="pt-BR"/>
        </w:rPr>
        <w:t>Banco de Dados</w:t>
      </w:r>
      <w:r w:rsidRPr="73FAE115" w:rsidR="19C2F8E5">
        <w:rPr>
          <w:lang w:val="pt-BR"/>
        </w:rPr>
        <w:t>: PostgreSQL (Relacional), para garantir a integridade referencial dos dados de matrículas, horários e histórico de eventos.</w:t>
      </w:r>
    </w:p>
    <w:p w:rsidR="19C2F8E5" w:rsidP="73FAE115" w:rsidRDefault="19C2F8E5" w14:paraId="309F8863" w14:textId="18D4179C">
      <w:pPr>
        <w:pStyle w:val="Corpodetexto"/>
      </w:pPr>
      <w:r w:rsidRPr="73FAE115" w:rsidR="19C2F8E5">
        <w:rPr>
          <w:lang w:val="pt-BR"/>
        </w:rPr>
        <w:t xml:space="preserve"> </w:t>
      </w:r>
    </w:p>
    <w:p w:rsidR="19C2F8E5" w:rsidP="73FAE115" w:rsidRDefault="19C2F8E5" w14:paraId="0A2F268B" w14:textId="5E412109">
      <w:pPr>
        <w:pStyle w:val="Corpodetexto"/>
        <w:rPr>
          <w:b w:val="1"/>
          <w:bCs w:val="1"/>
          <w:lang w:val="pt-BR"/>
        </w:rPr>
      </w:pPr>
      <w:r w:rsidRPr="73FAE115" w:rsidR="19C2F8E5">
        <w:rPr>
          <w:b w:val="1"/>
          <w:bCs w:val="1"/>
          <w:lang w:val="pt-BR"/>
        </w:rPr>
        <w:t>Métodos e Técnicas (XP/Scrum)</w:t>
      </w:r>
    </w:p>
    <w:p w:rsidR="19C2F8E5" w:rsidP="73FAE115" w:rsidRDefault="19C2F8E5" w14:paraId="4DBBC5A3" w14:textId="71D1B253">
      <w:pPr>
        <w:pStyle w:val="PargrafodaLista"/>
      </w:pPr>
      <w:r w:rsidRPr="73FAE115" w:rsidR="19C2F8E5">
        <w:rPr>
          <w:lang w:val="pt-BR"/>
        </w:rPr>
        <w:t>Programação em Par (</w:t>
      </w:r>
      <w:r w:rsidRPr="73FAE115" w:rsidR="19C2F8E5">
        <w:rPr>
          <w:lang w:val="pt-BR"/>
        </w:rPr>
        <w:t>Pair</w:t>
      </w:r>
      <w:r w:rsidRPr="73FAE115" w:rsidR="19C2F8E5">
        <w:rPr>
          <w:lang w:val="pt-BR"/>
        </w:rPr>
        <w:t xml:space="preserve"> </w:t>
      </w:r>
      <w:r w:rsidRPr="73FAE115" w:rsidR="19C2F8E5">
        <w:rPr>
          <w:lang w:val="pt-BR"/>
        </w:rPr>
        <w:t>Programming</w:t>
      </w:r>
      <w:r w:rsidRPr="73FAE115" w:rsidR="19C2F8E5">
        <w:rPr>
          <w:lang w:val="pt-BR"/>
        </w:rPr>
        <w:t>): Técnica de engenharia para nivelamento de conhecimento entre os 9 membros e redução de bugs.</w:t>
      </w:r>
    </w:p>
    <w:p w:rsidR="19C2F8E5" w:rsidP="73FAE115" w:rsidRDefault="19C2F8E5" w14:paraId="431AF382" w14:textId="71E828CD">
      <w:pPr>
        <w:pStyle w:val="PargrafodaLista"/>
      </w:pPr>
      <w:r w:rsidRPr="73FAE115" w:rsidR="19C2F8E5">
        <w:rPr>
          <w:lang w:val="pt-BR"/>
        </w:rPr>
        <w:t xml:space="preserve">Desenvolvimento Orientado a Testes (TDD): Uso de frameworks como </w:t>
      </w:r>
      <w:r w:rsidRPr="73FAE115" w:rsidR="19C2F8E5">
        <w:rPr>
          <w:lang w:val="pt-BR"/>
        </w:rPr>
        <w:t>Jest</w:t>
      </w:r>
      <w:r w:rsidRPr="73FAE115" w:rsidR="19C2F8E5">
        <w:rPr>
          <w:lang w:val="pt-BR"/>
        </w:rPr>
        <w:t xml:space="preserve"> ou Mocha para garantir que as funcionalidades de reserva operem conforme as regras de negócio.</w:t>
      </w:r>
    </w:p>
    <w:p w:rsidR="19C2F8E5" w:rsidP="73FAE115" w:rsidRDefault="19C2F8E5" w14:paraId="73530A41" w14:textId="3D6004D6">
      <w:pPr>
        <w:pStyle w:val="PargrafodaLista"/>
      </w:pPr>
      <w:r w:rsidRPr="73FAE115" w:rsidR="19C2F8E5">
        <w:rPr>
          <w:lang w:val="pt-BR"/>
        </w:rPr>
        <w:t>Refatoração: Prática contínua de melhoria do código para evitar dívida técnica ao longo das Sprints.</w:t>
      </w:r>
    </w:p>
    <w:p w:rsidR="19C2F8E5" w:rsidP="73FAE115" w:rsidRDefault="19C2F8E5" w14:paraId="3816AF89" w14:textId="19A838A6">
      <w:pPr>
        <w:pStyle w:val="Corpodetexto"/>
      </w:pPr>
      <w:r w:rsidRPr="73FAE115" w:rsidR="19C2F8E5">
        <w:rPr>
          <w:lang w:val="pt-BR"/>
        </w:rPr>
        <w:t xml:space="preserve"> </w:t>
      </w:r>
    </w:p>
    <w:p w:rsidR="73FAE115" w:rsidP="73FAE115" w:rsidRDefault="73FAE115" w14:paraId="5332F7CD" w14:textId="654D4D4A">
      <w:pPr>
        <w:pStyle w:val="Corpodetexto"/>
        <w:rPr>
          <w:lang w:val="pt-BR"/>
        </w:rPr>
      </w:pPr>
    </w:p>
    <w:p w:rsidR="73FAE115" w:rsidP="73FAE115" w:rsidRDefault="73FAE115" w14:paraId="45FC06FB" w14:textId="4B941E92">
      <w:pPr>
        <w:pStyle w:val="Corpodetexto"/>
        <w:rPr>
          <w:lang w:val="pt-BR"/>
        </w:rPr>
      </w:pPr>
    </w:p>
    <w:p w:rsidR="19C2F8E5" w:rsidP="73FAE115" w:rsidRDefault="19C2F8E5" w14:paraId="6E78A04C" w14:textId="4D963F97">
      <w:pPr>
        <w:pStyle w:val="Corpodetexto"/>
        <w:rPr>
          <w:b w:val="1"/>
          <w:bCs w:val="1"/>
          <w:lang w:val="pt-BR"/>
        </w:rPr>
      </w:pPr>
      <w:r w:rsidRPr="73FAE115" w:rsidR="19C2F8E5">
        <w:rPr>
          <w:b w:val="1"/>
          <w:bCs w:val="1"/>
          <w:lang w:val="pt-BR"/>
        </w:rPr>
        <w:t>Ambiente e Ferramentas de Suporte</w:t>
      </w:r>
    </w:p>
    <w:p w:rsidR="19C2F8E5" w:rsidP="73FAE115" w:rsidRDefault="19C2F8E5" w14:paraId="17E6FB6B" w14:textId="59FFC527">
      <w:pPr>
        <w:pStyle w:val="PargrafodaLista"/>
      </w:pPr>
      <w:r w:rsidRPr="73FAE115" w:rsidR="19C2F8E5">
        <w:rPr>
          <w:lang w:val="pt-BR"/>
        </w:rPr>
        <w:t xml:space="preserve">Controle de Versão: </w:t>
      </w:r>
      <w:r w:rsidRPr="73FAE115" w:rsidR="19C2F8E5">
        <w:rPr>
          <w:lang w:val="pt-BR"/>
        </w:rPr>
        <w:t>Git</w:t>
      </w:r>
      <w:r w:rsidRPr="73FAE115" w:rsidR="19C2F8E5">
        <w:rPr>
          <w:lang w:val="pt-BR"/>
        </w:rPr>
        <w:t xml:space="preserve">, com repositório hospedado no GitHub, utilizando políticas de </w:t>
      </w:r>
      <w:r w:rsidRPr="73FAE115" w:rsidR="19C2F8E5">
        <w:rPr>
          <w:lang w:val="pt-BR"/>
        </w:rPr>
        <w:t>branches</w:t>
      </w:r>
      <w:r w:rsidRPr="73FAE115" w:rsidR="19C2F8E5">
        <w:rPr>
          <w:lang w:val="pt-BR"/>
        </w:rPr>
        <w:t xml:space="preserve"> para organizar o trabalho em equipe.</w:t>
      </w:r>
    </w:p>
    <w:p w:rsidR="19C2F8E5" w:rsidP="73FAE115" w:rsidRDefault="19C2F8E5" w14:paraId="2FD2A4DB" w14:textId="620593F1">
      <w:pPr>
        <w:pStyle w:val="PargrafodaLista"/>
      </w:pPr>
      <w:r w:rsidRPr="73FAE115" w:rsidR="19C2F8E5">
        <w:rPr>
          <w:lang w:val="pt-BR"/>
        </w:rPr>
        <w:t xml:space="preserve">Integração Contínua (CI): GitHub </w:t>
      </w:r>
      <w:r w:rsidRPr="73FAE115" w:rsidR="19C2F8E5">
        <w:rPr>
          <w:lang w:val="pt-BR"/>
        </w:rPr>
        <w:t>Actions</w:t>
      </w:r>
      <w:r w:rsidRPr="73FAE115" w:rsidR="19C2F8E5">
        <w:rPr>
          <w:lang w:val="pt-BR"/>
        </w:rPr>
        <w:t xml:space="preserve"> para execução automática de testes a cada novo código enviado.</w:t>
      </w:r>
    </w:p>
    <w:p w:rsidR="19C2F8E5" w:rsidP="73FAE115" w:rsidRDefault="19C2F8E5" w14:paraId="06F4D0B7" w14:textId="10C179EA">
      <w:pPr>
        <w:pStyle w:val="PargrafodaLista"/>
      </w:pPr>
      <w:r w:rsidRPr="73FAE115" w:rsidR="19C2F8E5">
        <w:rPr>
          <w:lang w:val="pt-BR"/>
        </w:rPr>
        <w:t xml:space="preserve">Gestão de Tarefas: </w:t>
      </w:r>
      <w:r w:rsidRPr="73FAE115" w:rsidR="19C2F8E5">
        <w:rPr>
          <w:lang w:val="pt-BR"/>
        </w:rPr>
        <w:t>Trello</w:t>
      </w:r>
      <w:r w:rsidRPr="73FAE115" w:rsidR="19C2F8E5">
        <w:rPr>
          <w:lang w:val="pt-BR"/>
        </w:rPr>
        <w:t xml:space="preserve"> ou GitHub </w:t>
      </w:r>
      <w:r w:rsidRPr="73FAE115" w:rsidR="19C2F8E5">
        <w:rPr>
          <w:lang w:val="pt-BR"/>
        </w:rPr>
        <w:t>Projects</w:t>
      </w:r>
      <w:r w:rsidRPr="73FAE115" w:rsidR="19C2F8E5">
        <w:rPr>
          <w:lang w:val="pt-BR"/>
        </w:rPr>
        <w:t xml:space="preserve"> para acompanhamento do Backlog do Produto e das Sprints (Scrum).</w:t>
      </w:r>
    </w:p>
    <w:p w:rsidR="19C2F8E5" w:rsidP="73FAE115" w:rsidRDefault="19C2F8E5" w14:paraId="15812BAA" w14:textId="4A39E10B">
      <w:pPr>
        <w:pStyle w:val="PargrafodaLista"/>
      </w:pPr>
      <w:r w:rsidRPr="73FAE115" w:rsidR="19C2F8E5">
        <w:rPr>
          <w:lang w:val="pt-BR"/>
        </w:rPr>
        <w:t xml:space="preserve">Comunicação: </w:t>
      </w:r>
      <w:r w:rsidRPr="73FAE115" w:rsidR="1DE10780">
        <w:rPr>
          <w:lang w:val="pt-BR"/>
        </w:rPr>
        <w:t>Whatsapp/</w:t>
      </w:r>
      <w:r w:rsidRPr="73FAE115" w:rsidR="19C2F8E5">
        <w:rPr>
          <w:lang w:val="pt-BR"/>
        </w:rPr>
        <w:t>Discord</w:t>
      </w:r>
      <w:r w:rsidRPr="73FAE115" w:rsidR="19C2F8E5">
        <w:rPr>
          <w:lang w:val="pt-BR"/>
        </w:rPr>
        <w:t xml:space="preserve"> ou </w:t>
      </w:r>
      <w:r w:rsidRPr="73FAE115" w:rsidR="542725C1">
        <w:rPr>
          <w:lang w:val="pt-BR"/>
        </w:rPr>
        <w:t xml:space="preserve">Reunião no Microsoft Teams </w:t>
      </w:r>
      <w:r w:rsidRPr="73FAE115" w:rsidR="19C2F8E5">
        <w:rPr>
          <w:lang w:val="pt-BR"/>
        </w:rPr>
        <w:t>para alinhamento diário e reuniões de cerimônia.</w:t>
      </w:r>
    </w:p>
    <w:p w:rsidRPr="004C723F" w:rsidR="00AC12EA" w:rsidP="00AC12EA" w:rsidRDefault="00AC12EA" w14:paraId="29E97AE1" w14:textId="77777777">
      <w:pPr>
        <w:pStyle w:val="Ttulo1"/>
        <w:keepNext w:val="0"/>
        <w:widowControl w:val="0"/>
        <w:spacing w:before="360" w:after="240"/>
        <w:ind w:left="357" w:hanging="357"/>
        <w:jc w:val="both"/>
        <w:rPr>
          <w:rFonts w:ascii="Times New Roman" w:hAnsi="Times New Roman"/>
          <w:sz w:val="22"/>
          <w:szCs w:val="22"/>
        </w:rPr>
      </w:pPr>
      <w:bookmarkStart w:name="_Toc78901045" w:id="8"/>
      <w:bookmarkStart w:name="_Toc92205930" w:id="9"/>
      <w:bookmarkStart w:name="_Toc92289285" w:id="10"/>
      <w:bookmarkStart w:name="_Toc221373665" w:id="11"/>
      <w:r w:rsidRPr="004C723F">
        <w:rPr>
          <w:rFonts w:ascii="Times New Roman" w:hAnsi="Times New Roman"/>
          <w:sz w:val="22"/>
          <w:szCs w:val="22"/>
        </w:rPr>
        <w:t>VISÃO GERAL DO PROJETO</w:t>
      </w:r>
      <w:bookmarkEnd w:id="8"/>
      <w:bookmarkEnd w:id="9"/>
      <w:bookmarkEnd w:id="10"/>
      <w:bookmarkEnd w:id="11"/>
    </w:p>
    <w:p w:rsidRPr="004C723F" w:rsidR="008B0A51" w:rsidP="00AC12EA" w:rsidRDefault="008B0A51" w14:paraId="261BA2FC" w14:textId="71E5C0D7">
      <w:pPr>
        <w:pStyle w:val="Ttulo2"/>
        <w:keepNext w:val="0"/>
        <w:widowControl w:val="0"/>
        <w:spacing w:before="120" w:after="120"/>
        <w:rPr>
          <w:rFonts w:ascii="Times New Roman" w:hAnsi="Times New Roman"/>
          <w:sz w:val="22"/>
          <w:szCs w:val="22"/>
        </w:rPr>
      </w:pPr>
      <w:bookmarkStart w:name="_Toc221373666" w:id="12"/>
      <w:bookmarkStart w:name="_Toc78901046" w:id="13"/>
      <w:bookmarkStart w:name="_Toc92205931" w:id="14"/>
      <w:bookmarkStart w:name="_Toc92289286" w:id="15"/>
      <w:r w:rsidRPr="004C723F">
        <w:rPr>
          <w:rFonts w:ascii="Times New Roman" w:hAnsi="Times New Roman"/>
          <w:sz w:val="22"/>
          <w:szCs w:val="22"/>
        </w:rPr>
        <w:t>Ciclo de vida do projeto de desenvolvimento de software</w:t>
      </w:r>
      <w:bookmarkEnd w:id="12"/>
    </w:p>
    <w:p w:rsidRPr="004C723F" w:rsidR="008B0A51" w:rsidP="008B0A51" w:rsidRDefault="008B0A51" w14:paraId="76D80E98" w14:textId="4F163814">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Lembram-se deste desenho?</w:t>
      </w:r>
    </w:p>
    <w:p w:rsidRPr="004C723F" w:rsidR="008B0A51" w:rsidP="008B0A51" w:rsidRDefault="008B0A51" w14:paraId="0A7CEEEE" w14:textId="77777777">
      <w:pPr>
        <w:rPr>
          <w:rFonts w:ascii="Times New Roman" w:hAnsi="Times New Roman"/>
          <w:sz w:val="22"/>
          <w:szCs w:val="22"/>
        </w:rPr>
      </w:pPr>
    </w:p>
    <w:p w:rsidRPr="004C723F" w:rsidR="008B0A51" w:rsidP="008B0A51" w:rsidRDefault="008B0A51" w14:paraId="58EDFBEE" w14:textId="0321A0C9">
      <w:pPr>
        <w:jc w:val="center"/>
        <w:rPr>
          <w:rFonts w:ascii="Times New Roman" w:hAnsi="Times New Roman"/>
          <w:sz w:val="22"/>
          <w:szCs w:val="22"/>
        </w:rPr>
      </w:pPr>
      <w:r w:rsidRPr="004C723F">
        <w:rPr>
          <w:rFonts w:ascii="Times New Roman" w:hAnsi="Times New Roman"/>
          <w:noProof/>
          <w:sz w:val="22"/>
          <w:szCs w:val="22"/>
        </w:rPr>
        <w:drawing>
          <wp:inline distT="0" distB="0" distL="0" distR="0" wp14:anchorId="3C21E8C1" wp14:editId="7BEB149F">
            <wp:extent cx="4919133" cy="1791055"/>
            <wp:effectExtent l="0" t="0" r="0" b="0"/>
            <wp:docPr id="122395437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54371" name="Picture 1" descr="A diagram of a process&#10;&#10;Description automatically generated"/>
                    <pic:cNvPicPr/>
                  </pic:nvPicPr>
                  <pic:blipFill>
                    <a:blip r:embed="rId34"/>
                    <a:stretch>
                      <a:fillRect/>
                    </a:stretch>
                  </pic:blipFill>
                  <pic:spPr>
                    <a:xfrm>
                      <a:off x="0" y="0"/>
                      <a:ext cx="4928102" cy="1794321"/>
                    </a:xfrm>
                    <a:prstGeom prst="rect">
                      <a:avLst/>
                    </a:prstGeom>
                  </pic:spPr>
                </pic:pic>
              </a:graphicData>
            </a:graphic>
          </wp:inline>
        </w:drawing>
      </w:r>
    </w:p>
    <w:p w:rsidRPr="004C723F" w:rsidR="008B0A51" w:rsidP="008B0A51" w:rsidRDefault="008B0A51" w14:paraId="3AC17FAB" w14:textId="45C56F69">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Pois é: Instanciem, expliquem justifique porque, considerando contexto, objetivos, solução proposta, tecnologias, métodos, técnicas, ferramentas e o que mais for necessário?</w:t>
      </w:r>
    </w:p>
    <w:p w:rsidRPr="004C723F" w:rsidR="00AC12EA" w:rsidP="00AC12EA" w:rsidRDefault="00AC12EA" w14:paraId="7D1BE572" w14:textId="717EBCBD">
      <w:pPr>
        <w:pStyle w:val="Ttulo2"/>
        <w:keepNext w:val="0"/>
        <w:widowControl w:val="0"/>
        <w:spacing w:before="120" w:after="120"/>
        <w:rPr>
          <w:rFonts w:ascii="Times New Roman" w:hAnsi="Times New Roman"/>
          <w:sz w:val="22"/>
          <w:szCs w:val="22"/>
        </w:rPr>
      </w:pPr>
      <w:bookmarkStart w:name="_Toc221373667" w:id="16"/>
      <w:r w:rsidRPr="004C723F">
        <w:rPr>
          <w:rFonts w:ascii="Times New Roman" w:hAnsi="Times New Roman"/>
          <w:sz w:val="22"/>
          <w:szCs w:val="22"/>
        </w:rPr>
        <w:t>Organização do Projeto</w:t>
      </w:r>
      <w:bookmarkEnd w:id="13"/>
      <w:bookmarkEnd w:id="14"/>
      <w:bookmarkEnd w:id="15"/>
      <w:bookmarkEnd w:id="16"/>
    </w:p>
    <w:p w:rsidR="00AC12EA" w:rsidP="00AC12EA" w:rsidRDefault="00AC12EA" w14:paraId="323E5335"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[apresentada a divisão de atribuições e responsabilidades entre os membros do projeto, sem qualquer relação de hierarquia ou grau de importância. Todos os integrantes são igualmente importantes e responsáveis pelo sucesso do projeto.]</w:t>
      </w:r>
    </w:p>
    <w:p w:rsidR="00E40DD1" w:rsidP="00E40DD1" w:rsidRDefault="00E40DD1" w14:paraId="7DFA3FAB" w14:textId="77777777">
      <w:pPr>
        <w:rPr>
          <w:lang w:eastAsia="pt-BR"/>
        </w:rPr>
      </w:pPr>
    </w:p>
    <w:p w:rsidR="00E40DD1" w:rsidP="00E40DD1" w:rsidRDefault="00E40DD1" w14:paraId="5D19AD55" w14:textId="77777777">
      <w:pPr>
        <w:rPr>
          <w:lang w:eastAsia="pt-BR"/>
        </w:rPr>
      </w:pPr>
    </w:p>
    <w:p w:rsidRPr="00E40DD1" w:rsidR="00E40DD1" w:rsidP="00E40DD1" w:rsidRDefault="00E40DD1" w14:paraId="616B8E13" w14:textId="77777777">
      <w:pPr>
        <w:rPr>
          <w:lang w:eastAsia="pt-BR"/>
        </w:rPr>
      </w:pPr>
    </w:p>
    <w:p w:rsidRPr="004C723F" w:rsidR="00AC12EA" w:rsidP="00AC12EA" w:rsidRDefault="00AC12EA" w14:paraId="1C0AD76C" w14:textId="77777777">
      <w:pPr>
        <w:widowControl w:val="0"/>
        <w:rPr>
          <w:rFonts w:ascii="Times New Roman" w:hAnsi="Times New Roman"/>
          <w:sz w:val="22"/>
          <w:szCs w:val="22"/>
          <w:lang w:eastAsia="pt-BR"/>
        </w:rPr>
      </w:pPr>
    </w:p>
    <w:tbl>
      <w:tblPr>
        <w:tblStyle w:val="Tabelacomgrade"/>
        <w:tblW w:w="9209" w:type="dxa"/>
        <w:jc w:val="center"/>
        <w:tblLook w:val="04A0" w:firstRow="1" w:lastRow="0" w:firstColumn="1" w:lastColumn="0" w:noHBand="0" w:noVBand="1"/>
      </w:tblPr>
      <w:tblGrid>
        <w:gridCol w:w="1695"/>
        <w:gridCol w:w="4254"/>
        <w:gridCol w:w="1559"/>
        <w:gridCol w:w="1701"/>
      </w:tblGrid>
      <w:tr w:rsidRPr="004C723F" w:rsidR="00AC12EA" w:rsidTr="009E6E63" w14:paraId="5362AA88" w14:textId="77777777">
        <w:trPr>
          <w:tblHeader/>
          <w:jc w:val="center"/>
        </w:trPr>
        <w:tc>
          <w:tcPr>
            <w:tcW w:w="1695" w:type="dxa"/>
            <w:shd w:val="clear" w:color="auto" w:fill="D9D9D9" w:themeFill="background1" w:themeFillShade="D9"/>
          </w:tcPr>
          <w:p w:rsidRPr="004C723F" w:rsidR="00AC12EA" w:rsidP="00AC12EA" w:rsidRDefault="00AC12EA" w14:paraId="66F7026E" w14:textId="77777777">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Papel</w:t>
            </w:r>
          </w:p>
        </w:tc>
        <w:tc>
          <w:tcPr>
            <w:tcW w:w="4254" w:type="dxa"/>
            <w:shd w:val="clear" w:color="auto" w:fill="D9D9D9" w:themeFill="background1" w:themeFillShade="D9"/>
          </w:tcPr>
          <w:p w:rsidRPr="004C723F" w:rsidR="00AC12EA" w:rsidP="00AC12EA" w:rsidRDefault="00AC12EA" w14:paraId="2D2518A5" w14:textId="77777777">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Atribuições</w:t>
            </w:r>
          </w:p>
        </w:tc>
        <w:tc>
          <w:tcPr>
            <w:tcW w:w="1559" w:type="dxa"/>
            <w:shd w:val="clear" w:color="auto" w:fill="D9D9D9" w:themeFill="background1" w:themeFillShade="D9"/>
            <w:vAlign w:val="center"/>
          </w:tcPr>
          <w:p w:rsidRPr="004C723F" w:rsidR="00AC12EA" w:rsidP="00AC12EA" w:rsidRDefault="00AC12EA" w14:paraId="032F2DE3" w14:textId="77777777">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Responsável</w:t>
            </w:r>
          </w:p>
        </w:tc>
        <w:tc>
          <w:tcPr>
            <w:tcW w:w="1701" w:type="dxa"/>
            <w:shd w:val="clear" w:color="auto" w:fill="D9D9D9" w:themeFill="background1" w:themeFillShade="D9"/>
            <w:vAlign w:val="center"/>
          </w:tcPr>
          <w:p w:rsidRPr="004C723F" w:rsidR="00AC12EA" w:rsidP="00AC12EA" w:rsidRDefault="00AC12EA" w14:paraId="44001CEE" w14:textId="77777777">
            <w:pPr>
              <w:pStyle w:val="Instruo"/>
              <w:widowControl w:val="0"/>
              <w:jc w:val="both"/>
              <w:rPr>
                <w:rFonts w:ascii="Times New Roman" w:hAnsi="Times New Roman" w:cs="Times New Roman"/>
                <w:b/>
                <w:sz w:val="22"/>
                <w:szCs w:val="22"/>
              </w:rPr>
            </w:pPr>
            <w:r w:rsidRPr="004C723F">
              <w:rPr>
                <w:rFonts w:ascii="Times New Roman" w:hAnsi="Times New Roman" w:cs="Times New Roman"/>
                <w:b/>
                <w:sz w:val="22"/>
                <w:szCs w:val="22"/>
              </w:rPr>
              <w:t>Participantes</w:t>
            </w:r>
          </w:p>
        </w:tc>
      </w:tr>
      <w:tr w:rsidRPr="004C723F" w:rsidR="00AC12EA" w:rsidTr="00317AEB" w14:paraId="16A7DEC7" w14:textId="77777777">
        <w:trPr>
          <w:jc w:val="center"/>
        </w:trPr>
        <w:tc>
          <w:tcPr>
            <w:tcW w:w="1695" w:type="dxa"/>
            <w:vAlign w:val="center"/>
          </w:tcPr>
          <w:p w:rsidRPr="004C723F" w:rsidR="00AC12EA" w:rsidP="00AC12EA" w:rsidRDefault="00AC12EA" w14:paraId="0B350C9C"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Desenvolvedor</w:t>
            </w:r>
          </w:p>
        </w:tc>
        <w:tc>
          <w:tcPr>
            <w:tcW w:w="4254" w:type="dxa"/>
            <w:vAlign w:val="center"/>
          </w:tcPr>
          <w:p w:rsidRPr="004C723F" w:rsidR="00AC12EA" w:rsidP="00AC12EA" w:rsidRDefault="00AC12EA" w14:paraId="0D31710D"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 xml:space="preserve">Codificar o produto, codificar testes unitários, realizar </w:t>
            </w:r>
            <w:proofErr w:type="spellStart"/>
            <w:r w:rsidRPr="004C723F">
              <w:rPr>
                <w:rFonts w:ascii="Times New Roman" w:hAnsi="Times New Roman" w:cs="Times New Roman"/>
                <w:sz w:val="22"/>
                <w:szCs w:val="22"/>
              </w:rPr>
              <w:t>refatoração</w:t>
            </w:r>
            <w:proofErr w:type="spellEnd"/>
          </w:p>
        </w:tc>
        <w:tc>
          <w:tcPr>
            <w:tcW w:w="1559" w:type="dxa"/>
            <w:vAlign w:val="center"/>
          </w:tcPr>
          <w:p w:rsidRPr="004C723F" w:rsidR="00AC12EA" w:rsidP="00AC12EA" w:rsidRDefault="008B0A51" w14:paraId="3CCAB1ED" w14:textId="3485B1B9">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Integrante 1, 2,...</w:t>
            </w:r>
          </w:p>
        </w:tc>
        <w:tc>
          <w:tcPr>
            <w:tcW w:w="1701" w:type="dxa"/>
            <w:vAlign w:val="center"/>
          </w:tcPr>
          <w:p w:rsidRPr="004C723F" w:rsidR="00AC12EA" w:rsidP="00AC12EA" w:rsidRDefault="00AC12EA" w14:paraId="47189F66"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José, João, Laura, Sandra</w:t>
            </w:r>
          </w:p>
        </w:tc>
      </w:tr>
      <w:tr w:rsidRPr="004C723F" w:rsidR="00AC12EA" w:rsidTr="00317AEB" w14:paraId="2C5321E6" w14:textId="77777777">
        <w:trPr>
          <w:jc w:val="center"/>
        </w:trPr>
        <w:tc>
          <w:tcPr>
            <w:tcW w:w="1695" w:type="dxa"/>
            <w:vAlign w:val="center"/>
          </w:tcPr>
          <w:p w:rsidRPr="004C723F" w:rsidR="00AC12EA" w:rsidP="00AC12EA" w:rsidRDefault="00AC12EA" w14:paraId="411A4026"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Dono do Produto</w:t>
            </w:r>
          </w:p>
        </w:tc>
        <w:tc>
          <w:tcPr>
            <w:tcW w:w="4254" w:type="dxa"/>
            <w:vAlign w:val="center"/>
          </w:tcPr>
          <w:p w:rsidRPr="004C723F" w:rsidR="00AC12EA" w:rsidP="00AC12EA" w:rsidRDefault="00AC12EA" w14:paraId="271BD310"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Atualizar o escopo do produto, organizar o escopo das sprints, validar as entregas</w:t>
            </w:r>
          </w:p>
        </w:tc>
        <w:tc>
          <w:tcPr>
            <w:tcW w:w="1559" w:type="dxa"/>
            <w:vAlign w:val="center"/>
          </w:tcPr>
          <w:p w:rsidRPr="004C723F" w:rsidR="00AC12EA" w:rsidP="00AC12EA" w:rsidRDefault="008B0A51" w14:paraId="717CDDCF" w14:textId="053B424B">
            <w:pPr>
              <w:pStyle w:val="Instruo"/>
              <w:widowControl w:val="0"/>
              <w:jc w:val="both"/>
              <w:rPr>
                <w:rFonts w:ascii="Times New Roman" w:hAnsi="Times New Roman" w:cs="Times New Roman"/>
                <w:sz w:val="22"/>
                <w:szCs w:val="22"/>
              </w:rPr>
            </w:pPr>
            <w:proofErr w:type="spellStart"/>
            <w:r w:rsidRPr="004C723F">
              <w:rPr>
                <w:rFonts w:ascii="Times New Roman" w:hAnsi="Times New Roman" w:cs="Times New Roman"/>
                <w:sz w:val="22"/>
                <w:szCs w:val="22"/>
              </w:rPr>
              <w:t>Intgrante</w:t>
            </w:r>
            <w:proofErr w:type="spellEnd"/>
            <w:r w:rsidRPr="004C723F">
              <w:rPr>
                <w:rFonts w:ascii="Times New Roman" w:hAnsi="Times New Roman" w:cs="Times New Roman"/>
                <w:sz w:val="22"/>
                <w:szCs w:val="22"/>
              </w:rPr>
              <w:t xml:space="preserve"> A,B...</w:t>
            </w:r>
          </w:p>
        </w:tc>
        <w:tc>
          <w:tcPr>
            <w:tcW w:w="1701" w:type="dxa"/>
            <w:vAlign w:val="center"/>
          </w:tcPr>
          <w:p w:rsidRPr="004C723F" w:rsidR="00AC12EA" w:rsidP="00AC12EA" w:rsidRDefault="00AC12EA" w14:paraId="5E563599"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Maria, José, João, Laura</w:t>
            </w:r>
          </w:p>
        </w:tc>
      </w:tr>
      <w:tr w:rsidRPr="004C723F" w:rsidR="00AC12EA" w:rsidTr="00317AEB" w14:paraId="2DA2ED41" w14:textId="77777777">
        <w:trPr>
          <w:jc w:val="center"/>
        </w:trPr>
        <w:tc>
          <w:tcPr>
            <w:tcW w:w="1695" w:type="dxa"/>
            <w:vAlign w:val="center"/>
          </w:tcPr>
          <w:p w:rsidRPr="004C723F" w:rsidR="00AC12EA" w:rsidP="00AC12EA" w:rsidRDefault="00AC12EA" w14:paraId="0C483CF0"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Analista de Qualidade</w:t>
            </w:r>
          </w:p>
        </w:tc>
        <w:tc>
          <w:tcPr>
            <w:tcW w:w="4254" w:type="dxa"/>
            <w:vAlign w:val="center"/>
          </w:tcPr>
          <w:p w:rsidRPr="004C723F" w:rsidR="00AC12EA" w:rsidP="00AC12EA" w:rsidRDefault="00AC12EA" w14:paraId="4A56887F"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Garantir a qualidade do produto, garantir o cumprimento do conceito de pronto, realizar inspeções de código</w:t>
            </w:r>
          </w:p>
        </w:tc>
        <w:tc>
          <w:tcPr>
            <w:tcW w:w="1559" w:type="dxa"/>
            <w:vAlign w:val="center"/>
          </w:tcPr>
          <w:p w:rsidRPr="004C723F" w:rsidR="00AC12EA" w:rsidP="00AC12EA" w:rsidRDefault="008B0A51" w14:paraId="74BF4AA6" w14:textId="66BA2293">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Integrante X, Y...</w:t>
            </w:r>
          </w:p>
        </w:tc>
        <w:tc>
          <w:tcPr>
            <w:tcW w:w="1701" w:type="dxa"/>
            <w:vAlign w:val="center"/>
          </w:tcPr>
          <w:p w:rsidRPr="004C723F" w:rsidR="00AC12EA" w:rsidP="00AC12EA" w:rsidRDefault="00AC12EA" w14:paraId="699FAC53"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Maria, Sandra, Laura, João</w:t>
            </w:r>
          </w:p>
        </w:tc>
      </w:tr>
      <w:tr w:rsidRPr="004C723F" w:rsidR="00AC12EA" w:rsidTr="00317AEB" w14:paraId="6868BC20" w14:textId="77777777">
        <w:trPr>
          <w:jc w:val="center"/>
        </w:trPr>
        <w:tc>
          <w:tcPr>
            <w:tcW w:w="1695" w:type="dxa"/>
            <w:vAlign w:val="center"/>
          </w:tcPr>
          <w:p w:rsidRPr="004C723F" w:rsidR="00AC12EA" w:rsidP="00AC12EA" w:rsidRDefault="009E6E63" w14:paraId="5E74AF2D" w14:textId="475CA579">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Cliente</w:t>
            </w:r>
          </w:p>
        </w:tc>
        <w:tc>
          <w:tcPr>
            <w:tcW w:w="4254" w:type="dxa"/>
            <w:vAlign w:val="center"/>
          </w:tcPr>
          <w:p w:rsidRPr="004C723F" w:rsidR="00AC12EA" w:rsidP="00AC12EA" w:rsidRDefault="00AC12EA" w14:paraId="3D714603" w14:textId="7EF213A5">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w:t>
            </w:r>
            <w:r w:rsidRPr="004C723F" w:rsidR="008B0A51">
              <w:rPr>
                <w:rFonts w:ascii="Times New Roman" w:hAnsi="Times New Roman" w:cs="Times New Roman"/>
                <w:sz w:val="22"/>
                <w:szCs w:val="22"/>
              </w:rPr>
              <w:t xml:space="preserve">Não se esqueçam do cliente. </w:t>
            </w:r>
          </w:p>
        </w:tc>
        <w:tc>
          <w:tcPr>
            <w:tcW w:w="1559" w:type="dxa"/>
            <w:vAlign w:val="center"/>
          </w:tcPr>
          <w:p w:rsidRPr="004C723F" w:rsidR="00AC12EA" w:rsidP="00AC12EA" w:rsidRDefault="00AC12EA" w14:paraId="3D97B3D0"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w:t>
            </w:r>
          </w:p>
        </w:tc>
        <w:tc>
          <w:tcPr>
            <w:tcW w:w="1701" w:type="dxa"/>
            <w:vAlign w:val="center"/>
          </w:tcPr>
          <w:p w:rsidRPr="004C723F" w:rsidR="00AC12EA" w:rsidP="00AC12EA" w:rsidRDefault="00AC12EA" w14:paraId="7FD9FA6A" w14:textId="77777777">
            <w:pPr>
              <w:pStyle w:val="Instruo"/>
              <w:widowControl w:val="0"/>
              <w:jc w:val="both"/>
              <w:rPr>
                <w:rFonts w:ascii="Times New Roman" w:hAnsi="Times New Roman" w:cs="Times New Roman"/>
                <w:sz w:val="22"/>
                <w:szCs w:val="22"/>
              </w:rPr>
            </w:pPr>
            <w:r w:rsidRPr="004C723F">
              <w:rPr>
                <w:rFonts w:ascii="Times New Roman" w:hAnsi="Times New Roman" w:cs="Times New Roman"/>
                <w:sz w:val="22"/>
                <w:szCs w:val="22"/>
              </w:rPr>
              <w:t>...</w:t>
            </w:r>
          </w:p>
        </w:tc>
      </w:tr>
    </w:tbl>
    <w:p w:rsidRPr="004C723F" w:rsidR="00AC12EA" w:rsidP="00AC12EA" w:rsidRDefault="00AC12EA" w14:paraId="15060F23" w14:textId="77777777">
      <w:pPr>
        <w:pStyle w:val="Ttulo2"/>
        <w:keepNext w:val="0"/>
        <w:widowControl w:val="0"/>
        <w:spacing w:before="120" w:after="120"/>
        <w:rPr>
          <w:rFonts w:ascii="Times New Roman" w:hAnsi="Times New Roman"/>
          <w:sz w:val="22"/>
          <w:szCs w:val="22"/>
        </w:rPr>
      </w:pPr>
      <w:bookmarkStart w:name="_Toc78901052" w:id="17"/>
      <w:bookmarkStart w:name="_Toc92205932" w:id="18"/>
      <w:bookmarkStart w:name="_Toc92289287" w:id="19"/>
      <w:bookmarkStart w:name="_Toc221373668" w:id="20"/>
      <w:r w:rsidRPr="004C723F">
        <w:rPr>
          <w:rFonts w:ascii="Times New Roman" w:hAnsi="Times New Roman"/>
          <w:sz w:val="22"/>
          <w:szCs w:val="22"/>
        </w:rPr>
        <w:t>Planejamento das Fases e/ou Iterações do Projeto</w:t>
      </w:r>
      <w:bookmarkEnd w:id="17"/>
      <w:bookmarkEnd w:id="18"/>
      <w:bookmarkEnd w:id="19"/>
      <w:bookmarkEnd w:id="20"/>
    </w:p>
    <w:p w:rsidRPr="004C723F" w:rsidR="00A5653E" w:rsidP="00AC12EA" w:rsidRDefault="00AC12EA" w14:paraId="74DC919A" w14:textId="77777777">
      <w:pPr>
        <w:pStyle w:val="CTMISInstrues"/>
        <w:widowControl w:val="0"/>
        <w:jc w:val="both"/>
        <w:rPr>
          <w:rFonts w:ascii="Times New Roman" w:hAnsi="Times New Roman" w:cs="Times New Roman"/>
          <w:sz w:val="22"/>
          <w:szCs w:val="22"/>
        </w:rPr>
      </w:pPr>
      <w:r w:rsidRPr="004C723F">
        <w:rPr>
          <w:rFonts w:ascii="Times New Roman" w:hAnsi="Times New Roman" w:cs="Times New Roman"/>
          <w:sz w:val="22"/>
          <w:szCs w:val="22"/>
        </w:rPr>
        <w:t>[Registrar o projeto, as fases de seu ciclo de vida e suas iterações, especificando suas datas de início e de fim, bem como os produtos a serem gerados.</w:t>
      </w:r>
    </w:p>
    <w:p w:rsidRPr="004C723F" w:rsidR="00AC12EA" w:rsidP="00AC12EA" w:rsidRDefault="00A5653E" w14:paraId="4A78CB02" w14:textId="119AE339">
      <w:pPr>
        <w:pStyle w:val="CTMISInstrues"/>
        <w:widowControl w:val="0"/>
        <w:jc w:val="both"/>
        <w:rPr>
          <w:rFonts w:ascii="Times New Roman" w:hAnsi="Times New Roman" w:cs="Times New Roman"/>
          <w:sz w:val="22"/>
          <w:szCs w:val="22"/>
        </w:rPr>
      </w:pPr>
      <w:r w:rsidRPr="004C723F">
        <w:rPr>
          <w:rFonts w:ascii="Times New Roman" w:hAnsi="Times New Roman" w:cs="Times New Roman"/>
          <w:sz w:val="22"/>
          <w:szCs w:val="22"/>
        </w:rPr>
        <w:t xml:space="preserve">O planejamento do projeto deve ser </w:t>
      </w:r>
      <w:r w:rsidRPr="004C723F">
        <w:rPr>
          <w:rFonts w:ascii="Times New Roman" w:hAnsi="Times New Roman" w:cs="Times New Roman"/>
          <w:b/>
          <w:bCs/>
          <w:sz w:val="22"/>
          <w:szCs w:val="22"/>
        </w:rPr>
        <w:t>atualizado de maneira sucessiva</w:t>
      </w:r>
      <w:r w:rsidRPr="004C723F">
        <w:rPr>
          <w:rFonts w:ascii="Times New Roman" w:hAnsi="Times New Roman" w:cs="Times New Roman"/>
          <w:sz w:val="22"/>
          <w:szCs w:val="22"/>
        </w:rPr>
        <w:t>, a partir da realização de cada ciclo (sprint, iteração) de desenvolvimento</w:t>
      </w:r>
      <w:r w:rsidRPr="004C723F" w:rsidR="00AC12EA">
        <w:rPr>
          <w:rFonts w:ascii="Times New Roman" w:hAnsi="Times New Roman" w:cs="Times New Roman"/>
          <w:sz w:val="22"/>
          <w:szCs w:val="22"/>
        </w:rPr>
        <w:t>]</w:t>
      </w:r>
      <w:r w:rsidR="00E40DD1">
        <w:rPr>
          <w:rFonts w:ascii="Times New Roman" w:hAnsi="Times New Roman" w:cs="Times New Roman"/>
          <w:sz w:val="22"/>
          <w:szCs w:val="22"/>
        </w:rPr>
        <w:t xml:space="preserve">. Essa atualização será alvo da auditoria dos monitores ao repositório da equipe. </w:t>
      </w:r>
    </w:p>
    <w:tbl>
      <w:tblPr>
        <w:tblStyle w:val="Tabelacomgrade"/>
        <w:tblW w:w="9067" w:type="dxa"/>
        <w:tblLook w:val="04A0" w:firstRow="1" w:lastRow="0" w:firstColumn="1" w:lastColumn="0" w:noHBand="0" w:noVBand="1"/>
      </w:tblPr>
      <w:tblGrid>
        <w:gridCol w:w="779"/>
        <w:gridCol w:w="1695"/>
        <w:gridCol w:w="1316"/>
        <w:gridCol w:w="1316"/>
        <w:gridCol w:w="1597"/>
        <w:gridCol w:w="1426"/>
        <w:gridCol w:w="1133"/>
      </w:tblGrid>
      <w:tr w:rsidRPr="004C723F" w:rsidR="00E07FBF" w:rsidTr="00E07FBF" w14:paraId="4FB03E36" w14:textId="39DC8F39">
        <w:tc>
          <w:tcPr>
            <w:tcW w:w="940" w:type="dxa"/>
            <w:shd w:val="clear" w:color="auto" w:fill="D9D9D9" w:themeFill="background1" w:themeFillShade="D9"/>
          </w:tcPr>
          <w:p w:rsidRPr="004C723F" w:rsidR="00E07FBF" w:rsidP="00E07FBF" w:rsidRDefault="00E07FBF" w14:paraId="1710FB39" w14:textId="4A554AFE">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 xml:space="preserve"> Sprint</w:t>
            </w:r>
          </w:p>
        </w:tc>
        <w:tc>
          <w:tcPr>
            <w:tcW w:w="1712" w:type="dxa"/>
            <w:shd w:val="clear" w:color="auto" w:fill="D9D9D9" w:themeFill="background1" w:themeFillShade="D9"/>
          </w:tcPr>
          <w:p w:rsidRPr="004C723F" w:rsidR="00E07FBF" w:rsidP="00E07FBF" w:rsidRDefault="00E07FBF" w14:paraId="018277FA" w14:textId="77777777">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Produto (Entrega)</w:t>
            </w:r>
          </w:p>
        </w:tc>
        <w:tc>
          <w:tcPr>
            <w:tcW w:w="1130" w:type="dxa"/>
            <w:shd w:val="clear" w:color="auto" w:fill="D9D9D9" w:themeFill="background1" w:themeFillShade="D9"/>
          </w:tcPr>
          <w:p w:rsidRPr="004C723F" w:rsidR="00E07FBF" w:rsidP="00E07FBF" w:rsidRDefault="00E07FBF" w14:paraId="05416321" w14:textId="77777777">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Data Início</w:t>
            </w:r>
          </w:p>
        </w:tc>
        <w:tc>
          <w:tcPr>
            <w:tcW w:w="1237" w:type="dxa"/>
            <w:shd w:val="clear" w:color="auto" w:fill="D9D9D9" w:themeFill="background1" w:themeFillShade="D9"/>
          </w:tcPr>
          <w:p w:rsidRPr="004C723F" w:rsidR="00E07FBF" w:rsidP="00E07FBF" w:rsidRDefault="00E07FBF" w14:paraId="38848A09" w14:textId="77777777">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Data Fim</w:t>
            </w:r>
          </w:p>
        </w:tc>
        <w:tc>
          <w:tcPr>
            <w:tcW w:w="1346" w:type="dxa"/>
            <w:shd w:val="clear" w:color="auto" w:fill="D9D9D9" w:themeFill="background1" w:themeFillShade="D9"/>
          </w:tcPr>
          <w:p w:rsidRPr="004C723F" w:rsidR="00E07FBF" w:rsidP="00E07FBF" w:rsidRDefault="00E07FBF" w14:paraId="0D8C8392" w14:textId="25C55458">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Entregável(eis)</w:t>
            </w:r>
          </w:p>
        </w:tc>
        <w:tc>
          <w:tcPr>
            <w:tcW w:w="1206" w:type="dxa"/>
            <w:shd w:val="clear" w:color="auto" w:fill="D9D9D9" w:themeFill="background1" w:themeFillShade="D9"/>
          </w:tcPr>
          <w:p w:rsidRPr="004C723F" w:rsidR="00E07FBF" w:rsidP="00E07FBF" w:rsidRDefault="00E07FBF" w14:paraId="5E1EADE5" w14:textId="0B7E7649">
            <w:pPr>
              <w:pStyle w:val="Instruo"/>
              <w:widowControl w:val="0"/>
              <w:jc w:val="center"/>
              <w:rPr>
                <w:rFonts w:ascii="Times New Roman" w:hAnsi="Times New Roman" w:cs="Times New Roman"/>
                <w:b/>
                <w:sz w:val="22"/>
                <w:szCs w:val="22"/>
              </w:rPr>
            </w:pPr>
            <w:proofErr w:type="spellStart"/>
            <w:r w:rsidRPr="004C723F">
              <w:rPr>
                <w:rFonts w:ascii="Times New Roman" w:hAnsi="Times New Roman" w:cs="Times New Roman"/>
                <w:b/>
                <w:sz w:val="22"/>
                <w:szCs w:val="22"/>
              </w:rPr>
              <w:t>Responsaveis</w:t>
            </w:r>
            <w:proofErr w:type="spellEnd"/>
          </w:p>
        </w:tc>
        <w:tc>
          <w:tcPr>
            <w:tcW w:w="1496" w:type="dxa"/>
            <w:shd w:val="clear" w:color="auto" w:fill="D9D9D9" w:themeFill="background1" w:themeFillShade="D9"/>
          </w:tcPr>
          <w:p w:rsidRPr="004C723F" w:rsidR="00E07FBF" w:rsidP="00E07FBF" w:rsidRDefault="00E07FBF" w14:paraId="5D6F42CA" w14:textId="23517E89">
            <w:pPr>
              <w:pStyle w:val="Instruo"/>
              <w:widowControl w:val="0"/>
              <w:jc w:val="center"/>
              <w:rPr>
                <w:rFonts w:ascii="Times New Roman" w:hAnsi="Times New Roman" w:cs="Times New Roman"/>
                <w:b/>
                <w:sz w:val="22"/>
                <w:szCs w:val="22"/>
              </w:rPr>
            </w:pPr>
            <w:r w:rsidRPr="004C723F">
              <w:rPr>
                <w:rFonts w:ascii="Times New Roman" w:hAnsi="Times New Roman" w:cs="Times New Roman"/>
                <w:b/>
                <w:sz w:val="22"/>
                <w:szCs w:val="22"/>
              </w:rPr>
              <w:t>% conclusão</w:t>
            </w:r>
          </w:p>
        </w:tc>
      </w:tr>
      <w:tr w:rsidRPr="004C723F" w:rsidR="00E07FBF" w:rsidTr="001E0F6E" w14:paraId="4EA66E22" w14:textId="10622B5C">
        <w:tc>
          <w:tcPr>
            <w:tcW w:w="940" w:type="dxa"/>
          </w:tcPr>
          <w:p w:rsidRPr="004C723F" w:rsidR="00E07FBF" w:rsidP="00E07FBF" w:rsidRDefault="00E07FBF" w14:paraId="374F8E63"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1</w:t>
            </w:r>
          </w:p>
        </w:tc>
        <w:tc>
          <w:tcPr>
            <w:tcW w:w="1712" w:type="dxa"/>
          </w:tcPr>
          <w:p w:rsidRPr="004C723F" w:rsidR="00E07FBF" w:rsidP="00E07FBF" w:rsidRDefault="00E07FBF" w14:paraId="02162D9B"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Definição do Produto</w:t>
            </w:r>
          </w:p>
        </w:tc>
        <w:tc>
          <w:tcPr>
            <w:tcW w:w="1130" w:type="dxa"/>
          </w:tcPr>
          <w:p w:rsidRPr="004C723F" w:rsidR="00E07FBF" w:rsidP="00E07FBF" w:rsidRDefault="00E07FBF" w14:paraId="27E04B48" w14:textId="5A50819F">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237" w:type="dxa"/>
          </w:tcPr>
          <w:p w:rsidRPr="004C723F" w:rsidR="00E07FBF" w:rsidP="00E07FBF" w:rsidRDefault="00E07FBF" w14:paraId="62B4D6EF" w14:textId="052DADD3">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346" w:type="dxa"/>
            <w:vAlign w:val="center"/>
          </w:tcPr>
          <w:p w:rsidRPr="004C723F" w:rsidR="00E07FBF" w:rsidP="001E0F6E" w:rsidRDefault="001E0F6E" w14:paraId="392790CB" w14:textId="35236577">
            <w:pPr>
              <w:pStyle w:val="Instruo"/>
              <w:widowControl w:val="0"/>
              <w:jc w:val="center"/>
              <w:rPr>
                <w:rFonts w:ascii="Times New Roman" w:hAnsi="Times New Roman" w:cs="Times New Roman"/>
                <w:b/>
                <w:bCs/>
                <w:sz w:val="22"/>
                <w:szCs w:val="22"/>
              </w:rPr>
            </w:pPr>
            <w:r w:rsidRPr="004C723F">
              <w:rPr>
                <w:rFonts w:ascii="Times New Roman" w:hAnsi="Times New Roman" w:cs="Times New Roman"/>
                <w:b/>
                <w:bCs/>
                <w:sz w:val="22"/>
                <w:szCs w:val="22"/>
              </w:rPr>
              <w:t>(*)</w:t>
            </w:r>
          </w:p>
        </w:tc>
        <w:tc>
          <w:tcPr>
            <w:tcW w:w="1206" w:type="dxa"/>
          </w:tcPr>
          <w:p w:rsidRPr="004C723F" w:rsidR="00E07FBF" w:rsidP="00E07FBF" w:rsidRDefault="00E07FBF" w14:paraId="1C4FE256" w14:textId="62A0429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Os papeis envolvidos é uma boa estratégia</w:t>
            </w:r>
          </w:p>
        </w:tc>
        <w:tc>
          <w:tcPr>
            <w:tcW w:w="1496" w:type="dxa"/>
          </w:tcPr>
          <w:p w:rsidRPr="004C723F" w:rsidR="00E07FBF" w:rsidP="00E07FBF" w:rsidRDefault="00E07FBF" w14:paraId="21261216" w14:textId="31D69E82">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Intervalos mínimos de 10 em 10 %</w:t>
            </w:r>
          </w:p>
        </w:tc>
      </w:tr>
      <w:tr w:rsidRPr="004C723F" w:rsidR="00E07FBF" w:rsidTr="00E07FBF" w14:paraId="54FCC68F" w14:textId="4C90892B">
        <w:tc>
          <w:tcPr>
            <w:tcW w:w="940" w:type="dxa"/>
          </w:tcPr>
          <w:p w:rsidRPr="004C723F" w:rsidR="00E07FBF" w:rsidP="00E07FBF" w:rsidRDefault="00E07FBF" w14:paraId="61DBE9FD"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2</w:t>
            </w:r>
          </w:p>
        </w:tc>
        <w:tc>
          <w:tcPr>
            <w:tcW w:w="1712" w:type="dxa"/>
          </w:tcPr>
          <w:p w:rsidRPr="004C723F" w:rsidR="00E07FBF" w:rsidP="00E07FBF" w:rsidRDefault="00E07FBF" w14:paraId="4CAC6E5E"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MVP e Planejamento do Projeto</w:t>
            </w:r>
          </w:p>
        </w:tc>
        <w:tc>
          <w:tcPr>
            <w:tcW w:w="1130" w:type="dxa"/>
          </w:tcPr>
          <w:p w:rsidRPr="004C723F" w:rsidR="00E07FBF" w:rsidP="00E07FBF" w:rsidRDefault="00E07FBF" w14:paraId="0E12F5BA" w14:textId="4331E9A3">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237" w:type="dxa"/>
          </w:tcPr>
          <w:p w:rsidRPr="004C723F" w:rsidR="00E07FBF" w:rsidP="00E07FBF" w:rsidRDefault="00E07FBF" w14:paraId="0869916D" w14:textId="3E4EA514">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346" w:type="dxa"/>
          </w:tcPr>
          <w:p w:rsidRPr="004C723F" w:rsidR="00E07FBF" w:rsidP="00E07FBF" w:rsidRDefault="00E07FBF" w14:paraId="6AE9B3A1" w14:textId="77777777">
            <w:pPr>
              <w:pStyle w:val="Instruo"/>
              <w:widowControl w:val="0"/>
              <w:rPr>
                <w:rFonts w:ascii="Times New Roman" w:hAnsi="Times New Roman" w:cs="Times New Roman"/>
                <w:sz w:val="22"/>
                <w:szCs w:val="22"/>
              </w:rPr>
            </w:pPr>
          </w:p>
        </w:tc>
        <w:tc>
          <w:tcPr>
            <w:tcW w:w="1206" w:type="dxa"/>
          </w:tcPr>
          <w:p w:rsidRPr="004C723F" w:rsidR="00E07FBF" w:rsidP="00E07FBF" w:rsidRDefault="00E07FBF" w14:paraId="153B72A3" w14:textId="3DEA91D7">
            <w:pPr>
              <w:pStyle w:val="Instruo"/>
              <w:widowControl w:val="0"/>
              <w:rPr>
                <w:rFonts w:ascii="Times New Roman" w:hAnsi="Times New Roman" w:cs="Times New Roman"/>
                <w:sz w:val="22"/>
                <w:szCs w:val="22"/>
              </w:rPr>
            </w:pPr>
          </w:p>
        </w:tc>
        <w:tc>
          <w:tcPr>
            <w:tcW w:w="1496" w:type="dxa"/>
          </w:tcPr>
          <w:p w:rsidRPr="004C723F" w:rsidR="00E07FBF" w:rsidP="00E07FBF" w:rsidRDefault="00E07FBF" w14:paraId="5FEB12C8" w14:textId="77777777">
            <w:pPr>
              <w:pStyle w:val="Instruo"/>
              <w:widowControl w:val="0"/>
              <w:rPr>
                <w:rFonts w:ascii="Times New Roman" w:hAnsi="Times New Roman" w:cs="Times New Roman"/>
                <w:sz w:val="22"/>
                <w:szCs w:val="22"/>
              </w:rPr>
            </w:pPr>
          </w:p>
        </w:tc>
      </w:tr>
      <w:tr w:rsidRPr="004C723F" w:rsidR="00E07FBF" w:rsidTr="00E07FBF" w14:paraId="6EF9DF2E" w14:textId="583C6C87">
        <w:tc>
          <w:tcPr>
            <w:tcW w:w="940" w:type="dxa"/>
          </w:tcPr>
          <w:p w:rsidRPr="004C723F" w:rsidR="00E07FBF" w:rsidP="00E07FBF" w:rsidRDefault="00E07FBF" w14:paraId="005A2C20"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3</w:t>
            </w:r>
          </w:p>
        </w:tc>
        <w:tc>
          <w:tcPr>
            <w:tcW w:w="1712" w:type="dxa"/>
          </w:tcPr>
          <w:p w:rsidRPr="004C723F" w:rsidR="00E07FBF" w:rsidP="00E07FBF" w:rsidRDefault="00E07FBF" w14:paraId="1E5B88BD"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Funcionalidades A, B, C, D</w:t>
            </w:r>
          </w:p>
        </w:tc>
        <w:tc>
          <w:tcPr>
            <w:tcW w:w="1130" w:type="dxa"/>
          </w:tcPr>
          <w:p w:rsidRPr="004C723F" w:rsidR="00E07FBF" w:rsidP="00E07FBF" w:rsidRDefault="00E07FBF" w14:paraId="38998E95" w14:textId="6C707EE1">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237" w:type="dxa"/>
          </w:tcPr>
          <w:p w:rsidRPr="004C723F" w:rsidR="00E07FBF" w:rsidP="00E07FBF" w:rsidRDefault="00E07FBF" w14:paraId="75FFBCC6" w14:textId="236BAA1B">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346" w:type="dxa"/>
          </w:tcPr>
          <w:p w:rsidRPr="004C723F" w:rsidR="00E07FBF" w:rsidP="00E07FBF" w:rsidRDefault="00E07FBF" w14:paraId="7E59AD77" w14:textId="77777777">
            <w:pPr>
              <w:pStyle w:val="Instruo"/>
              <w:widowControl w:val="0"/>
              <w:rPr>
                <w:rFonts w:ascii="Times New Roman" w:hAnsi="Times New Roman" w:cs="Times New Roman"/>
                <w:sz w:val="22"/>
                <w:szCs w:val="22"/>
              </w:rPr>
            </w:pPr>
          </w:p>
        </w:tc>
        <w:tc>
          <w:tcPr>
            <w:tcW w:w="1206" w:type="dxa"/>
          </w:tcPr>
          <w:p w:rsidRPr="004C723F" w:rsidR="00E07FBF" w:rsidP="00E07FBF" w:rsidRDefault="00E07FBF" w14:paraId="16548452" w14:textId="229D0F1E">
            <w:pPr>
              <w:pStyle w:val="Instruo"/>
              <w:widowControl w:val="0"/>
              <w:rPr>
                <w:rFonts w:ascii="Times New Roman" w:hAnsi="Times New Roman" w:cs="Times New Roman"/>
                <w:sz w:val="22"/>
                <w:szCs w:val="22"/>
              </w:rPr>
            </w:pPr>
          </w:p>
        </w:tc>
        <w:tc>
          <w:tcPr>
            <w:tcW w:w="1496" w:type="dxa"/>
          </w:tcPr>
          <w:p w:rsidRPr="004C723F" w:rsidR="00E07FBF" w:rsidP="00E07FBF" w:rsidRDefault="00E07FBF" w14:paraId="211C6A23" w14:textId="77777777">
            <w:pPr>
              <w:pStyle w:val="Instruo"/>
              <w:widowControl w:val="0"/>
              <w:rPr>
                <w:rFonts w:ascii="Times New Roman" w:hAnsi="Times New Roman" w:cs="Times New Roman"/>
                <w:sz w:val="22"/>
                <w:szCs w:val="22"/>
              </w:rPr>
            </w:pPr>
          </w:p>
        </w:tc>
      </w:tr>
      <w:tr w:rsidRPr="004C723F" w:rsidR="00E07FBF" w:rsidTr="00E07FBF" w14:paraId="5D1713DF" w14:textId="5A207430">
        <w:tc>
          <w:tcPr>
            <w:tcW w:w="940" w:type="dxa"/>
          </w:tcPr>
          <w:p w:rsidRPr="004C723F" w:rsidR="00E07FBF" w:rsidP="00E07FBF" w:rsidRDefault="00E07FBF" w14:paraId="02F3CD3E"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Sprint 4</w:t>
            </w:r>
          </w:p>
        </w:tc>
        <w:tc>
          <w:tcPr>
            <w:tcW w:w="1712" w:type="dxa"/>
          </w:tcPr>
          <w:p w:rsidRPr="004C723F" w:rsidR="00E07FBF" w:rsidP="00E07FBF" w:rsidRDefault="00E07FBF" w14:paraId="5E157BCB"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Funcionalidades E, F e G</w:t>
            </w:r>
          </w:p>
        </w:tc>
        <w:tc>
          <w:tcPr>
            <w:tcW w:w="1130" w:type="dxa"/>
          </w:tcPr>
          <w:p w:rsidRPr="004C723F" w:rsidR="00E07FBF" w:rsidP="00E07FBF" w:rsidRDefault="00E07FBF" w14:paraId="793B0465" w14:textId="3FC1B53D">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237" w:type="dxa"/>
          </w:tcPr>
          <w:p w:rsidRPr="004C723F" w:rsidR="00E07FBF" w:rsidP="00E07FBF" w:rsidRDefault="00E07FBF" w14:paraId="68248BE1" w14:textId="50BE0BFD">
            <w:pPr>
              <w:pStyle w:val="Instruo"/>
              <w:widowControl w:val="0"/>
              <w:rPr>
                <w:rFonts w:ascii="Times New Roman" w:hAnsi="Times New Roman" w:cs="Times New Roman"/>
                <w:sz w:val="22"/>
                <w:szCs w:val="22"/>
              </w:rPr>
            </w:pPr>
            <w:proofErr w:type="spellStart"/>
            <w:r w:rsidRPr="004C723F">
              <w:rPr>
                <w:rFonts w:ascii="Times New Roman" w:hAnsi="Times New Roman" w:cs="Times New Roman"/>
                <w:sz w:val="22"/>
                <w:szCs w:val="22"/>
              </w:rPr>
              <w:t>dd</w:t>
            </w:r>
            <w:proofErr w:type="spellEnd"/>
            <w:r w:rsidRPr="004C723F">
              <w:rPr>
                <w:rFonts w:ascii="Times New Roman" w:hAnsi="Times New Roman" w:cs="Times New Roman"/>
                <w:sz w:val="22"/>
                <w:szCs w:val="22"/>
              </w:rPr>
              <w:t>/mm/</w:t>
            </w:r>
            <w:proofErr w:type="spellStart"/>
            <w:r w:rsidRPr="004C723F">
              <w:rPr>
                <w:rFonts w:ascii="Times New Roman" w:hAnsi="Times New Roman" w:cs="Times New Roman"/>
                <w:sz w:val="22"/>
                <w:szCs w:val="22"/>
              </w:rPr>
              <w:t>aaaa</w:t>
            </w:r>
            <w:proofErr w:type="spellEnd"/>
          </w:p>
        </w:tc>
        <w:tc>
          <w:tcPr>
            <w:tcW w:w="1346" w:type="dxa"/>
          </w:tcPr>
          <w:p w:rsidRPr="004C723F" w:rsidR="00E07FBF" w:rsidP="00E07FBF" w:rsidRDefault="00E07FBF" w14:paraId="01A3F198" w14:textId="77777777">
            <w:pPr>
              <w:pStyle w:val="Instruo"/>
              <w:widowControl w:val="0"/>
              <w:rPr>
                <w:rFonts w:ascii="Times New Roman" w:hAnsi="Times New Roman" w:cs="Times New Roman"/>
                <w:sz w:val="22"/>
                <w:szCs w:val="22"/>
              </w:rPr>
            </w:pPr>
          </w:p>
        </w:tc>
        <w:tc>
          <w:tcPr>
            <w:tcW w:w="1206" w:type="dxa"/>
          </w:tcPr>
          <w:p w:rsidRPr="004C723F" w:rsidR="00E07FBF" w:rsidP="00E07FBF" w:rsidRDefault="00E07FBF" w14:paraId="15E128D7" w14:textId="51609794">
            <w:pPr>
              <w:pStyle w:val="Instruo"/>
              <w:widowControl w:val="0"/>
              <w:rPr>
                <w:rFonts w:ascii="Times New Roman" w:hAnsi="Times New Roman" w:cs="Times New Roman"/>
                <w:sz w:val="22"/>
                <w:szCs w:val="22"/>
              </w:rPr>
            </w:pPr>
          </w:p>
        </w:tc>
        <w:tc>
          <w:tcPr>
            <w:tcW w:w="1496" w:type="dxa"/>
          </w:tcPr>
          <w:p w:rsidRPr="004C723F" w:rsidR="00E07FBF" w:rsidP="00E07FBF" w:rsidRDefault="00E07FBF" w14:paraId="2A164D79" w14:textId="77777777">
            <w:pPr>
              <w:pStyle w:val="Instruo"/>
              <w:widowControl w:val="0"/>
              <w:rPr>
                <w:rFonts w:ascii="Times New Roman" w:hAnsi="Times New Roman" w:cs="Times New Roman"/>
                <w:sz w:val="22"/>
                <w:szCs w:val="22"/>
              </w:rPr>
            </w:pPr>
          </w:p>
        </w:tc>
      </w:tr>
      <w:tr w:rsidRPr="004C723F" w:rsidR="00E07FBF" w:rsidTr="00E07FBF" w14:paraId="460E7DE7" w14:textId="34A6F459">
        <w:tc>
          <w:tcPr>
            <w:tcW w:w="940" w:type="dxa"/>
          </w:tcPr>
          <w:p w:rsidRPr="004C723F" w:rsidR="00E07FBF" w:rsidP="00E07FBF" w:rsidRDefault="00E07FBF" w14:paraId="596249BF"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712" w:type="dxa"/>
          </w:tcPr>
          <w:p w:rsidRPr="004C723F" w:rsidR="00E07FBF" w:rsidP="00E07FBF" w:rsidRDefault="00E07FBF" w14:paraId="2AB40845"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130" w:type="dxa"/>
          </w:tcPr>
          <w:p w:rsidRPr="004C723F" w:rsidR="00E07FBF" w:rsidP="00E07FBF" w:rsidRDefault="00E07FBF" w14:paraId="57ADF769"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237" w:type="dxa"/>
          </w:tcPr>
          <w:p w:rsidRPr="004C723F" w:rsidR="00E07FBF" w:rsidP="00E07FBF" w:rsidRDefault="00E07FBF" w14:paraId="47F967C3" w14:textId="77777777">
            <w:pPr>
              <w:pStyle w:val="Instruo"/>
              <w:widowControl w:val="0"/>
              <w:rPr>
                <w:rFonts w:ascii="Times New Roman" w:hAnsi="Times New Roman" w:cs="Times New Roman"/>
                <w:sz w:val="22"/>
                <w:szCs w:val="22"/>
              </w:rPr>
            </w:pPr>
            <w:r w:rsidRPr="004C723F">
              <w:rPr>
                <w:rFonts w:ascii="Times New Roman" w:hAnsi="Times New Roman" w:cs="Times New Roman"/>
                <w:sz w:val="22"/>
                <w:szCs w:val="22"/>
              </w:rPr>
              <w:t>...</w:t>
            </w:r>
          </w:p>
        </w:tc>
        <w:tc>
          <w:tcPr>
            <w:tcW w:w="1346" w:type="dxa"/>
          </w:tcPr>
          <w:p w:rsidRPr="004C723F" w:rsidR="00E07FBF" w:rsidP="00E07FBF" w:rsidRDefault="00E07FBF" w14:paraId="5D75A1B5" w14:textId="77777777">
            <w:pPr>
              <w:pStyle w:val="Instruo"/>
              <w:widowControl w:val="0"/>
              <w:rPr>
                <w:rFonts w:ascii="Times New Roman" w:hAnsi="Times New Roman" w:cs="Times New Roman"/>
                <w:sz w:val="22"/>
                <w:szCs w:val="22"/>
              </w:rPr>
            </w:pPr>
          </w:p>
        </w:tc>
        <w:tc>
          <w:tcPr>
            <w:tcW w:w="1206" w:type="dxa"/>
          </w:tcPr>
          <w:p w:rsidRPr="004C723F" w:rsidR="00E07FBF" w:rsidP="00E07FBF" w:rsidRDefault="00E07FBF" w14:paraId="65846E5A" w14:textId="09780C1E">
            <w:pPr>
              <w:pStyle w:val="Instruo"/>
              <w:widowControl w:val="0"/>
              <w:rPr>
                <w:rFonts w:ascii="Times New Roman" w:hAnsi="Times New Roman" w:cs="Times New Roman"/>
                <w:sz w:val="22"/>
                <w:szCs w:val="22"/>
              </w:rPr>
            </w:pPr>
          </w:p>
        </w:tc>
        <w:tc>
          <w:tcPr>
            <w:tcW w:w="1496" w:type="dxa"/>
          </w:tcPr>
          <w:p w:rsidRPr="004C723F" w:rsidR="00E07FBF" w:rsidP="00E07FBF" w:rsidRDefault="00E07FBF" w14:paraId="03F8C890" w14:textId="77777777">
            <w:pPr>
              <w:pStyle w:val="Instruo"/>
              <w:widowControl w:val="0"/>
              <w:rPr>
                <w:rFonts w:ascii="Times New Roman" w:hAnsi="Times New Roman" w:cs="Times New Roman"/>
                <w:sz w:val="22"/>
                <w:szCs w:val="22"/>
              </w:rPr>
            </w:pPr>
          </w:p>
        </w:tc>
      </w:tr>
    </w:tbl>
    <w:p w:rsidRPr="004C723F" w:rsidR="001E0F6E" w:rsidP="001E0F6E" w:rsidRDefault="001E0F6E" w14:paraId="0CC0E552" w14:textId="47458B9A">
      <w:pPr>
        <w:pStyle w:val="CTMISInstrues"/>
        <w:widowControl w:val="0"/>
        <w:jc w:val="both"/>
        <w:rPr>
          <w:rFonts w:ascii="Times New Roman" w:hAnsi="Times New Roman" w:cs="Times New Roman"/>
          <w:sz w:val="22"/>
          <w:szCs w:val="22"/>
        </w:rPr>
      </w:pPr>
      <w:r w:rsidRPr="004C723F">
        <w:rPr>
          <w:rFonts w:ascii="Times New Roman" w:hAnsi="Times New Roman" w:cs="Times New Roman"/>
          <w:b/>
          <w:bCs/>
          <w:sz w:val="22"/>
          <w:szCs w:val="22"/>
        </w:rPr>
        <w:t>(*)</w:t>
      </w:r>
      <w:r w:rsidRPr="004C723F">
        <w:rPr>
          <w:rFonts w:ascii="Times New Roman" w:hAnsi="Times New Roman" w:cs="Times New Roman"/>
          <w:sz w:val="22"/>
          <w:szCs w:val="22"/>
        </w:rPr>
        <w:t>: Podem ser apelidos (</w:t>
      </w:r>
      <w:proofErr w:type="spellStart"/>
      <w:r w:rsidRPr="004C723F">
        <w:rPr>
          <w:rFonts w:ascii="Times New Roman" w:hAnsi="Times New Roman" w:cs="Times New Roman"/>
          <w:sz w:val="22"/>
          <w:szCs w:val="22"/>
        </w:rPr>
        <w:t>Aliases</w:t>
      </w:r>
      <w:proofErr w:type="spellEnd"/>
      <w:r w:rsidRPr="004C723F">
        <w:rPr>
          <w:rFonts w:ascii="Times New Roman" w:hAnsi="Times New Roman" w:cs="Times New Roman"/>
          <w:sz w:val="22"/>
          <w:szCs w:val="22"/>
        </w:rPr>
        <w:t xml:space="preserve">), desde que existam </w:t>
      </w:r>
      <w:r w:rsidRPr="004C723F" w:rsidR="00A812C5">
        <w:rPr>
          <w:rFonts w:ascii="Times New Roman" w:hAnsi="Times New Roman" w:cs="Times New Roman"/>
          <w:sz w:val="22"/>
          <w:szCs w:val="22"/>
        </w:rPr>
        <w:t>su</w:t>
      </w:r>
      <w:r w:rsidRPr="004C723F">
        <w:rPr>
          <w:rFonts w:ascii="Times New Roman" w:hAnsi="Times New Roman" w:cs="Times New Roman"/>
          <w:sz w:val="22"/>
          <w:szCs w:val="22"/>
        </w:rPr>
        <w:t>as definições completas, após o quadro</w:t>
      </w:r>
      <w:r w:rsidRPr="004C723F" w:rsidR="00A812C5">
        <w:rPr>
          <w:rFonts w:ascii="Times New Roman" w:hAnsi="Times New Roman" w:cs="Times New Roman"/>
          <w:sz w:val="22"/>
          <w:szCs w:val="22"/>
        </w:rPr>
        <w:t>.</w:t>
      </w:r>
    </w:p>
    <w:p w:rsidRPr="004C723F" w:rsidR="00AC12EA" w:rsidP="00AC12EA" w:rsidRDefault="00AC12EA" w14:paraId="3500ED7F" w14:textId="77777777">
      <w:pPr>
        <w:pStyle w:val="Ttulo2"/>
        <w:spacing w:before="120" w:after="120"/>
        <w:rPr>
          <w:rFonts w:ascii="Times New Roman" w:hAnsi="Times New Roman"/>
          <w:sz w:val="22"/>
          <w:szCs w:val="22"/>
        </w:rPr>
      </w:pPr>
      <w:bookmarkStart w:name="_Toc275957115" w:id="21"/>
      <w:bookmarkStart w:name="_Toc275961626" w:id="22"/>
      <w:bookmarkStart w:name="_Toc78901053" w:id="23"/>
      <w:bookmarkStart w:name="_Toc92205933" w:id="24"/>
      <w:bookmarkStart w:name="_Toc92289288" w:id="25"/>
      <w:bookmarkStart w:name="_Toc221373669" w:id="26"/>
      <w:r w:rsidRPr="004C723F">
        <w:rPr>
          <w:rFonts w:ascii="Times New Roman" w:hAnsi="Times New Roman"/>
          <w:sz w:val="22"/>
          <w:szCs w:val="22"/>
        </w:rPr>
        <w:t>Matriz de Comunicação</w:t>
      </w:r>
      <w:bookmarkEnd w:id="21"/>
      <w:bookmarkEnd w:id="22"/>
      <w:bookmarkEnd w:id="23"/>
      <w:bookmarkEnd w:id="24"/>
      <w:bookmarkEnd w:id="25"/>
      <w:bookmarkEnd w:id="26"/>
    </w:p>
    <w:p w:rsidRPr="004C723F" w:rsidR="00AC12EA" w:rsidP="00AC12EA" w:rsidRDefault="00AC12EA" w14:paraId="7FA3EE29" w14:textId="77777777">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 xml:space="preserve">[Esta seção descreve a estratégia de comunicação adotada para monitoramento do progresso do projeto. Identificar a periodicidade de reuniões e o envio dos relatórios exigidos pelo processo e </w:t>
      </w:r>
      <w:r w:rsidRPr="004C723F">
        <w:rPr>
          <w:rFonts w:ascii="Times New Roman" w:hAnsi="Times New Roman" w:cs="Times New Roman"/>
          <w:sz w:val="22"/>
          <w:szCs w:val="22"/>
          <w:u w:val="single"/>
        </w:rPr>
        <w:t>opcionalmente</w:t>
      </w:r>
      <w:r w:rsidRPr="004C723F">
        <w:rPr>
          <w:rFonts w:ascii="Times New Roman" w:hAnsi="Times New Roman" w:cs="Times New Roman"/>
          <w:sz w:val="22"/>
          <w:szCs w:val="22"/>
        </w:rPr>
        <w:t xml:space="preserve"> outros relatórios exigidos pelo cliente.]</w:t>
      </w:r>
    </w:p>
    <w:p w:rsidRPr="004C723F" w:rsidR="00AC12EA" w:rsidP="00AC12EA" w:rsidRDefault="00AC12EA" w14:paraId="4EF4909B" w14:textId="77777777">
      <w:pPr>
        <w:pStyle w:val="CTMISInstrues"/>
        <w:jc w:val="both"/>
        <w:rPr>
          <w:rFonts w:ascii="Times New Roman" w:hAnsi="Times New Roman" w:cs="Times New Roman"/>
          <w:sz w:val="22"/>
          <w:szCs w:val="22"/>
        </w:rPr>
      </w:pPr>
    </w:p>
    <w:tbl>
      <w:tblPr>
        <w:tblW w:w="90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3247"/>
        <w:gridCol w:w="1588"/>
        <w:gridCol w:w="1530"/>
        <w:gridCol w:w="2693"/>
      </w:tblGrid>
      <w:tr w:rsidRPr="004C723F" w:rsidR="00AC12EA" w:rsidTr="00537110" w14:paraId="4A68279E" w14:textId="77777777">
        <w:trPr>
          <w:tblHeader/>
        </w:trPr>
        <w:tc>
          <w:tcPr>
            <w:tcW w:w="3247" w:type="dxa"/>
            <w:shd w:val="clear" w:color="auto" w:fill="D9D9D9" w:themeFill="background1" w:themeFillShade="D9"/>
            <w:vAlign w:val="center"/>
          </w:tcPr>
          <w:p w:rsidRPr="004C723F" w:rsidR="00AC12EA" w:rsidP="00317AEB" w:rsidRDefault="00AC12EA" w14:paraId="175C71F0" w14:textId="77777777">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Descrição</w:t>
            </w:r>
          </w:p>
        </w:tc>
        <w:tc>
          <w:tcPr>
            <w:tcW w:w="1588" w:type="dxa"/>
            <w:shd w:val="clear" w:color="auto" w:fill="D9D9D9" w:themeFill="background1" w:themeFillShade="D9"/>
            <w:vAlign w:val="center"/>
          </w:tcPr>
          <w:p w:rsidRPr="004C723F" w:rsidR="00AC12EA" w:rsidP="00317AEB" w:rsidRDefault="00AC12EA" w14:paraId="508BBFAE" w14:textId="77777777">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Área/</w:t>
            </w:r>
            <w:r w:rsidRPr="004C723F">
              <w:rPr>
                <w:rFonts w:ascii="Times New Roman" w:hAnsi="Times New Roman" w:cs="Times New Roman"/>
                <w:b/>
                <w:sz w:val="22"/>
                <w:szCs w:val="22"/>
              </w:rPr>
              <w:br/>
            </w:r>
            <w:r w:rsidRPr="004C723F">
              <w:rPr>
                <w:rFonts w:ascii="Times New Roman" w:hAnsi="Times New Roman" w:cs="Times New Roman"/>
                <w:b/>
                <w:sz w:val="22"/>
                <w:szCs w:val="22"/>
              </w:rPr>
              <w:t>Envolvidos</w:t>
            </w:r>
          </w:p>
        </w:tc>
        <w:tc>
          <w:tcPr>
            <w:tcW w:w="1530" w:type="dxa"/>
            <w:shd w:val="clear" w:color="auto" w:fill="D9D9D9" w:themeFill="background1" w:themeFillShade="D9"/>
            <w:vAlign w:val="center"/>
          </w:tcPr>
          <w:p w:rsidRPr="004C723F" w:rsidR="00AC12EA" w:rsidP="00317AEB" w:rsidRDefault="00AC12EA" w14:paraId="1C455898" w14:textId="77777777">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Periodicidade</w:t>
            </w:r>
          </w:p>
        </w:tc>
        <w:tc>
          <w:tcPr>
            <w:tcW w:w="2693" w:type="dxa"/>
            <w:shd w:val="clear" w:color="auto" w:fill="D9D9D9" w:themeFill="background1" w:themeFillShade="D9"/>
            <w:vAlign w:val="center"/>
          </w:tcPr>
          <w:p w:rsidRPr="004C723F" w:rsidR="00AC12EA" w:rsidP="00317AEB" w:rsidRDefault="00AC12EA" w14:paraId="2B6485A7" w14:textId="77777777">
            <w:pPr>
              <w:pStyle w:val="Instruo"/>
              <w:jc w:val="both"/>
              <w:rPr>
                <w:rFonts w:ascii="Times New Roman" w:hAnsi="Times New Roman" w:cs="Times New Roman"/>
                <w:b/>
                <w:sz w:val="22"/>
                <w:szCs w:val="22"/>
              </w:rPr>
            </w:pPr>
            <w:r w:rsidRPr="004C723F">
              <w:rPr>
                <w:rFonts w:ascii="Times New Roman" w:hAnsi="Times New Roman" w:cs="Times New Roman"/>
                <w:b/>
                <w:sz w:val="22"/>
                <w:szCs w:val="22"/>
              </w:rPr>
              <w:t>Produtos Gerados</w:t>
            </w:r>
          </w:p>
        </w:tc>
      </w:tr>
      <w:tr w:rsidRPr="004C723F" w:rsidR="00AC12EA" w:rsidTr="00537110" w14:paraId="095C560F" w14:textId="77777777">
        <w:trPr>
          <w:cantSplit/>
          <w:trHeight w:val="827" w:hRule="exact"/>
        </w:trPr>
        <w:tc>
          <w:tcPr>
            <w:tcW w:w="3247" w:type="dxa"/>
            <w:vMerge w:val="restart"/>
          </w:tcPr>
          <w:p w:rsidRPr="004C723F" w:rsidR="00AC12EA" w:rsidP="00F95527" w:rsidRDefault="00AC12EA" w14:paraId="18C4AAF9" w14:textId="51F1F394">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Acompanhamento das Atividades em Andamento</w:t>
            </w:r>
          </w:p>
          <w:p w:rsidRPr="004C723F" w:rsidR="00E11136" w:rsidP="00E11136" w:rsidRDefault="00E11136" w14:paraId="0F6B0978" w14:textId="77777777">
            <w:pPr>
              <w:pStyle w:val="CTMISInstrues"/>
              <w:snapToGrid w:val="0"/>
              <w:rPr>
                <w:rFonts w:ascii="Times New Roman" w:hAnsi="Times New Roman" w:cs="Times New Roman"/>
                <w:sz w:val="22"/>
                <w:szCs w:val="22"/>
              </w:rPr>
            </w:pPr>
          </w:p>
          <w:p w:rsidRPr="004C723F" w:rsidR="00AC12EA" w:rsidP="00F95527" w:rsidRDefault="00AC12EA" w14:paraId="4BDFCC60" w14:textId="6D354E44">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Acompanhamento dos Riscos, Compromissos, Ações Pendentes, Indicadores</w:t>
            </w:r>
          </w:p>
          <w:p w:rsidRPr="004C723F" w:rsidR="00AC12EA" w:rsidP="00F95527" w:rsidRDefault="00AC12EA" w14:paraId="63B0685F" w14:textId="77777777">
            <w:pPr>
              <w:pStyle w:val="CTMISInstrues"/>
              <w:snapToGrid w:val="0"/>
              <w:rPr>
                <w:rFonts w:ascii="Times New Roman" w:hAnsi="Times New Roman" w:cs="Times New Roman"/>
                <w:sz w:val="22"/>
                <w:szCs w:val="22"/>
              </w:rPr>
            </w:pPr>
          </w:p>
        </w:tc>
        <w:tc>
          <w:tcPr>
            <w:tcW w:w="1588" w:type="dxa"/>
          </w:tcPr>
          <w:p w:rsidRPr="004C723F" w:rsidR="00AC12EA" w:rsidP="00F95527" w:rsidRDefault="00AC12EA" w14:paraId="01A0FB21" w14:textId="0EF7A696">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Equipe do Projeto</w:t>
            </w:r>
          </w:p>
        </w:tc>
        <w:tc>
          <w:tcPr>
            <w:tcW w:w="1530" w:type="dxa"/>
          </w:tcPr>
          <w:p w:rsidRPr="004C723F" w:rsidR="00AC12EA" w:rsidP="00E11136" w:rsidRDefault="00AC12EA" w14:paraId="17CEC2B5" w14:textId="475105A4">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Semanal</w:t>
            </w:r>
          </w:p>
        </w:tc>
        <w:tc>
          <w:tcPr>
            <w:tcW w:w="2693" w:type="dxa"/>
            <w:vMerge w:val="restart"/>
          </w:tcPr>
          <w:p w:rsidRPr="004C723F" w:rsidR="00AC12EA" w:rsidP="00F95527" w:rsidRDefault="00AC12EA" w14:paraId="7210698D" w14:textId="41FF2AB3">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Ata de reunião</w:t>
            </w:r>
          </w:p>
          <w:p w:rsidRPr="004C723F" w:rsidR="00AC12EA" w:rsidP="00F95527" w:rsidRDefault="00AC12EA" w14:paraId="7AAE3CB8" w14:textId="62B66C22">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Relatório de situação do projeto</w:t>
            </w:r>
          </w:p>
        </w:tc>
      </w:tr>
      <w:tr w:rsidRPr="004C723F" w:rsidR="00AC12EA" w:rsidTr="00537110" w14:paraId="1A863DB6" w14:textId="77777777">
        <w:trPr>
          <w:cantSplit/>
          <w:trHeight w:val="724" w:hRule="exact"/>
        </w:trPr>
        <w:tc>
          <w:tcPr>
            <w:tcW w:w="3247" w:type="dxa"/>
            <w:vMerge/>
          </w:tcPr>
          <w:p w:rsidRPr="004C723F" w:rsidR="00AC12EA" w:rsidP="00317AEB" w:rsidRDefault="00AC12EA" w14:paraId="365E30A0" w14:textId="77777777">
            <w:pPr>
              <w:jc w:val="both"/>
              <w:rPr>
                <w:rFonts w:ascii="Times New Roman" w:hAnsi="Times New Roman"/>
                <w:sz w:val="22"/>
                <w:szCs w:val="22"/>
              </w:rPr>
            </w:pPr>
          </w:p>
        </w:tc>
        <w:tc>
          <w:tcPr>
            <w:tcW w:w="1588" w:type="dxa"/>
          </w:tcPr>
          <w:p w:rsidRPr="004C723F" w:rsidR="00AC12EA" w:rsidP="00317AEB" w:rsidRDefault="00AC12EA" w14:paraId="567C4649" w14:textId="77777777">
            <w:pPr>
              <w:pStyle w:val="CTMISInstrues"/>
              <w:snapToGrid w:val="0"/>
              <w:jc w:val="both"/>
              <w:rPr>
                <w:rFonts w:ascii="Times New Roman" w:hAnsi="Times New Roman" w:cs="Times New Roman"/>
                <w:sz w:val="22"/>
                <w:szCs w:val="22"/>
              </w:rPr>
            </w:pPr>
          </w:p>
        </w:tc>
        <w:tc>
          <w:tcPr>
            <w:tcW w:w="1530" w:type="dxa"/>
          </w:tcPr>
          <w:p w:rsidRPr="004C723F" w:rsidR="00AC12EA" w:rsidP="00E11136" w:rsidRDefault="00AC12EA" w14:paraId="78A14864" w14:textId="58A145AF">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Quinzenal</w:t>
            </w:r>
          </w:p>
        </w:tc>
        <w:tc>
          <w:tcPr>
            <w:tcW w:w="2693" w:type="dxa"/>
            <w:vMerge/>
          </w:tcPr>
          <w:p w:rsidRPr="004C723F" w:rsidR="00AC12EA" w:rsidP="00317AEB" w:rsidRDefault="00AC12EA" w14:paraId="5E63176B" w14:textId="77777777">
            <w:pPr>
              <w:jc w:val="both"/>
              <w:rPr>
                <w:rFonts w:ascii="Times New Roman" w:hAnsi="Times New Roman"/>
                <w:sz w:val="22"/>
                <w:szCs w:val="22"/>
              </w:rPr>
            </w:pPr>
          </w:p>
        </w:tc>
      </w:tr>
      <w:tr w:rsidRPr="004C723F" w:rsidR="00AC12EA" w:rsidTr="00537110" w14:paraId="75042713" w14:textId="77777777">
        <w:trPr>
          <w:trHeight w:val="653"/>
        </w:trPr>
        <w:tc>
          <w:tcPr>
            <w:tcW w:w="3247" w:type="dxa"/>
          </w:tcPr>
          <w:p w:rsidRPr="004C723F" w:rsidR="00AC12EA" w:rsidP="00317AEB" w:rsidRDefault="00AC12EA" w14:paraId="2AFA40CA"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 Comunicar situação do projeto</w:t>
            </w:r>
          </w:p>
        </w:tc>
        <w:tc>
          <w:tcPr>
            <w:tcW w:w="1588" w:type="dxa"/>
          </w:tcPr>
          <w:p w:rsidRPr="004C723F" w:rsidR="00AC12EA" w:rsidP="00F95527" w:rsidRDefault="00AC12EA" w14:paraId="5D945EC5" w14:textId="6F46BB34">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Equipe</w:t>
            </w:r>
          </w:p>
          <w:p w:rsidRPr="004C723F" w:rsidR="00AC12EA" w:rsidP="00F95527" w:rsidRDefault="00AC12EA" w14:paraId="2004A028" w14:textId="0BFCE456">
            <w:pPr>
              <w:pStyle w:val="CTMISInstrues"/>
              <w:numPr>
                <w:ilvl w:val="0"/>
                <w:numId w:val="13"/>
              </w:numPr>
              <w:snapToGrid w:val="0"/>
              <w:ind w:left="186" w:hanging="186"/>
              <w:rPr>
                <w:rFonts w:ascii="Times New Roman" w:hAnsi="Times New Roman" w:cs="Times New Roman"/>
                <w:sz w:val="22"/>
                <w:szCs w:val="22"/>
              </w:rPr>
            </w:pPr>
            <w:proofErr w:type="spellStart"/>
            <w:r w:rsidRPr="004C723F">
              <w:rPr>
                <w:rFonts w:ascii="Times New Roman" w:hAnsi="Times New Roman" w:cs="Times New Roman"/>
                <w:sz w:val="22"/>
                <w:szCs w:val="22"/>
              </w:rPr>
              <w:t>Prof</w:t>
            </w:r>
            <w:proofErr w:type="spellEnd"/>
            <w:r w:rsidRPr="004C723F" w:rsidR="00F95527">
              <w:rPr>
                <w:rFonts w:ascii="Times New Roman" w:hAnsi="Times New Roman" w:cs="Times New Roman"/>
                <w:sz w:val="22"/>
                <w:szCs w:val="22"/>
              </w:rPr>
              <w:t>/Monitor</w:t>
            </w:r>
          </w:p>
        </w:tc>
        <w:tc>
          <w:tcPr>
            <w:tcW w:w="1530" w:type="dxa"/>
          </w:tcPr>
          <w:p w:rsidRPr="004C723F" w:rsidR="00AC12EA" w:rsidP="00E11136" w:rsidRDefault="00AC12EA" w14:paraId="6C80EA48" w14:textId="48929853">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Semanal</w:t>
            </w:r>
          </w:p>
        </w:tc>
        <w:tc>
          <w:tcPr>
            <w:tcW w:w="2693" w:type="dxa"/>
          </w:tcPr>
          <w:p w:rsidRPr="004C723F" w:rsidR="00F95527" w:rsidP="00F95527" w:rsidRDefault="00F95527" w14:paraId="42E1B3C0" w14:textId="77777777">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 xml:space="preserve">Ata de reunião, e </w:t>
            </w:r>
          </w:p>
          <w:p w:rsidRPr="004C723F" w:rsidR="00AC12EA" w:rsidP="00F95527" w:rsidRDefault="00F95527" w14:paraId="6CA0EF2B" w14:textId="0367DEF9">
            <w:pPr>
              <w:pStyle w:val="CTMISInstrues"/>
              <w:numPr>
                <w:ilvl w:val="0"/>
                <w:numId w:val="13"/>
              </w:numPr>
              <w:snapToGrid w:val="0"/>
              <w:ind w:left="186" w:hanging="186"/>
              <w:rPr>
                <w:rFonts w:ascii="Times New Roman" w:hAnsi="Times New Roman" w:cs="Times New Roman"/>
                <w:sz w:val="22"/>
                <w:szCs w:val="22"/>
              </w:rPr>
            </w:pPr>
            <w:r w:rsidRPr="004C723F">
              <w:rPr>
                <w:rFonts w:ascii="Times New Roman" w:hAnsi="Times New Roman" w:cs="Times New Roman"/>
                <w:sz w:val="22"/>
                <w:szCs w:val="22"/>
              </w:rPr>
              <w:t>Relatório de situação do projeto</w:t>
            </w:r>
          </w:p>
        </w:tc>
      </w:tr>
    </w:tbl>
    <w:p w:rsidRPr="004C723F" w:rsidR="00AC12EA" w:rsidP="00AC12EA" w:rsidRDefault="00AC12EA" w14:paraId="3B5BF7D1" w14:textId="77777777">
      <w:pPr>
        <w:pStyle w:val="Ttulo2"/>
        <w:spacing w:before="120" w:after="120"/>
        <w:rPr>
          <w:rFonts w:ascii="Times New Roman" w:hAnsi="Times New Roman"/>
          <w:sz w:val="22"/>
          <w:szCs w:val="22"/>
        </w:rPr>
      </w:pPr>
      <w:bookmarkStart w:name="_Toc275957117" w:id="27"/>
      <w:bookmarkStart w:name="_Toc275961628" w:id="28"/>
      <w:bookmarkStart w:name="_Toc78901055" w:id="29"/>
      <w:bookmarkStart w:name="_Toc92205934" w:id="30"/>
      <w:bookmarkStart w:name="_Toc92289289" w:id="31"/>
      <w:bookmarkStart w:name="_Toc221373670" w:id="32"/>
      <w:r w:rsidRPr="004C723F">
        <w:rPr>
          <w:rFonts w:ascii="Times New Roman" w:hAnsi="Times New Roman"/>
          <w:sz w:val="22"/>
          <w:szCs w:val="22"/>
        </w:rPr>
        <w:t>Gerenciamento de Riscos</w:t>
      </w:r>
      <w:bookmarkEnd w:id="27"/>
      <w:bookmarkEnd w:id="28"/>
      <w:bookmarkEnd w:id="29"/>
      <w:bookmarkEnd w:id="30"/>
      <w:bookmarkEnd w:id="31"/>
      <w:bookmarkEnd w:id="32"/>
    </w:p>
    <w:p w:rsidRPr="004C723F" w:rsidR="00AC12EA" w:rsidP="00AC12EA" w:rsidRDefault="00AC12EA" w14:paraId="523EE6C4" w14:textId="0B108F7B">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w:t>
      </w:r>
      <w:r w:rsidRPr="004C723F" w:rsidR="00E11136">
        <w:rPr>
          <w:rFonts w:ascii="Times New Roman" w:hAnsi="Times New Roman" w:cs="Times New Roman"/>
          <w:sz w:val="22"/>
          <w:szCs w:val="22"/>
        </w:rPr>
        <w:t>O</w:t>
      </w:r>
      <w:r w:rsidRPr="004C723F">
        <w:rPr>
          <w:rFonts w:ascii="Times New Roman" w:hAnsi="Times New Roman" w:cs="Times New Roman"/>
          <w:sz w:val="22"/>
          <w:szCs w:val="22"/>
        </w:rPr>
        <w:t xml:space="preserve"> Gerenciamento de Riscos </w:t>
      </w:r>
      <w:r w:rsidRPr="004C723F" w:rsidR="00E11136">
        <w:rPr>
          <w:rFonts w:ascii="Times New Roman" w:hAnsi="Times New Roman" w:cs="Times New Roman"/>
          <w:sz w:val="22"/>
          <w:szCs w:val="22"/>
        </w:rPr>
        <w:t>consiste em</w:t>
      </w:r>
      <w:r w:rsidRPr="004C723F">
        <w:rPr>
          <w:rFonts w:ascii="Times New Roman" w:hAnsi="Times New Roman" w:cs="Times New Roman"/>
          <w:sz w:val="22"/>
          <w:szCs w:val="22"/>
        </w:rPr>
        <w:t xml:space="preserve"> tarefas, como:  </w:t>
      </w:r>
    </w:p>
    <w:p w:rsidRPr="004C723F" w:rsidR="00AC12EA" w:rsidP="00AC12EA" w:rsidRDefault="00AC12EA" w14:paraId="5227BEE0" w14:textId="77777777">
      <w:pPr>
        <w:pStyle w:val="Corpodetexto"/>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 xml:space="preserve">Identificar todos os riscos possíveis e detectáveis em cada fase do projeto; </w:t>
      </w:r>
    </w:p>
    <w:p w:rsidRPr="004C723F" w:rsidR="00AC12EA" w:rsidP="00AC12EA" w:rsidRDefault="00AC12EA" w14:paraId="59D270C3" w14:textId="77777777">
      <w:pPr>
        <w:pStyle w:val="Corpodetexto"/>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Executar as ações para mitigar os riscos que tenham um alto grau de exposição ao risco caso este ocorra na Lista de Riscos do Projeto;</w:t>
      </w:r>
    </w:p>
    <w:p w:rsidRPr="004C723F" w:rsidR="00AC12EA" w:rsidP="00AC12EA" w:rsidRDefault="00AC12EA" w14:paraId="793CDD6D" w14:textId="43F46BB0">
      <w:pPr>
        <w:pStyle w:val="Corpodetexto"/>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Fazer uma revisão da lista dos riscos periodicamente, com o propósito de averiguar uma possível incidência de um risco e ver se há outros riscos ainda não relatados</w:t>
      </w:r>
      <w:r w:rsidR="00537110">
        <w:rPr>
          <w:rFonts w:ascii="Times New Roman" w:hAnsi="Times New Roman"/>
          <w:i/>
          <w:color w:val="0000FF"/>
          <w:sz w:val="22"/>
          <w:szCs w:val="22"/>
        </w:rPr>
        <w:t>. Esta ação contínua será também alvo da auditoria dos monitores aos repositórios da equipe de desenvolvimento;</w:t>
      </w:r>
    </w:p>
    <w:p w:rsidRPr="004C723F" w:rsidR="00AC12EA" w:rsidP="00AC12EA" w:rsidRDefault="00AC12EA" w14:paraId="2F0790B7" w14:textId="6CE987E1">
      <w:pPr>
        <w:pStyle w:val="Corpodetexto"/>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Em caso de confirmação de um risco previsto, agir no sentido de contingenciá-lo conforme programado</w:t>
      </w:r>
      <w:r w:rsidR="00537110">
        <w:rPr>
          <w:rFonts w:ascii="Times New Roman" w:hAnsi="Times New Roman"/>
          <w:i/>
          <w:color w:val="0000FF"/>
          <w:sz w:val="22"/>
          <w:szCs w:val="22"/>
        </w:rPr>
        <w:t>. Para isso, além do plano de mitigação (visando evitar que o risco ocorra), deve haver também um plano de continência (para o caso do risco efetivamente ocorrer);</w:t>
      </w:r>
    </w:p>
    <w:p w:rsidRPr="004C723F" w:rsidR="00AC12EA" w:rsidP="00AC12EA" w:rsidRDefault="00AC12EA" w14:paraId="50478888" w14:textId="0B853554">
      <w:pPr>
        <w:pStyle w:val="Corpodetexto"/>
        <w:numPr>
          <w:ilvl w:val="0"/>
          <w:numId w:val="2"/>
        </w:numPr>
        <w:tabs>
          <w:tab w:val="left" w:pos="720"/>
        </w:tabs>
        <w:spacing w:before="60" w:after="60"/>
        <w:jc w:val="both"/>
        <w:rPr>
          <w:rFonts w:ascii="Times New Roman" w:hAnsi="Times New Roman"/>
          <w:i/>
          <w:color w:val="0000FF"/>
          <w:sz w:val="22"/>
          <w:szCs w:val="22"/>
        </w:rPr>
      </w:pPr>
      <w:r w:rsidRPr="004C723F">
        <w:rPr>
          <w:rFonts w:ascii="Times New Roman" w:hAnsi="Times New Roman"/>
          <w:i/>
          <w:color w:val="0000FF"/>
          <w:sz w:val="22"/>
          <w:szCs w:val="22"/>
        </w:rPr>
        <w:t>Registrar os riscos no Painel de Controle do Projeto e no Plano do Projeto (Riscos iniciais)</w:t>
      </w:r>
    </w:p>
    <w:p w:rsidRPr="004C723F" w:rsidR="00A5653E" w:rsidP="00A5653E" w:rsidRDefault="00A5653E" w14:paraId="33221FDB" w14:textId="5E2FB567">
      <w:pPr>
        <w:pStyle w:val="Corpodetexto"/>
        <w:spacing w:before="60" w:after="60"/>
        <w:jc w:val="both"/>
        <w:rPr>
          <w:rFonts w:ascii="Times New Roman" w:hAnsi="Times New Roman"/>
          <w:b/>
          <w:bCs/>
          <w:i/>
          <w:color w:val="0000FF"/>
          <w:sz w:val="22"/>
          <w:szCs w:val="22"/>
        </w:rPr>
      </w:pPr>
      <w:r w:rsidRPr="004C723F">
        <w:rPr>
          <w:rFonts w:ascii="Times New Roman" w:hAnsi="Times New Roman"/>
          <w:b/>
          <w:bCs/>
          <w:i/>
          <w:color w:val="0000FF"/>
          <w:sz w:val="22"/>
          <w:szCs w:val="22"/>
        </w:rPr>
        <w:t xml:space="preserve">Os riscos do projeto devem ser acompanhados e atualizados </w:t>
      </w:r>
      <w:r w:rsidRPr="004C723F" w:rsidR="00915B15">
        <w:rPr>
          <w:rFonts w:ascii="Times New Roman" w:hAnsi="Times New Roman"/>
          <w:b/>
          <w:bCs/>
          <w:i/>
          <w:color w:val="0000FF"/>
          <w:sz w:val="22"/>
          <w:szCs w:val="22"/>
        </w:rPr>
        <w:t>periodicamente</w:t>
      </w:r>
      <w:r w:rsidRPr="004C723F">
        <w:rPr>
          <w:rFonts w:ascii="Times New Roman" w:hAnsi="Times New Roman"/>
          <w:b/>
          <w:bCs/>
          <w:i/>
          <w:color w:val="0000FF"/>
          <w:sz w:val="22"/>
          <w:szCs w:val="22"/>
        </w:rPr>
        <w:t>.</w:t>
      </w:r>
    </w:p>
    <w:p w:rsidRPr="004C723F" w:rsidR="00A5653E" w:rsidP="00A5653E" w:rsidRDefault="00E11136" w14:paraId="78D57A63" w14:textId="674F1DF6">
      <w:pPr>
        <w:pStyle w:val="Corpodetexto"/>
        <w:spacing w:before="60" w:after="60"/>
        <w:jc w:val="both"/>
        <w:rPr>
          <w:rFonts w:ascii="Times New Roman" w:hAnsi="Times New Roman"/>
          <w:i/>
          <w:color w:val="0000FF"/>
          <w:sz w:val="22"/>
          <w:szCs w:val="22"/>
        </w:rPr>
      </w:pPr>
      <w:r w:rsidRPr="004C723F">
        <w:rPr>
          <w:rFonts w:ascii="Times New Roman" w:hAnsi="Times New Roman"/>
          <w:b/>
          <w:bCs/>
          <w:i/>
          <w:color w:val="0000FF"/>
          <w:sz w:val="22"/>
          <w:szCs w:val="22"/>
        </w:rPr>
        <w:t>Sugestão</w:t>
      </w:r>
      <w:r w:rsidRPr="004C723F">
        <w:rPr>
          <w:rFonts w:ascii="Times New Roman" w:hAnsi="Times New Roman"/>
          <w:i/>
          <w:color w:val="0000FF"/>
          <w:sz w:val="22"/>
          <w:szCs w:val="22"/>
        </w:rPr>
        <w:t xml:space="preserve">: construir um quadro contendo: o risco, grau de exposição, </w:t>
      </w:r>
      <w:r w:rsidRPr="004C723F" w:rsidR="00915B15">
        <w:rPr>
          <w:rFonts w:ascii="Times New Roman" w:hAnsi="Times New Roman"/>
          <w:i/>
          <w:color w:val="0000FF"/>
          <w:sz w:val="22"/>
          <w:szCs w:val="22"/>
        </w:rPr>
        <w:t>mitigação</w:t>
      </w:r>
      <w:r w:rsidRPr="004C723F">
        <w:rPr>
          <w:rFonts w:ascii="Times New Roman" w:hAnsi="Times New Roman"/>
          <w:i/>
          <w:color w:val="0000FF"/>
          <w:sz w:val="22"/>
          <w:szCs w:val="22"/>
        </w:rPr>
        <w:t xml:space="preserve"> (se necessária, pois depende do grau de exposição</w:t>
      </w:r>
      <w:r w:rsidRPr="004C723F" w:rsidR="00915B15">
        <w:rPr>
          <w:rFonts w:ascii="Times New Roman" w:hAnsi="Times New Roman"/>
          <w:i/>
          <w:color w:val="0000FF"/>
          <w:sz w:val="22"/>
          <w:szCs w:val="22"/>
        </w:rPr>
        <w:t>)</w:t>
      </w:r>
      <w:r w:rsidRPr="004C723F">
        <w:rPr>
          <w:rFonts w:ascii="Times New Roman" w:hAnsi="Times New Roman"/>
          <w:i/>
          <w:color w:val="0000FF"/>
          <w:sz w:val="22"/>
          <w:szCs w:val="22"/>
        </w:rPr>
        <w:t xml:space="preserve"> e </w:t>
      </w:r>
      <w:r w:rsidRPr="004C723F" w:rsidR="00915B15">
        <w:rPr>
          <w:rFonts w:ascii="Times New Roman" w:hAnsi="Times New Roman"/>
          <w:i/>
          <w:color w:val="0000FF"/>
          <w:sz w:val="22"/>
          <w:szCs w:val="22"/>
        </w:rPr>
        <w:t>plano de contingência.</w:t>
      </w:r>
      <w:r w:rsidRPr="004C723F" w:rsidR="00915B15">
        <w:rPr>
          <w:rStyle w:val="Refdenotaderodap"/>
          <w:rFonts w:ascii="Times New Roman" w:hAnsi="Times New Roman"/>
          <w:i/>
          <w:color w:val="0000FF"/>
          <w:sz w:val="22"/>
          <w:szCs w:val="22"/>
        </w:rPr>
        <w:footnoteReference w:id="1"/>
      </w:r>
    </w:p>
    <w:p w:rsidRPr="004C723F" w:rsidR="00AC12EA" w:rsidP="00AC12EA" w:rsidRDefault="00AC12EA" w14:paraId="634DB141" w14:textId="77777777">
      <w:pPr>
        <w:pStyle w:val="Ttulo2"/>
        <w:spacing w:before="120" w:after="120"/>
        <w:rPr>
          <w:rFonts w:ascii="Times New Roman" w:hAnsi="Times New Roman"/>
          <w:sz w:val="22"/>
          <w:szCs w:val="22"/>
        </w:rPr>
      </w:pPr>
      <w:bookmarkStart w:name="_Toc275957118" w:id="33"/>
      <w:bookmarkStart w:name="_Toc275961629" w:id="34"/>
      <w:bookmarkStart w:name="_Toc78901056" w:id="35"/>
      <w:bookmarkStart w:name="_Toc92205935" w:id="36"/>
      <w:bookmarkStart w:name="_Toc92289290" w:id="37"/>
      <w:bookmarkStart w:name="_Toc221373671" w:id="38"/>
      <w:r w:rsidRPr="004C723F">
        <w:rPr>
          <w:rFonts w:ascii="Times New Roman" w:hAnsi="Times New Roman"/>
          <w:sz w:val="22"/>
          <w:szCs w:val="22"/>
        </w:rPr>
        <w:t>Critérios de Replanejamento</w:t>
      </w:r>
      <w:bookmarkEnd w:id="33"/>
      <w:bookmarkEnd w:id="34"/>
      <w:bookmarkEnd w:id="35"/>
      <w:bookmarkEnd w:id="36"/>
      <w:bookmarkEnd w:id="37"/>
      <w:bookmarkEnd w:id="38"/>
    </w:p>
    <w:p w:rsidRPr="004C723F" w:rsidR="00AC12EA" w:rsidP="00AC12EA" w:rsidRDefault="00AC12EA" w14:paraId="36960160" w14:textId="20BF7D2B">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Descrever os critérios de replanejamento que serão utilizados, caso seja necessário realizá-lo no projeto.</w:t>
      </w:r>
    </w:p>
    <w:p w:rsidRPr="004C723F" w:rsidR="00297290" w:rsidP="00297290" w:rsidRDefault="00297290" w14:paraId="25716231" w14:textId="02265954">
      <w:pPr>
        <w:pStyle w:val="InfoBlue"/>
        <w:spacing w:line="240" w:lineRule="auto"/>
        <w:ind w:left="567"/>
        <w:jc w:val="both"/>
        <w:rPr>
          <w:rFonts w:ascii="Times New Roman" w:hAnsi="Times New Roman"/>
          <w:i/>
          <w:iCs/>
          <w:sz w:val="22"/>
          <w:szCs w:val="22"/>
          <w:lang w:val="pt-BR"/>
        </w:rPr>
      </w:pPr>
      <w:r w:rsidRPr="004C723F">
        <w:rPr>
          <w:rFonts w:ascii="Times New Roman" w:hAnsi="Times New Roman"/>
          <w:i/>
          <w:iCs/>
          <w:sz w:val="22"/>
          <w:szCs w:val="22"/>
          <w:lang w:val="pt-BR"/>
        </w:rPr>
        <w:t>Observações</w:t>
      </w:r>
    </w:p>
    <w:p w:rsidRPr="004C723F" w:rsidR="00297290" w:rsidP="00297290" w:rsidRDefault="00297290" w14:paraId="7EF949C6" w14:textId="6D938A84">
      <w:pPr>
        <w:pStyle w:val="Corpodetexto"/>
        <w:numPr>
          <w:ilvl w:val="0"/>
          <w:numId w:val="18"/>
        </w:numPr>
        <w:jc w:val="both"/>
        <w:rPr>
          <w:rFonts w:ascii="Times New Roman" w:hAnsi="Times New Roman"/>
          <w:iCs/>
          <w:color w:val="0000FF"/>
          <w:sz w:val="22"/>
          <w:szCs w:val="22"/>
        </w:rPr>
      </w:pPr>
      <w:r w:rsidRPr="004C723F">
        <w:rPr>
          <w:rFonts w:ascii="Times New Roman" w:hAnsi="Times New Roman"/>
          <w:iCs/>
          <w:color w:val="0000FF"/>
          <w:sz w:val="22"/>
          <w:szCs w:val="22"/>
        </w:rPr>
        <w:t>Fontes de necessidades de replanejamento importantes são os riscos do projeto. por isso é tão importante manter sua gestão de riscos em dia. Os critérios de replanejamento apoiados por riscos, devem identificar quais deles podem causar esse efeito e devem estar alinhados aos planos de mitigação e/ou contingência</w:t>
      </w:r>
    </w:p>
    <w:p w:rsidRPr="004C723F" w:rsidR="00A5653E" w:rsidP="00297290" w:rsidRDefault="00A5653E" w14:paraId="2EC0BC34" w14:textId="7238ED2F">
      <w:pPr>
        <w:pStyle w:val="Corpodetexto"/>
        <w:numPr>
          <w:ilvl w:val="0"/>
          <w:numId w:val="18"/>
        </w:numPr>
        <w:jc w:val="both"/>
        <w:rPr>
          <w:rFonts w:ascii="Times New Roman" w:hAnsi="Times New Roman"/>
          <w:iCs/>
          <w:sz w:val="22"/>
          <w:szCs w:val="22"/>
          <w:lang w:eastAsia="en-US"/>
        </w:rPr>
      </w:pPr>
      <w:r w:rsidRPr="004C723F">
        <w:rPr>
          <w:rFonts w:ascii="Times New Roman" w:hAnsi="Times New Roman"/>
          <w:iCs/>
          <w:color w:val="0000FF"/>
          <w:sz w:val="22"/>
          <w:szCs w:val="22"/>
        </w:rPr>
        <w:t>Os critérios de replanejamento do projeto devem ser acompanhados e atualizados a cada ciclo. E, aplicados, conforme necessidade.</w:t>
      </w:r>
      <w:r w:rsidRPr="004C723F" w:rsidR="00915B15">
        <w:rPr>
          <w:rFonts w:ascii="Times New Roman" w:hAnsi="Times New Roman"/>
          <w:iCs/>
          <w:color w:val="0000FF"/>
          <w:sz w:val="22"/>
          <w:szCs w:val="22"/>
        </w:rPr>
        <w:t xml:space="preserve"> Replanejamentos do projeto ou qualquer outra </w:t>
      </w:r>
      <w:r w:rsidRPr="004C723F" w:rsidR="00537110">
        <w:rPr>
          <w:rFonts w:ascii="Times New Roman" w:hAnsi="Times New Roman"/>
          <w:iCs/>
          <w:color w:val="0000FF"/>
          <w:sz w:val="22"/>
          <w:szCs w:val="22"/>
        </w:rPr>
        <w:t>alteração</w:t>
      </w:r>
      <w:r w:rsidRPr="004C723F" w:rsidR="00915B15">
        <w:rPr>
          <w:rFonts w:ascii="Times New Roman" w:hAnsi="Times New Roman"/>
          <w:iCs/>
          <w:color w:val="0000FF"/>
          <w:sz w:val="22"/>
          <w:szCs w:val="22"/>
        </w:rPr>
        <w:t xml:space="preserve"> causa o versionamento deste documento.</w:t>
      </w:r>
    </w:p>
    <w:p w:rsidRPr="004C723F" w:rsidR="003A64B4" w:rsidP="003A64B4" w:rsidRDefault="003F7EB2" w14:paraId="47E9208F" w14:textId="2266E19C">
      <w:pPr>
        <w:pStyle w:val="Ttulo1"/>
        <w:spacing w:before="360" w:after="240"/>
        <w:ind w:left="357" w:hanging="357"/>
        <w:jc w:val="both"/>
        <w:rPr>
          <w:rFonts w:ascii="Times New Roman" w:hAnsi="Times New Roman"/>
          <w:sz w:val="22"/>
          <w:szCs w:val="22"/>
        </w:rPr>
      </w:pPr>
      <w:bookmarkStart w:name="_Toc221373672" w:id="39"/>
      <w:r w:rsidRPr="004C723F">
        <w:rPr>
          <w:rFonts w:ascii="Times New Roman" w:hAnsi="Times New Roman"/>
          <w:sz w:val="22"/>
          <w:szCs w:val="22"/>
        </w:rPr>
        <w:t xml:space="preserve">PROCESSO </w:t>
      </w:r>
      <w:r w:rsidRPr="004C723F" w:rsidR="003A64B4">
        <w:rPr>
          <w:rFonts w:ascii="Times New Roman" w:hAnsi="Times New Roman"/>
          <w:sz w:val="22"/>
          <w:szCs w:val="22"/>
        </w:rPr>
        <w:t>DE DESENVOLVIMENTO DE SOFTWARE</w:t>
      </w:r>
      <w:bookmarkEnd w:id="39"/>
    </w:p>
    <w:p w:rsidRPr="004C723F" w:rsidR="00915B15" w:rsidP="00297290" w:rsidRDefault="00C7443E" w14:paraId="1FE392BB" w14:textId="3FC9B537">
      <w:pPr>
        <w:pStyle w:val="InfoBlue"/>
        <w:spacing w:line="240" w:lineRule="auto"/>
        <w:ind w:left="357"/>
        <w:jc w:val="both"/>
        <w:rPr>
          <w:rFonts w:ascii="Times New Roman" w:hAnsi="Times New Roman"/>
          <w:i/>
          <w:iCs/>
          <w:sz w:val="22"/>
          <w:szCs w:val="22"/>
          <w:lang w:val="pt-BR"/>
        </w:rPr>
      </w:pPr>
      <w:r w:rsidRPr="004C723F">
        <w:rPr>
          <w:rFonts w:ascii="Times New Roman" w:hAnsi="Times New Roman"/>
          <w:i/>
          <w:iCs/>
          <w:sz w:val="22"/>
          <w:szCs w:val="22"/>
          <w:lang w:val="pt-BR"/>
        </w:rPr>
        <w:t>[Nesta seção devem estar registradas as decisões da equipe quanto à metodologia de desenvolvimento de software a ser utilizada</w:t>
      </w:r>
      <w:r w:rsidRPr="004C723F" w:rsidR="009E6E63">
        <w:rPr>
          <w:rFonts w:ascii="Times New Roman" w:hAnsi="Times New Roman"/>
          <w:i/>
          <w:iCs/>
          <w:sz w:val="22"/>
          <w:szCs w:val="22"/>
          <w:lang w:val="pt-BR"/>
        </w:rPr>
        <w:t>, com base no SCRUM e XP.</w:t>
      </w:r>
    </w:p>
    <w:p w:rsidRPr="004C723F" w:rsidR="00915B15" w:rsidP="00915B15" w:rsidRDefault="00915B15" w14:paraId="2082935A" w14:textId="0B7C37E9">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Observações:</w:t>
      </w:r>
    </w:p>
    <w:p w:rsidRPr="004C723F" w:rsidR="00C7443E" w:rsidP="00915B15" w:rsidRDefault="00C7443E" w14:paraId="185D5242" w14:textId="2EDE4826">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 xml:space="preserve">Cabe destacar aqui que, não é intenção desta seção ser definitiva ou prescritiva, mas, sim, orientadora. </w:t>
      </w:r>
    </w:p>
    <w:p w:rsidRPr="004C723F" w:rsidR="00CD16AD" w:rsidP="00915B15" w:rsidRDefault="00C7443E" w14:paraId="1401A43E" w14:textId="77777777">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Também, não é objetivo desta seção ser detalhista e, sim, objetiva e resumida, de forma que a equipe possa utilizá-la como um guia.</w:t>
      </w:r>
    </w:p>
    <w:p w:rsidRPr="004C723F" w:rsidR="00C7443E" w:rsidP="00915B15" w:rsidRDefault="007F170A" w14:paraId="5306B881" w14:textId="0CF01345">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 xml:space="preserve">Deve-se </w:t>
      </w:r>
      <w:r w:rsidRPr="004C723F" w:rsidR="00CD16AD">
        <w:rPr>
          <w:rFonts w:ascii="Times New Roman" w:hAnsi="Times New Roman"/>
          <w:i/>
          <w:iCs/>
          <w:sz w:val="22"/>
          <w:szCs w:val="22"/>
          <w:lang w:val="pt-BR"/>
        </w:rPr>
        <w:t>também, apresenta</w:t>
      </w:r>
      <w:r w:rsidRPr="004C723F" w:rsidR="009E6E63">
        <w:rPr>
          <w:rFonts w:ascii="Times New Roman" w:hAnsi="Times New Roman"/>
          <w:i/>
          <w:iCs/>
          <w:sz w:val="22"/>
          <w:szCs w:val="22"/>
          <w:lang w:val="pt-BR"/>
        </w:rPr>
        <w:t>r</w:t>
      </w:r>
      <w:r w:rsidRPr="004C723F" w:rsidR="00CD16AD">
        <w:rPr>
          <w:rFonts w:ascii="Times New Roman" w:hAnsi="Times New Roman"/>
          <w:i/>
          <w:iCs/>
          <w:sz w:val="22"/>
          <w:szCs w:val="22"/>
          <w:lang w:val="pt-BR"/>
        </w:rPr>
        <w:t xml:space="preserve"> um diagrama ilustrando o fluxo de trabalho a ser realizado.</w:t>
      </w:r>
    </w:p>
    <w:p w:rsidRPr="004C723F" w:rsidR="00915B15" w:rsidP="00915B15" w:rsidRDefault="00915B15" w14:paraId="163FD10B" w14:textId="77777777">
      <w:pPr>
        <w:pStyle w:val="InfoBlue"/>
        <w:numPr>
          <w:ilvl w:val="0"/>
          <w:numId w:val="14"/>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Mas principalmente, esta seção deve estar alinhada ao que foi descrito e justificado na seção 2.1</w:t>
      </w:r>
    </w:p>
    <w:p w:rsidR="00744AEA" w:rsidP="00DB62E9" w:rsidRDefault="00A812C5" w14:paraId="1903F2D1" w14:textId="1D53155C">
      <w:pPr>
        <w:pStyle w:val="InfoBlue"/>
        <w:spacing w:line="240" w:lineRule="auto"/>
        <w:ind w:left="0"/>
        <w:jc w:val="both"/>
        <w:rPr>
          <w:rFonts w:ascii="Times New Roman" w:hAnsi="Times New Roman"/>
          <w:i/>
          <w:iCs/>
          <w:color w:val="C00000"/>
          <w:sz w:val="22"/>
          <w:szCs w:val="22"/>
          <w:lang w:val="pt-BR"/>
        </w:rPr>
      </w:pPr>
      <w:r w:rsidRPr="004C723F">
        <w:rPr>
          <w:rFonts w:ascii="Times New Roman" w:hAnsi="Times New Roman"/>
          <w:i/>
          <w:iCs/>
          <w:color w:val="C00000"/>
          <w:sz w:val="22"/>
          <w:szCs w:val="22"/>
          <w:lang w:val="pt-BR"/>
        </w:rPr>
        <w:t xml:space="preserve">Lembrando que processo é um conjunto de atividades logicamente encadeadas, contendo início/fim, consomem </w:t>
      </w:r>
      <w:r w:rsidR="00537110">
        <w:rPr>
          <w:rFonts w:ascii="Times New Roman" w:hAnsi="Times New Roman"/>
          <w:i/>
          <w:iCs/>
          <w:color w:val="C00000"/>
          <w:sz w:val="22"/>
          <w:szCs w:val="22"/>
          <w:lang w:val="pt-BR"/>
        </w:rPr>
        <w:t>recursos</w:t>
      </w:r>
      <w:r w:rsidRPr="004C723F">
        <w:rPr>
          <w:rFonts w:ascii="Times New Roman" w:hAnsi="Times New Roman"/>
          <w:i/>
          <w:iCs/>
          <w:color w:val="C00000"/>
          <w:sz w:val="22"/>
          <w:szCs w:val="22"/>
          <w:lang w:val="pt-BR"/>
        </w:rPr>
        <w:t>, geram resultados e possuem designações de responsabilidades (pelo menos papeis envolvidos).</w:t>
      </w:r>
    </w:p>
    <w:p w:rsidRPr="00537110" w:rsidR="00537110" w:rsidP="00537110" w:rsidRDefault="00537110" w14:paraId="69B0B533" w14:textId="77777777">
      <w:pPr>
        <w:pStyle w:val="Corpodetexto"/>
        <w:rPr>
          <w:lang w:eastAsia="en-US"/>
        </w:rPr>
      </w:pPr>
    </w:p>
    <w:p w:rsidRPr="004C723F" w:rsidR="003E13AE" w:rsidP="003E13AE" w:rsidRDefault="00F40E69" w14:paraId="314EA214" w14:textId="5A5D38D7">
      <w:pPr>
        <w:pStyle w:val="Ttulo1"/>
        <w:spacing w:before="360" w:after="240"/>
        <w:ind w:left="357" w:hanging="357"/>
        <w:jc w:val="both"/>
        <w:rPr>
          <w:rFonts w:ascii="Times New Roman" w:hAnsi="Times New Roman"/>
          <w:sz w:val="22"/>
          <w:szCs w:val="22"/>
        </w:rPr>
      </w:pPr>
      <w:bookmarkStart w:name="_Toc221373673" w:id="40"/>
      <w:r w:rsidRPr="004C723F">
        <w:rPr>
          <w:rFonts w:ascii="Times New Roman" w:hAnsi="Times New Roman"/>
          <w:sz w:val="22"/>
          <w:szCs w:val="22"/>
        </w:rPr>
        <w:t>DECLARAÇÃO DE ESCOPO DO PROJETO</w:t>
      </w:r>
      <w:bookmarkEnd w:id="40"/>
    </w:p>
    <w:p w:rsidRPr="004C723F" w:rsidR="00705618" w:rsidP="00705618" w:rsidRDefault="00705618" w14:paraId="7740734F" w14:textId="77777777">
      <w:pPr>
        <w:pStyle w:val="Ttulo2"/>
        <w:rPr>
          <w:rFonts w:ascii="Times New Roman" w:hAnsi="Times New Roman"/>
          <w:sz w:val="22"/>
          <w:szCs w:val="22"/>
        </w:rPr>
      </w:pPr>
      <w:bookmarkStart w:name="_Toc165470073" w:id="41"/>
      <w:bookmarkStart w:name="_Toc221373674" w:id="42"/>
      <w:r w:rsidRPr="004C723F">
        <w:rPr>
          <w:rFonts w:ascii="Times New Roman" w:hAnsi="Times New Roman"/>
          <w:sz w:val="22"/>
          <w:szCs w:val="22"/>
        </w:rPr>
        <w:t>Backlog do produto</w:t>
      </w:r>
      <w:bookmarkEnd w:id="41"/>
      <w:bookmarkEnd w:id="42"/>
    </w:p>
    <w:p w:rsidRPr="004C723F" w:rsidR="00705618" w:rsidP="00705618" w:rsidRDefault="00705618" w14:paraId="7E94A40B" w14:textId="77777777">
      <w:pPr>
        <w:pStyle w:val="InfoBlue"/>
        <w:spacing w:line="240" w:lineRule="auto"/>
        <w:ind w:left="432"/>
        <w:jc w:val="both"/>
        <w:rPr>
          <w:rFonts w:ascii="Times New Roman" w:hAnsi="Times New Roman"/>
          <w:i/>
          <w:iCs/>
          <w:sz w:val="22"/>
          <w:szCs w:val="22"/>
          <w:lang w:val="pt-BR"/>
        </w:rPr>
      </w:pPr>
      <w:r w:rsidRPr="004C723F">
        <w:rPr>
          <w:rFonts w:ascii="Times New Roman" w:hAnsi="Times New Roman"/>
          <w:i/>
          <w:iCs/>
          <w:sz w:val="22"/>
          <w:szCs w:val="22"/>
          <w:lang w:val="pt-BR"/>
        </w:rPr>
        <w:t>Forneça o backlog do produto:</w:t>
      </w:r>
    </w:p>
    <w:p w:rsidRPr="004C723F" w:rsidR="00705618" w:rsidP="00705618" w:rsidRDefault="00705618" w14:paraId="27662E10" w14:textId="77777777">
      <w:pPr>
        <w:pStyle w:val="InfoBlue"/>
        <w:numPr>
          <w:ilvl w:val="0"/>
          <w:numId w:val="19"/>
        </w:numPr>
        <w:spacing w:line="240" w:lineRule="auto"/>
        <w:jc w:val="both"/>
        <w:rPr>
          <w:rFonts w:ascii="Times New Roman" w:hAnsi="Times New Roman"/>
          <w:i/>
          <w:iCs/>
          <w:color w:val="00B050"/>
          <w:sz w:val="22"/>
          <w:szCs w:val="22"/>
          <w:lang w:val="pt-BR"/>
        </w:rPr>
      </w:pPr>
      <w:r w:rsidRPr="004C723F">
        <w:rPr>
          <w:rFonts w:ascii="Times New Roman" w:hAnsi="Times New Roman"/>
          <w:i/>
          <w:iCs/>
          <w:sz w:val="22"/>
          <w:szCs w:val="22"/>
          <w:lang w:val="pt-BR"/>
        </w:rPr>
        <w:t>Sugiro as tabelas, dos itens a seguir organizadas em perfis, cenários, contendo cada um deles, os requisitos obrigatórios (MUST), e desejáveis (</w:t>
      </w:r>
      <w:proofErr w:type="spellStart"/>
      <w:r w:rsidRPr="004C723F">
        <w:rPr>
          <w:rFonts w:ascii="Times New Roman" w:hAnsi="Times New Roman"/>
          <w:i/>
          <w:iCs/>
          <w:sz w:val="22"/>
          <w:szCs w:val="22"/>
          <w:lang w:val="pt-BR"/>
        </w:rPr>
        <w:t>Should</w:t>
      </w:r>
      <w:proofErr w:type="spellEnd"/>
      <w:r w:rsidRPr="004C723F">
        <w:rPr>
          <w:rFonts w:ascii="Times New Roman" w:hAnsi="Times New Roman"/>
          <w:i/>
          <w:iCs/>
          <w:sz w:val="22"/>
          <w:szCs w:val="22"/>
          <w:lang w:val="pt-BR"/>
        </w:rPr>
        <w:t xml:space="preserve"> ou </w:t>
      </w:r>
      <w:proofErr w:type="spellStart"/>
      <w:r w:rsidRPr="004C723F">
        <w:rPr>
          <w:rFonts w:ascii="Times New Roman" w:hAnsi="Times New Roman"/>
          <w:i/>
          <w:iCs/>
          <w:sz w:val="22"/>
          <w:szCs w:val="22"/>
          <w:lang w:val="pt-BR"/>
        </w:rPr>
        <w:t>Could</w:t>
      </w:r>
      <w:proofErr w:type="spellEnd"/>
      <w:r w:rsidRPr="004C723F">
        <w:rPr>
          <w:rFonts w:ascii="Times New Roman" w:hAnsi="Times New Roman"/>
          <w:i/>
          <w:iCs/>
          <w:sz w:val="22"/>
          <w:szCs w:val="22"/>
          <w:lang w:val="pt-BR"/>
        </w:rPr>
        <w:t xml:space="preserve">). </w:t>
      </w:r>
      <w:r w:rsidRPr="004C723F">
        <w:rPr>
          <w:rFonts w:ascii="Times New Roman" w:hAnsi="Times New Roman"/>
          <w:i/>
          <w:iCs/>
          <w:color w:val="00B050"/>
          <w:sz w:val="22"/>
          <w:szCs w:val="22"/>
          <w:lang w:val="pt-BR"/>
        </w:rPr>
        <w:t xml:space="preserve">As tabelas que se seguem são sugestões mínimas. Assim sendo elas podem ser modificadas/adaptadas pela equipe de acordo com as necessidades de cada desenvolvimento, desde que justificadas. </w:t>
      </w:r>
    </w:p>
    <w:p w:rsidRPr="004C723F" w:rsidR="00705618" w:rsidP="00705618" w:rsidRDefault="00705618" w14:paraId="1601DD3A" w14:textId="77777777">
      <w:pPr>
        <w:pStyle w:val="InfoBlue"/>
        <w:numPr>
          <w:ilvl w:val="0"/>
          <w:numId w:val="19"/>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Defina o que cada uma dessas classes representa para o software em desenvolvimento que justifique sua classificação (visão da equipe a ser validada pelo P.O.)</w:t>
      </w:r>
    </w:p>
    <w:p w:rsidRPr="004C723F" w:rsidR="00705618" w:rsidP="00705618" w:rsidRDefault="00705618" w14:paraId="6090C380" w14:textId="5FD7E7FC">
      <w:pPr>
        <w:pStyle w:val="InfoBlue"/>
        <w:numPr>
          <w:ilvl w:val="0"/>
          <w:numId w:val="19"/>
        </w:numPr>
        <w:spacing w:line="240" w:lineRule="auto"/>
        <w:jc w:val="both"/>
        <w:rPr>
          <w:rFonts w:ascii="Times New Roman" w:hAnsi="Times New Roman"/>
          <w:i/>
          <w:iCs/>
          <w:sz w:val="22"/>
          <w:szCs w:val="22"/>
          <w:lang w:val="pt-BR"/>
        </w:rPr>
      </w:pPr>
      <w:r w:rsidRPr="004C723F">
        <w:rPr>
          <w:rFonts w:ascii="Times New Roman" w:hAnsi="Times New Roman"/>
          <w:i/>
          <w:iCs/>
          <w:sz w:val="22"/>
          <w:szCs w:val="22"/>
          <w:lang w:val="pt-BR"/>
        </w:rPr>
        <w:t>Identifique a forma de obtenção do requisito (</w:t>
      </w:r>
      <w:proofErr w:type="spellStart"/>
      <w:r w:rsidRPr="004C723F">
        <w:rPr>
          <w:rFonts w:ascii="Times New Roman" w:hAnsi="Times New Roman"/>
          <w:i/>
          <w:iCs/>
          <w:sz w:val="22"/>
          <w:szCs w:val="22"/>
          <w:lang w:val="pt-BR"/>
        </w:rPr>
        <w:t>elicitação</w:t>
      </w:r>
      <w:proofErr w:type="spellEnd"/>
      <w:r w:rsidRPr="004C723F">
        <w:rPr>
          <w:rFonts w:ascii="Times New Roman" w:hAnsi="Times New Roman"/>
          <w:i/>
          <w:iCs/>
          <w:sz w:val="22"/>
          <w:szCs w:val="22"/>
          <w:lang w:val="pt-BR"/>
        </w:rPr>
        <w:t>): brainstorm, entrevistas, questionário</w:t>
      </w:r>
      <w:r w:rsidR="00537110">
        <w:rPr>
          <w:rFonts w:ascii="Times New Roman" w:hAnsi="Times New Roman"/>
          <w:i/>
          <w:iCs/>
          <w:sz w:val="22"/>
          <w:szCs w:val="22"/>
          <w:lang w:val="pt-BR"/>
        </w:rPr>
        <w:t>s</w:t>
      </w:r>
      <w:r w:rsidRPr="004C723F">
        <w:rPr>
          <w:rFonts w:ascii="Times New Roman" w:hAnsi="Times New Roman"/>
          <w:i/>
          <w:iCs/>
          <w:sz w:val="22"/>
          <w:szCs w:val="22"/>
          <w:lang w:val="pt-BR"/>
        </w:rPr>
        <w:t xml:space="preserve"> etc.</w:t>
      </w:r>
    </w:p>
    <w:p w:rsidRPr="004C723F" w:rsidR="00705618" w:rsidP="00705618" w:rsidRDefault="00705618" w14:paraId="65985DC2" w14:textId="77777777">
      <w:pPr>
        <w:pStyle w:val="Ttulo2"/>
        <w:rPr>
          <w:rFonts w:ascii="Times New Roman" w:hAnsi="Times New Roman"/>
          <w:sz w:val="22"/>
          <w:szCs w:val="22"/>
        </w:rPr>
      </w:pPr>
      <w:bookmarkStart w:name="_Toc165470074" w:id="43"/>
      <w:bookmarkStart w:name="_Toc221373675" w:id="44"/>
      <w:r w:rsidRPr="004C723F">
        <w:rPr>
          <w:rFonts w:ascii="Times New Roman" w:hAnsi="Times New Roman"/>
          <w:sz w:val="22"/>
          <w:szCs w:val="22"/>
        </w:rPr>
        <w:t>Perfis</w:t>
      </w:r>
      <w:bookmarkEnd w:id="43"/>
      <w:bookmarkEnd w:id="44"/>
    </w:p>
    <w:p w:rsidRPr="004C723F" w:rsidR="00705618" w:rsidP="00705618" w:rsidRDefault="00705618" w14:paraId="2151CABF" w14:textId="77777777">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 xml:space="preserve">Perfis de acesso ao sistema de software podem ser importantes para identificar funcionalidades disponíveis de acordo com tais perfis. Neste sentido eles precisam ser identificados para, mais tarde, serem tratados as limitações de cada um deles. Além disso, é importante, ao cadastrar usuários que tenham permissões de acesso diferenciadas, que elas também sejam identificadas. Para isso é sugerida a seguinte tabela. </w:t>
      </w:r>
    </w:p>
    <w:p w:rsidRPr="004C723F" w:rsidR="00705618" w:rsidP="00705618" w:rsidRDefault="00705618" w14:paraId="59DBD11C" w14:textId="55F4F304">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Tabela : Perfis de acesso</w:t>
      </w:r>
    </w:p>
    <w:tbl>
      <w:tblPr>
        <w:tblStyle w:val="Tabelacomgrade"/>
        <w:tblW w:w="0" w:type="auto"/>
        <w:tblLook w:val="04A0" w:firstRow="1" w:lastRow="0" w:firstColumn="1" w:lastColumn="0" w:noHBand="0" w:noVBand="1"/>
      </w:tblPr>
      <w:tblGrid>
        <w:gridCol w:w="846"/>
        <w:gridCol w:w="2268"/>
        <w:gridCol w:w="3647"/>
        <w:gridCol w:w="2254"/>
      </w:tblGrid>
      <w:tr w:rsidRPr="004C723F" w:rsidR="00705618" w:rsidTr="007515E4" w14:paraId="10633955" w14:textId="77777777">
        <w:tc>
          <w:tcPr>
            <w:tcW w:w="846" w:type="dxa"/>
          </w:tcPr>
          <w:p w:rsidRPr="004C723F" w:rsidR="00705618" w:rsidP="00640B25" w:rsidRDefault="00705618" w14:paraId="60F20333"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w:t>
            </w:r>
          </w:p>
        </w:tc>
        <w:tc>
          <w:tcPr>
            <w:tcW w:w="2268" w:type="dxa"/>
          </w:tcPr>
          <w:p w:rsidRPr="004C723F" w:rsidR="00705618" w:rsidP="00640B25" w:rsidRDefault="00705618" w14:paraId="3F71A82C"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Nome do perfil</w:t>
            </w:r>
          </w:p>
        </w:tc>
        <w:tc>
          <w:tcPr>
            <w:tcW w:w="3647" w:type="dxa"/>
          </w:tcPr>
          <w:p w:rsidRPr="004C723F" w:rsidR="00705618" w:rsidP="00640B25" w:rsidRDefault="00705618" w14:paraId="064D885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Características do perfil</w:t>
            </w:r>
          </w:p>
        </w:tc>
        <w:tc>
          <w:tcPr>
            <w:tcW w:w="2254" w:type="dxa"/>
          </w:tcPr>
          <w:p w:rsidRPr="004C723F" w:rsidR="00705618" w:rsidP="00640B25" w:rsidRDefault="00705618" w14:paraId="67750C3C"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Permissões de acesso</w:t>
            </w:r>
          </w:p>
        </w:tc>
      </w:tr>
      <w:tr w:rsidRPr="007515E4" w:rsidR="00705618" w:rsidTr="007515E4" w14:paraId="5D4453CC" w14:textId="77777777">
        <w:tc>
          <w:tcPr>
            <w:tcW w:w="846" w:type="dxa"/>
          </w:tcPr>
          <w:p w:rsidRPr="007515E4" w:rsidR="00705618" w:rsidP="00640B25" w:rsidRDefault="00705618" w14:paraId="499B3C0F" w14:textId="77777777">
            <w:pPr>
              <w:pStyle w:val="InfoBlue"/>
              <w:spacing w:line="240" w:lineRule="auto"/>
              <w:ind w:left="0"/>
              <w:jc w:val="both"/>
              <w:rPr>
                <w:rFonts w:ascii="Times New Roman" w:hAnsi="Times New Roman"/>
              </w:rPr>
            </w:pPr>
            <w:r w:rsidRPr="007515E4">
              <w:rPr>
                <w:rFonts w:ascii="Times New Roman" w:hAnsi="Times New Roman"/>
                <w:i/>
                <w:iCs/>
                <w:lang w:val="pt-BR"/>
              </w:rPr>
              <w:t>&lt;1&gt;</w:t>
            </w:r>
          </w:p>
        </w:tc>
        <w:tc>
          <w:tcPr>
            <w:tcW w:w="2268" w:type="dxa"/>
          </w:tcPr>
          <w:p w:rsidRPr="007515E4" w:rsidR="00705618" w:rsidP="00640B25" w:rsidRDefault="00705618" w14:paraId="635BDE8B" w14:textId="47BE9084">
            <w:pPr>
              <w:pStyle w:val="InfoBlue"/>
              <w:spacing w:line="240" w:lineRule="auto"/>
              <w:ind w:left="0"/>
              <w:jc w:val="both"/>
              <w:rPr>
                <w:rFonts w:ascii="Times New Roman" w:hAnsi="Times New Roman"/>
                <w:i/>
                <w:iCs/>
                <w:lang w:val="pt-BR"/>
              </w:rPr>
            </w:pPr>
            <w:r w:rsidRPr="007515E4">
              <w:rPr>
                <w:rFonts w:ascii="Times New Roman" w:hAnsi="Times New Roman"/>
                <w:i/>
                <w:iCs/>
                <w:lang w:val="pt-BR"/>
              </w:rPr>
              <w:t>&lt;ex</w:t>
            </w:r>
            <w:r w:rsidRPr="007515E4" w:rsidR="007515E4">
              <w:rPr>
                <w:rFonts w:ascii="Times New Roman" w:hAnsi="Times New Roman"/>
                <w:i/>
                <w:iCs/>
                <w:lang w:val="pt-BR"/>
              </w:rPr>
              <w:t>.:</w:t>
            </w:r>
            <w:r w:rsidRPr="007515E4">
              <w:rPr>
                <w:rFonts w:ascii="Times New Roman" w:hAnsi="Times New Roman"/>
                <w:i/>
                <w:iCs/>
                <w:lang w:val="pt-BR"/>
              </w:rPr>
              <w:t xml:space="preserve"> Administrador</w:t>
            </w:r>
            <w:r w:rsidRPr="007515E4" w:rsidR="007515E4">
              <w:rPr>
                <w:rFonts w:ascii="Times New Roman" w:hAnsi="Times New Roman"/>
                <w:i/>
                <w:iCs/>
                <w:lang w:val="pt-BR"/>
              </w:rPr>
              <w:t>&gt;</w:t>
            </w:r>
          </w:p>
        </w:tc>
        <w:tc>
          <w:tcPr>
            <w:tcW w:w="3647" w:type="dxa"/>
          </w:tcPr>
          <w:p w:rsidRPr="007515E4" w:rsidR="00705618" w:rsidP="00640B25" w:rsidRDefault="00705618" w14:paraId="56756531" w14:textId="77777777">
            <w:pPr>
              <w:pStyle w:val="InfoBlue"/>
              <w:spacing w:line="240" w:lineRule="auto"/>
              <w:ind w:left="0"/>
              <w:jc w:val="both"/>
              <w:rPr>
                <w:rFonts w:ascii="Times New Roman" w:hAnsi="Times New Roman"/>
                <w:i/>
                <w:iCs/>
                <w:lang w:val="pt-BR"/>
              </w:rPr>
            </w:pPr>
            <w:proofErr w:type="spellStart"/>
            <w:r w:rsidRPr="007515E4">
              <w:rPr>
                <w:rFonts w:ascii="Times New Roman" w:hAnsi="Times New Roman"/>
                <w:i/>
                <w:iCs/>
                <w:lang w:val="pt-BR"/>
              </w:rPr>
              <w:t>Reponsável</w:t>
            </w:r>
            <w:proofErr w:type="spellEnd"/>
            <w:r w:rsidRPr="007515E4">
              <w:rPr>
                <w:rFonts w:ascii="Times New Roman" w:hAnsi="Times New Roman"/>
                <w:i/>
                <w:iCs/>
                <w:lang w:val="pt-BR"/>
              </w:rPr>
              <w:t xml:space="preserve"> por manter os perfis de acesso da aplicação, criar novos usuários, alterar usuários já existentes, ou excluir usuários (Manter usuários)</w:t>
            </w:r>
          </w:p>
        </w:tc>
        <w:tc>
          <w:tcPr>
            <w:tcW w:w="2254" w:type="dxa"/>
          </w:tcPr>
          <w:p w:rsidRPr="007515E4" w:rsidR="00705618" w:rsidP="00640B25" w:rsidRDefault="00705618" w14:paraId="70B7FBD0" w14:textId="77777777">
            <w:pPr>
              <w:pStyle w:val="InfoBlue"/>
              <w:spacing w:line="240" w:lineRule="auto"/>
              <w:ind w:left="0"/>
              <w:jc w:val="both"/>
              <w:rPr>
                <w:rFonts w:ascii="Times New Roman" w:hAnsi="Times New Roman"/>
                <w:i/>
                <w:iCs/>
                <w:lang w:val="pt-BR"/>
              </w:rPr>
            </w:pPr>
            <w:r w:rsidRPr="007515E4">
              <w:rPr>
                <w:rFonts w:ascii="Times New Roman" w:hAnsi="Times New Roman"/>
                <w:i/>
                <w:iCs/>
                <w:lang w:val="pt-BR"/>
              </w:rPr>
              <w:t>Descrever suscintamente as permissões de acesso</w:t>
            </w:r>
          </w:p>
        </w:tc>
      </w:tr>
    </w:tbl>
    <w:p w:rsidRPr="004C723F" w:rsidR="00705618" w:rsidP="00705618" w:rsidRDefault="00705618" w14:paraId="214F8EE8" w14:textId="77777777">
      <w:pPr>
        <w:pStyle w:val="InfoBlue"/>
        <w:spacing w:line="240" w:lineRule="auto"/>
        <w:ind w:left="0"/>
        <w:jc w:val="both"/>
        <w:rPr>
          <w:rFonts w:ascii="Times New Roman" w:hAnsi="Times New Roman"/>
          <w:i/>
          <w:iCs/>
          <w:sz w:val="22"/>
          <w:szCs w:val="22"/>
          <w:lang w:val="pt-BR"/>
        </w:rPr>
      </w:pPr>
    </w:p>
    <w:p w:rsidRPr="004C723F" w:rsidR="00705618" w:rsidP="00705618" w:rsidRDefault="00705618" w14:paraId="042A0CF0" w14:textId="77777777">
      <w:pPr>
        <w:pStyle w:val="InfoBlue"/>
        <w:spacing w:line="240" w:lineRule="auto"/>
        <w:ind w:left="0"/>
        <w:jc w:val="both"/>
        <w:rPr>
          <w:rFonts w:ascii="Times New Roman" w:hAnsi="Times New Roman"/>
          <w:i/>
          <w:iCs/>
          <w:sz w:val="22"/>
          <w:szCs w:val="22"/>
          <w:lang w:val="pt-BR"/>
        </w:rPr>
      </w:pPr>
      <w:r w:rsidRPr="004C723F">
        <w:rPr>
          <w:rFonts w:ascii="Times New Roman" w:hAnsi="Times New Roman"/>
          <w:i/>
          <w:iCs/>
          <w:sz w:val="22"/>
          <w:szCs w:val="22"/>
          <w:lang w:val="pt-BR"/>
        </w:rPr>
        <w:t xml:space="preserve">Perfis diferentes podem usar técnicas diferentes para a </w:t>
      </w:r>
      <w:proofErr w:type="spellStart"/>
      <w:r w:rsidRPr="004C723F">
        <w:rPr>
          <w:rFonts w:ascii="Times New Roman" w:hAnsi="Times New Roman"/>
          <w:i/>
          <w:iCs/>
          <w:sz w:val="22"/>
          <w:szCs w:val="22"/>
          <w:lang w:val="pt-BR"/>
        </w:rPr>
        <w:t>elicitação</w:t>
      </w:r>
      <w:proofErr w:type="spellEnd"/>
      <w:r w:rsidRPr="004C723F">
        <w:rPr>
          <w:rFonts w:ascii="Times New Roman" w:hAnsi="Times New Roman"/>
          <w:i/>
          <w:iCs/>
          <w:sz w:val="22"/>
          <w:szCs w:val="22"/>
          <w:lang w:val="pt-BR"/>
        </w:rPr>
        <w:t xml:space="preserve"> dos requisitos. Descreva e justifique como parte deste item, qual(</w:t>
      </w:r>
      <w:proofErr w:type="spellStart"/>
      <w:r w:rsidRPr="004C723F">
        <w:rPr>
          <w:rFonts w:ascii="Times New Roman" w:hAnsi="Times New Roman"/>
          <w:i/>
          <w:iCs/>
          <w:sz w:val="22"/>
          <w:szCs w:val="22"/>
          <w:lang w:val="pt-BR"/>
        </w:rPr>
        <w:t>is</w:t>
      </w:r>
      <w:proofErr w:type="spellEnd"/>
      <w:r w:rsidRPr="004C723F">
        <w:rPr>
          <w:rFonts w:ascii="Times New Roman" w:hAnsi="Times New Roman"/>
          <w:i/>
          <w:iCs/>
          <w:sz w:val="22"/>
          <w:szCs w:val="22"/>
          <w:lang w:val="pt-BR"/>
        </w:rPr>
        <w:t xml:space="preserve">) técnicas de </w:t>
      </w:r>
      <w:proofErr w:type="spellStart"/>
      <w:r w:rsidRPr="004C723F">
        <w:rPr>
          <w:rFonts w:ascii="Times New Roman" w:hAnsi="Times New Roman"/>
          <w:i/>
          <w:iCs/>
          <w:sz w:val="22"/>
          <w:szCs w:val="22"/>
          <w:lang w:val="pt-BR"/>
        </w:rPr>
        <w:t>elicitação</w:t>
      </w:r>
      <w:proofErr w:type="spellEnd"/>
      <w:r w:rsidRPr="004C723F">
        <w:rPr>
          <w:rFonts w:ascii="Times New Roman" w:hAnsi="Times New Roman"/>
          <w:i/>
          <w:iCs/>
          <w:sz w:val="22"/>
          <w:szCs w:val="22"/>
          <w:lang w:val="pt-BR"/>
        </w:rPr>
        <w:t xml:space="preserve"> serão usadas (criem tabelas para isso).</w:t>
      </w:r>
    </w:p>
    <w:p w:rsidRPr="004C723F" w:rsidR="00705618" w:rsidP="00705618" w:rsidRDefault="00705618" w14:paraId="77B90765" w14:textId="77777777">
      <w:pPr>
        <w:pStyle w:val="Ttulo2"/>
        <w:rPr>
          <w:rFonts w:ascii="Times New Roman" w:hAnsi="Times New Roman"/>
          <w:sz w:val="22"/>
          <w:szCs w:val="22"/>
        </w:rPr>
      </w:pPr>
      <w:bookmarkStart w:name="_Toc165470075" w:id="45"/>
      <w:bookmarkStart w:name="_Toc221373676" w:id="46"/>
      <w:r w:rsidRPr="004C723F">
        <w:rPr>
          <w:rFonts w:ascii="Times New Roman" w:hAnsi="Times New Roman"/>
          <w:sz w:val="22"/>
          <w:szCs w:val="22"/>
        </w:rPr>
        <w:t>Cenários</w:t>
      </w:r>
      <w:bookmarkEnd w:id="45"/>
      <w:bookmarkEnd w:id="46"/>
    </w:p>
    <w:p w:rsidRPr="004C723F" w:rsidR="00705618" w:rsidP="00705618" w:rsidRDefault="00705618" w14:paraId="72895718" w14:textId="22F43D2F">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Tabela : Cenários funcionais</w:t>
      </w:r>
    </w:p>
    <w:tbl>
      <w:tblPr>
        <w:tblStyle w:val="Tabelacomgrade"/>
        <w:tblW w:w="0" w:type="auto"/>
        <w:jc w:val="center"/>
        <w:tblLook w:val="04A0" w:firstRow="1" w:lastRow="0" w:firstColumn="1" w:lastColumn="0" w:noHBand="0" w:noVBand="1"/>
      </w:tblPr>
      <w:tblGrid>
        <w:gridCol w:w="2122"/>
        <w:gridCol w:w="2693"/>
        <w:gridCol w:w="1843"/>
      </w:tblGrid>
      <w:tr w:rsidRPr="004C723F" w:rsidR="00705618" w:rsidTr="00640B25" w14:paraId="21482862" w14:textId="77777777">
        <w:trPr>
          <w:jc w:val="center"/>
        </w:trPr>
        <w:tc>
          <w:tcPr>
            <w:tcW w:w="6658" w:type="dxa"/>
            <w:gridSpan w:val="3"/>
          </w:tcPr>
          <w:p w:rsidRPr="004C723F" w:rsidR="00705618" w:rsidP="00640B25" w:rsidRDefault="00705618" w14:paraId="19DF2982" w14:textId="77777777">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Sistema: xxx – Cenários funcionais</w:t>
            </w:r>
          </w:p>
        </w:tc>
      </w:tr>
      <w:tr w:rsidRPr="004C723F" w:rsidR="00705618" w:rsidTr="00640B25" w14:paraId="2202027F" w14:textId="77777777">
        <w:trPr>
          <w:jc w:val="center"/>
        </w:trPr>
        <w:tc>
          <w:tcPr>
            <w:tcW w:w="2122" w:type="dxa"/>
          </w:tcPr>
          <w:p w:rsidRPr="004C723F" w:rsidR="00705618" w:rsidP="00640B25" w:rsidRDefault="00705618" w14:paraId="68420E5E" w14:textId="77777777">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Numeração do cenário</w:t>
            </w:r>
          </w:p>
        </w:tc>
        <w:tc>
          <w:tcPr>
            <w:tcW w:w="2693" w:type="dxa"/>
          </w:tcPr>
          <w:p w:rsidRPr="004C723F" w:rsidR="00705618" w:rsidP="00640B25" w:rsidRDefault="00705618" w14:paraId="492E1306" w14:textId="77777777">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Nome do cenário</w:t>
            </w:r>
          </w:p>
        </w:tc>
        <w:tc>
          <w:tcPr>
            <w:tcW w:w="1843" w:type="dxa"/>
          </w:tcPr>
          <w:p w:rsidRPr="004C723F" w:rsidR="00705618" w:rsidP="00640B25" w:rsidRDefault="00705618" w14:paraId="079CB615" w14:textId="77777777">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Sprints</w:t>
            </w:r>
          </w:p>
        </w:tc>
      </w:tr>
      <w:tr w:rsidRPr="004C723F" w:rsidR="00705618" w:rsidTr="00640B25" w14:paraId="16BAC8D5" w14:textId="77777777">
        <w:trPr>
          <w:jc w:val="center"/>
        </w:trPr>
        <w:tc>
          <w:tcPr>
            <w:tcW w:w="2122" w:type="dxa"/>
          </w:tcPr>
          <w:p w:rsidRPr="004C723F" w:rsidR="00705618" w:rsidP="00640B25" w:rsidRDefault="00705618" w14:paraId="422684D3" w14:textId="77777777">
            <w:pPr>
              <w:pStyle w:val="Corpodetexto"/>
              <w:jc w:val="center"/>
              <w:rPr>
                <w:rFonts w:ascii="Times New Roman" w:hAnsi="Times New Roman"/>
                <w:sz w:val="22"/>
                <w:szCs w:val="22"/>
                <w:lang w:eastAsia="en-US"/>
              </w:rPr>
            </w:pPr>
          </w:p>
        </w:tc>
        <w:tc>
          <w:tcPr>
            <w:tcW w:w="2693" w:type="dxa"/>
          </w:tcPr>
          <w:p w:rsidRPr="004C723F" w:rsidR="00705618" w:rsidP="00640B25" w:rsidRDefault="00705618" w14:paraId="5AC25F74" w14:textId="77777777">
            <w:pPr>
              <w:pStyle w:val="Corpodetexto"/>
              <w:jc w:val="center"/>
              <w:rPr>
                <w:rFonts w:ascii="Times New Roman" w:hAnsi="Times New Roman"/>
                <w:sz w:val="22"/>
                <w:szCs w:val="22"/>
                <w:lang w:eastAsia="en-US"/>
              </w:rPr>
            </w:pPr>
          </w:p>
        </w:tc>
        <w:tc>
          <w:tcPr>
            <w:tcW w:w="1843" w:type="dxa"/>
          </w:tcPr>
          <w:p w:rsidRPr="004C723F" w:rsidR="00705618" w:rsidP="00640B25" w:rsidRDefault="00705618" w14:paraId="6DD4C5F2" w14:textId="77777777">
            <w:pPr>
              <w:pStyle w:val="Corpodetexto"/>
              <w:jc w:val="center"/>
              <w:rPr>
                <w:rFonts w:ascii="Times New Roman" w:hAnsi="Times New Roman"/>
                <w:sz w:val="22"/>
                <w:szCs w:val="22"/>
                <w:lang w:eastAsia="en-US"/>
              </w:rPr>
            </w:pPr>
          </w:p>
        </w:tc>
      </w:tr>
    </w:tbl>
    <w:p w:rsidRPr="004C723F" w:rsidR="00705618" w:rsidP="00705618" w:rsidRDefault="00705618" w14:paraId="16B746DC" w14:textId="77777777">
      <w:pPr>
        <w:pStyle w:val="Corpodetexto"/>
        <w:jc w:val="center"/>
        <w:rPr>
          <w:rFonts w:ascii="Times New Roman" w:hAnsi="Times New Roman"/>
          <w:sz w:val="22"/>
          <w:szCs w:val="22"/>
          <w:lang w:eastAsia="en-US"/>
        </w:rPr>
      </w:pPr>
    </w:p>
    <w:p w:rsidRPr="007515E4" w:rsidR="00705618" w:rsidP="007515E4" w:rsidRDefault="00705618" w14:paraId="0FC98882" w14:textId="32713C0D">
      <w:pPr>
        <w:pStyle w:val="InfoBlue"/>
        <w:spacing w:line="240" w:lineRule="auto"/>
        <w:ind w:left="0"/>
        <w:jc w:val="both"/>
        <w:rPr>
          <w:rFonts w:ascii="Times New Roman" w:hAnsi="Times New Roman"/>
          <w:i/>
          <w:iCs/>
          <w:sz w:val="22"/>
          <w:szCs w:val="22"/>
          <w:lang w:val="pt-BR"/>
        </w:rPr>
        <w:sectPr w:rsidRPr="007515E4" w:rsidR="00705618" w:rsidSect="0010142A">
          <w:headerReference w:type="even" r:id="rId35"/>
          <w:headerReference w:type="default" r:id="rId36"/>
          <w:footerReference w:type="even" r:id="rId37"/>
          <w:footerReference w:type="default" r:id="rId38"/>
          <w:headerReference w:type="first" r:id="rId39"/>
          <w:footerReference w:type="first" r:id="rId40"/>
          <w:footnotePr>
            <w:pos w:val="beneathText"/>
          </w:footnotePr>
          <w:pgSz w:w="11905" w:h="16837" w:orient="portrait"/>
          <w:pgMar w:top="1440" w:right="1440" w:bottom="1440" w:left="1440" w:header="720" w:footer="720" w:gutter="0"/>
          <w:cols w:space="720"/>
          <w:docGrid w:linePitch="326"/>
        </w:sectPr>
      </w:pPr>
      <w:r w:rsidRPr="004C723F">
        <w:rPr>
          <w:rFonts w:ascii="Times New Roman" w:hAnsi="Times New Roman"/>
          <w:i/>
          <w:iCs/>
          <w:sz w:val="22"/>
          <w:szCs w:val="22"/>
          <w:lang w:val="pt-BR"/>
        </w:rPr>
        <w:t>Alternativamente/ ou adicionalmente pode ser usado um mapa hierárquico para representar os cenários e suas Sprints e itens do backlog relacionados</w:t>
      </w:r>
      <w:bookmarkStart w:name="_Toc165470076" w:id="47"/>
      <w:r w:rsidR="007515E4">
        <w:rPr>
          <w:rFonts w:ascii="Times New Roman" w:hAnsi="Times New Roman"/>
          <w:i/>
          <w:iCs/>
          <w:sz w:val="22"/>
          <w:szCs w:val="22"/>
          <w:lang w:val="pt-BR"/>
        </w:rPr>
        <w:t xml:space="preserve"> (ex.: mapas conceituais).</w:t>
      </w:r>
    </w:p>
    <w:p w:rsidRPr="004C723F" w:rsidR="00705618" w:rsidP="00705618" w:rsidRDefault="00F40E69" w14:paraId="4656925F" w14:textId="50820EA3">
      <w:pPr>
        <w:pStyle w:val="Ttulo2"/>
        <w:rPr>
          <w:rFonts w:ascii="Times New Roman" w:hAnsi="Times New Roman"/>
          <w:sz w:val="22"/>
          <w:szCs w:val="22"/>
        </w:rPr>
      </w:pPr>
      <w:bookmarkStart w:name="_Toc221373677" w:id="48"/>
      <w:r w:rsidRPr="004C723F">
        <w:rPr>
          <w:rFonts w:ascii="Times New Roman" w:hAnsi="Times New Roman"/>
          <w:sz w:val="22"/>
          <w:szCs w:val="22"/>
        </w:rPr>
        <w:t xml:space="preserve">Tabela de </w:t>
      </w:r>
      <w:r w:rsidRPr="004C723F" w:rsidR="00705618">
        <w:rPr>
          <w:rFonts w:ascii="Times New Roman" w:hAnsi="Times New Roman"/>
          <w:sz w:val="22"/>
          <w:szCs w:val="22"/>
        </w:rPr>
        <w:t>Backlog do produto</w:t>
      </w:r>
      <w:bookmarkEnd w:id="47"/>
      <w:bookmarkEnd w:id="48"/>
    </w:p>
    <w:p w:rsidRPr="004C723F" w:rsidR="00705618" w:rsidP="00705618" w:rsidRDefault="00705618" w14:paraId="023A1C29" w14:textId="0EDC0081">
      <w:pPr>
        <w:pStyle w:val="Corpodetexto"/>
        <w:jc w:val="center"/>
        <w:rPr>
          <w:rFonts w:ascii="Times New Roman" w:hAnsi="Times New Roman"/>
          <w:sz w:val="22"/>
          <w:szCs w:val="22"/>
          <w:lang w:eastAsia="en-US"/>
        </w:rPr>
      </w:pPr>
      <w:r w:rsidRPr="004C723F">
        <w:rPr>
          <w:rFonts w:ascii="Times New Roman" w:hAnsi="Times New Roman"/>
          <w:sz w:val="22"/>
          <w:szCs w:val="22"/>
          <w:lang w:eastAsia="en-US"/>
        </w:rPr>
        <w:t>Tabela : Backlog do produto</w:t>
      </w:r>
    </w:p>
    <w:tbl>
      <w:tblPr>
        <w:tblStyle w:val="Tabelacomgrade"/>
        <w:tblW w:w="14879" w:type="dxa"/>
        <w:tblLook w:val="04A0" w:firstRow="1" w:lastRow="0" w:firstColumn="1" w:lastColumn="0" w:noHBand="0" w:noVBand="1"/>
      </w:tblPr>
      <w:tblGrid>
        <w:gridCol w:w="1230"/>
        <w:gridCol w:w="812"/>
        <w:gridCol w:w="1010"/>
        <w:gridCol w:w="2390"/>
        <w:gridCol w:w="2117"/>
        <w:gridCol w:w="3379"/>
        <w:gridCol w:w="3941"/>
      </w:tblGrid>
      <w:tr w:rsidRPr="004C723F" w:rsidR="00705618" w:rsidTr="00F40E69" w14:paraId="7412B8FE" w14:textId="77777777">
        <w:tc>
          <w:tcPr>
            <w:tcW w:w="10910" w:type="dxa"/>
            <w:gridSpan w:val="6"/>
          </w:tcPr>
          <w:p w:rsidRPr="004C723F" w:rsidR="00705618" w:rsidP="00640B25" w:rsidRDefault="00705618" w14:paraId="0A56F59D" w14:textId="77777777">
            <w:pPr>
              <w:pStyle w:val="Corpodetexto"/>
              <w:jc w:val="center"/>
              <w:rPr>
                <w:rFonts w:ascii="Times New Roman" w:hAnsi="Times New Roman"/>
                <w:b/>
                <w:bCs/>
                <w:sz w:val="22"/>
                <w:szCs w:val="22"/>
                <w:lang w:eastAsia="en-US"/>
              </w:rPr>
            </w:pPr>
            <w:r w:rsidRPr="004C723F">
              <w:rPr>
                <w:rFonts w:ascii="Times New Roman" w:hAnsi="Times New Roman"/>
                <w:b/>
                <w:bCs/>
                <w:sz w:val="22"/>
                <w:szCs w:val="22"/>
                <w:lang w:eastAsia="en-US"/>
              </w:rPr>
              <w:t xml:space="preserve">Sistema: </w:t>
            </w:r>
            <w:proofErr w:type="spellStart"/>
            <w:r w:rsidRPr="004C723F">
              <w:rPr>
                <w:rFonts w:ascii="Times New Roman" w:hAnsi="Times New Roman"/>
                <w:b/>
                <w:bCs/>
                <w:sz w:val="22"/>
                <w:szCs w:val="22"/>
                <w:lang w:eastAsia="en-US"/>
              </w:rPr>
              <w:t>xxxx</w:t>
            </w:r>
            <w:proofErr w:type="spellEnd"/>
            <w:r w:rsidRPr="004C723F">
              <w:rPr>
                <w:rFonts w:ascii="Times New Roman" w:hAnsi="Times New Roman"/>
                <w:b/>
                <w:bCs/>
                <w:sz w:val="22"/>
                <w:szCs w:val="22"/>
                <w:lang w:eastAsia="en-US"/>
              </w:rPr>
              <w:t xml:space="preserve"> – Backlog do produto</w:t>
            </w:r>
          </w:p>
        </w:tc>
        <w:tc>
          <w:tcPr>
            <w:tcW w:w="3969" w:type="dxa"/>
          </w:tcPr>
          <w:p w:rsidRPr="004C723F" w:rsidR="00705618" w:rsidP="00640B25" w:rsidRDefault="00705618" w14:paraId="45193BAA" w14:textId="77777777">
            <w:pPr>
              <w:pStyle w:val="Corpodetexto"/>
              <w:jc w:val="center"/>
              <w:rPr>
                <w:rFonts w:ascii="Times New Roman" w:hAnsi="Times New Roman"/>
                <w:b/>
                <w:bCs/>
                <w:sz w:val="22"/>
                <w:szCs w:val="22"/>
                <w:lang w:eastAsia="en-US"/>
              </w:rPr>
            </w:pPr>
          </w:p>
        </w:tc>
      </w:tr>
      <w:tr w:rsidRPr="004C723F" w:rsidR="00705618" w:rsidTr="00F40E69" w14:paraId="5E082882" w14:textId="77777777">
        <w:tc>
          <w:tcPr>
            <w:tcW w:w="1156" w:type="dxa"/>
          </w:tcPr>
          <w:p w:rsidRPr="004C723F" w:rsidR="00705618" w:rsidP="00640B25" w:rsidRDefault="00705618" w14:paraId="0D4FED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Numeração</w:t>
            </w:r>
          </w:p>
          <w:p w:rsidRPr="004C723F" w:rsidR="00705618" w:rsidP="00640B25" w:rsidRDefault="00705618" w14:paraId="4E6278CF"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(Cenário / requisito)</w:t>
            </w:r>
          </w:p>
        </w:tc>
        <w:tc>
          <w:tcPr>
            <w:tcW w:w="814" w:type="dxa"/>
          </w:tcPr>
          <w:p w:rsidRPr="004C723F" w:rsidR="00705618" w:rsidP="00640B25" w:rsidRDefault="00705618" w14:paraId="32C184E7"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Sprint</w:t>
            </w:r>
          </w:p>
        </w:tc>
        <w:tc>
          <w:tcPr>
            <w:tcW w:w="1010" w:type="dxa"/>
          </w:tcPr>
          <w:p w:rsidRPr="004C723F" w:rsidR="00705618" w:rsidP="00640B25" w:rsidRDefault="00705618" w14:paraId="4514546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Nome do requisito</w:t>
            </w:r>
          </w:p>
        </w:tc>
        <w:tc>
          <w:tcPr>
            <w:tcW w:w="2402" w:type="dxa"/>
          </w:tcPr>
          <w:p w:rsidRPr="004C723F" w:rsidR="00705618" w:rsidP="00640B25" w:rsidRDefault="00705618" w14:paraId="37F5EB80" w14:textId="77777777">
            <w:pPr>
              <w:pStyle w:val="Corpodetexto"/>
              <w:rPr>
                <w:rFonts w:ascii="Times New Roman" w:hAnsi="Times New Roman"/>
                <w:sz w:val="22"/>
                <w:szCs w:val="22"/>
                <w:lang w:eastAsia="en-US"/>
              </w:rPr>
            </w:pPr>
            <w:proofErr w:type="spellStart"/>
            <w:r w:rsidRPr="004C723F">
              <w:rPr>
                <w:rFonts w:ascii="Times New Roman" w:hAnsi="Times New Roman"/>
                <w:sz w:val="22"/>
                <w:szCs w:val="22"/>
                <w:lang w:eastAsia="en-US"/>
              </w:rPr>
              <w:t>Tripo</w:t>
            </w:r>
            <w:proofErr w:type="spellEnd"/>
            <w:r w:rsidRPr="004C723F">
              <w:rPr>
                <w:rFonts w:ascii="Times New Roman" w:hAnsi="Times New Roman"/>
                <w:sz w:val="22"/>
                <w:szCs w:val="22"/>
                <w:lang w:eastAsia="en-US"/>
              </w:rPr>
              <w:t xml:space="preserve"> de requisito</w:t>
            </w:r>
          </w:p>
          <w:p w:rsidRPr="004C723F" w:rsidR="00705618" w:rsidP="00640B25" w:rsidRDefault="00705618" w14:paraId="7058544E"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(Funcional / não funcional)</w:t>
            </w:r>
          </w:p>
        </w:tc>
        <w:tc>
          <w:tcPr>
            <w:tcW w:w="2126" w:type="dxa"/>
          </w:tcPr>
          <w:p w:rsidRPr="004C723F" w:rsidR="00705618" w:rsidP="00640B25" w:rsidRDefault="00705618" w14:paraId="07A72721"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Priorização do requisito</w:t>
            </w:r>
          </w:p>
          <w:p w:rsidRPr="004C723F" w:rsidR="00705618" w:rsidP="00640B25" w:rsidRDefault="00705618" w14:paraId="3294DAF5"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 xml:space="preserve">Must, </w:t>
            </w:r>
            <w:proofErr w:type="spellStart"/>
            <w:r w:rsidRPr="004C723F">
              <w:rPr>
                <w:rFonts w:ascii="Times New Roman" w:hAnsi="Times New Roman"/>
                <w:sz w:val="22"/>
                <w:szCs w:val="22"/>
                <w:lang w:eastAsia="en-US"/>
              </w:rPr>
              <w:t>Should</w:t>
            </w:r>
            <w:proofErr w:type="spellEnd"/>
            <w:r w:rsidRPr="004C723F">
              <w:rPr>
                <w:rFonts w:ascii="Times New Roman" w:hAnsi="Times New Roman"/>
                <w:sz w:val="22"/>
                <w:szCs w:val="22"/>
                <w:lang w:eastAsia="en-US"/>
              </w:rPr>
              <w:t xml:space="preserve">, </w:t>
            </w:r>
            <w:proofErr w:type="spellStart"/>
            <w:r w:rsidRPr="004C723F">
              <w:rPr>
                <w:rFonts w:ascii="Times New Roman" w:hAnsi="Times New Roman"/>
                <w:sz w:val="22"/>
                <w:szCs w:val="22"/>
                <w:lang w:eastAsia="en-US"/>
              </w:rPr>
              <w:t>Could</w:t>
            </w:r>
            <w:proofErr w:type="spellEnd"/>
          </w:p>
        </w:tc>
        <w:tc>
          <w:tcPr>
            <w:tcW w:w="3402" w:type="dxa"/>
          </w:tcPr>
          <w:p w:rsidRPr="004C723F" w:rsidR="00705618" w:rsidP="00640B25" w:rsidRDefault="00705618" w14:paraId="13A0A4CD" w14:textId="77777777">
            <w:pPr>
              <w:pStyle w:val="Corpodetexto"/>
              <w:rPr>
                <w:rFonts w:ascii="Times New Roman" w:hAnsi="Times New Roman"/>
                <w:sz w:val="22"/>
                <w:szCs w:val="22"/>
                <w:lang w:eastAsia="en-US"/>
              </w:rPr>
            </w:pPr>
            <w:r w:rsidRPr="004C723F">
              <w:rPr>
                <w:rFonts w:ascii="Times New Roman" w:hAnsi="Times New Roman"/>
                <w:sz w:val="22"/>
                <w:szCs w:val="22"/>
                <w:lang w:eastAsia="en-US"/>
              </w:rPr>
              <w:t>Descrição suscinta do requisito</w:t>
            </w:r>
          </w:p>
        </w:tc>
        <w:tc>
          <w:tcPr>
            <w:tcW w:w="3969" w:type="dxa"/>
          </w:tcPr>
          <w:p w:rsidRPr="004C723F" w:rsidR="00705618" w:rsidP="00640B25" w:rsidRDefault="00705618" w14:paraId="14DEFE01" w14:textId="77777777">
            <w:pPr>
              <w:pStyle w:val="Corpodetexto"/>
              <w:rPr>
                <w:rFonts w:ascii="Times New Roman" w:hAnsi="Times New Roman"/>
                <w:sz w:val="22"/>
                <w:szCs w:val="22"/>
                <w:lang w:eastAsia="en-US"/>
              </w:rPr>
            </w:pPr>
            <w:proofErr w:type="spellStart"/>
            <w:r w:rsidRPr="004C723F">
              <w:rPr>
                <w:rFonts w:ascii="Times New Roman" w:hAnsi="Times New Roman"/>
                <w:b/>
                <w:bCs/>
                <w:sz w:val="22"/>
                <w:szCs w:val="22"/>
                <w:lang w:eastAsia="en-US"/>
              </w:rPr>
              <w:t>User</w:t>
            </w:r>
            <w:proofErr w:type="spellEnd"/>
            <w:r w:rsidRPr="004C723F">
              <w:rPr>
                <w:rFonts w:ascii="Times New Roman" w:hAnsi="Times New Roman"/>
                <w:b/>
                <w:bCs/>
                <w:sz w:val="22"/>
                <w:szCs w:val="22"/>
                <w:lang w:eastAsia="en-US"/>
              </w:rPr>
              <w:t xml:space="preserve"> histories (U.S.) associadas</w:t>
            </w:r>
          </w:p>
          <w:p w:rsidRPr="004C723F" w:rsidR="00705618" w:rsidP="00640B25" w:rsidRDefault="00705618" w14:paraId="49C32250" w14:textId="77777777">
            <w:pPr>
              <w:pStyle w:val="Corpodetexto"/>
              <w:rPr>
                <w:rFonts w:ascii="Times New Roman" w:hAnsi="Times New Roman"/>
                <w:b/>
                <w:bCs/>
                <w:sz w:val="22"/>
                <w:szCs w:val="22"/>
                <w:lang w:eastAsia="en-US"/>
              </w:rPr>
            </w:pPr>
            <w:proofErr w:type="spellStart"/>
            <w:r w:rsidRPr="004C723F">
              <w:rPr>
                <w:rFonts w:ascii="Times New Roman" w:hAnsi="Times New Roman"/>
                <w:sz w:val="22"/>
                <w:szCs w:val="22"/>
                <w:lang w:eastAsia="en-US"/>
              </w:rPr>
              <w:t>Identifque</w:t>
            </w:r>
            <w:proofErr w:type="spellEnd"/>
            <w:r w:rsidRPr="004C723F">
              <w:rPr>
                <w:rFonts w:ascii="Times New Roman" w:hAnsi="Times New Roman"/>
                <w:sz w:val="22"/>
                <w:szCs w:val="22"/>
                <w:lang w:eastAsia="en-US"/>
              </w:rPr>
              <w:t xml:space="preserve"> as U.S. associadas ao requisito</w:t>
            </w:r>
          </w:p>
        </w:tc>
      </w:tr>
      <w:tr w:rsidRPr="004C723F" w:rsidR="00705618" w:rsidTr="00F40E69" w14:paraId="1D9876EB" w14:textId="77777777">
        <w:tc>
          <w:tcPr>
            <w:tcW w:w="1156" w:type="dxa"/>
          </w:tcPr>
          <w:p w:rsidRPr="007515E4" w:rsidR="00705618" w:rsidP="00640B25" w:rsidRDefault="00705618" w14:paraId="7A06EE12" w14:textId="77777777">
            <w:pPr>
              <w:pStyle w:val="Corpodetexto"/>
              <w:rPr>
                <w:rFonts w:ascii="Times New Roman" w:hAnsi="Times New Roman"/>
                <w:sz w:val="20"/>
                <w:lang w:eastAsia="en-US"/>
              </w:rPr>
            </w:pPr>
          </w:p>
        </w:tc>
        <w:tc>
          <w:tcPr>
            <w:tcW w:w="814" w:type="dxa"/>
          </w:tcPr>
          <w:p w:rsidRPr="007515E4" w:rsidR="00705618" w:rsidP="00640B25" w:rsidRDefault="00705618" w14:paraId="76E8297D" w14:textId="77777777">
            <w:pPr>
              <w:pStyle w:val="Corpodetexto"/>
              <w:rPr>
                <w:rFonts w:ascii="Times New Roman" w:hAnsi="Times New Roman"/>
                <w:sz w:val="20"/>
                <w:lang w:eastAsia="en-US"/>
              </w:rPr>
            </w:pPr>
          </w:p>
        </w:tc>
        <w:tc>
          <w:tcPr>
            <w:tcW w:w="1010" w:type="dxa"/>
          </w:tcPr>
          <w:p w:rsidRPr="007515E4" w:rsidR="00705618" w:rsidP="00640B25" w:rsidRDefault="00705618" w14:paraId="438C917A" w14:textId="77777777">
            <w:pPr>
              <w:pStyle w:val="Corpodetexto"/>
              <w:rPr>
                <w:rFonts w:ascii="Times New Roman" w:hAnsi="Times New Roman"/>
                <w:sz w:val="20"/>
                <w:lang w:eastAsia="en-US"/>
              </w:rPr>
            </w:pPr>
          </w:p>
        </w:tc>
        <w:tc>
          <w:tcPr>
            <w:tcW w:w="2402" w:type="dxa"/>
          </w:tcPr>
          <w:p w:rsidRPr="007515E4" w:rsidR="00705618" w:rsidP="00640B25" w:rsidRDefault="00705618" w14:paraId="02B5D2E9" w14:textId="77777777">
            <w:pPr>
              <w:pStyle w:val="Corpodetexto"/>
              <w:rPr>
                <w:rFonts w:ascii="Times New Roman" w:hAnsi="Times New Roman"/>
                <w:sz w:val="20"/>
                <w:lang w:eastAsia="en-US"/>
              </w:rPr>
            </w:pPr>
          </w:p>
        </w:tc>
        <w:tc>
          <w:tcPr>
            <w:tcW w:w="2126" w:type="dxa"/>
          </w:tcPr>
          <w:p w:rsidRPr="007515E4" w:rsidR="00705618" w:rsidP="00640B25" w:rsidRDefault="00705618" w14:paraId="1468E31A" w14:textId="77777777">
            <w:pPr>
              <w:pStyle w:val="Corpodetexto"/>
              <w:rPr>
                <w:rFonts w:ascii="Times New Roman" w:hAnsi="Times New Roman"/>
                <w:sz w:val="20"/>
                <w:lang w:eastAsia="en-US"/>
              </w:rPr>
            </w:pPr>
          </w:p>
        </w:tc>
        <w:tc>
          <w:tcPr>
            <w:tcW w:w="3402" w:type="dxa"/>
          </w:tcPr>
          <w:p w:rsidRPr="007515E4" w:rsidR="00705618" w:rsidP="00640B25" w:rsidRDefault="00705618" w14:paraId="16DD279B" w14:textId="77777777">
            <w:pPr>
              <w:pStyle w:val="Corpodetexto"/>
              <w:rPr>
                <w:rFonts w:ascii="Times New Roman" w:hAnsi="Times New Roman"/>
                <w:sz w:val="20"/>
                <w:lang w:eastAsia="en-US"/>
              </w:rPr>
            </w:pPr>
          </w:p>
        </w:tc>
        <w:tc>
          <w:tcPr>
            <w:tcW w:w="3969" w:type="dxa"/>
          </w:tcPr>
          <w:p w:rsidRPr="007515E4" w:rsidR="00705618" w:rsidP="00640B25" w:rsidRDefault="00705618" w14:paraId="3D45108B" w14:textId="77777777">
            <w:pPr>
              <w:pStyle w:val="Corpodetexto"/>
              <w:rPr>
                <w:rFonts w:ascii="Times New Roman" w:hAnsi="Times New Roman"/>
                <w:sz w:val="20"/>
                <w:lang w:eastAsia="en-US"/>
              </w:rPr>
            </w:pPr>
          </w:p>
        </w:tc>
      </w:tr>
      <w:tr w:rsidRPr="004C723F" w:rsidR="00705618" w:rsidTr="00F40E69" w14:paraId="2971122C" w14:textId="77777777">
        <w:tc>
          <w:tcPr>
            <w:tcW w:w="1156" w:type="dxa"/>
          </w:tcPr>
          <w:p w:rsidRPr="007515E4" w:rsidR="00705618" w:rsidP="00640B25" w:rsidRDefault="00705618" w14:paraId="7D16E7B7" w14:textId="77777777">
            <w:pPr>
              <w:pStyle w:val="Corpodetexto"/>
              <w:rPr>
                <w:rFonts w:ascii="Times New Roman" w:hAnsi="Times New Roman"/>
                <w:sz w:val="20"/>
                <w:lang w:eastAsia="en-US"/>
              </w:rPr>
            </w:pPr>
          </w:p>
        </w:tc>
        <w:tc>
          <w:tcPr>
            <w:tcW w:w="814" w:type="dxa"/>
          </w:tcPr>
          <w:p w:rsidRPr="007515E4" w:rsidR="00705618" w:rsidP="00640B25" w:rsidRDefault="00705618" w14:paraId="72C44938" w14:textId="77777777">
            <w:pPr>
              <w:pStyle w:val="Corpodetexto"/>
              <w:rPr>
                <w:rFonts w:ascii="Times New Roman" w:hAnsi="Times New Roman"/>
                <w:sz w:val="20"/>
                <w:lang w:eastAsia="en-US"/>
              </w:rPr>
            </w:pPr>
          </w:p>
        </w:tc>
        <w:tc>
          <w:tcPr>
            <w:tcW w:w="1010" w:type="dxa"/>
          </w:tcPr>
          <w:p w:rsidRPr="007515E4" w:rsidR="00705618" w:rsidP="00640B25" w:rsidRDefault="00705618" w14:paraId="6F39DF34" w14:textId="77777777">
            <w:pPr>
              <w:pStyle w:val="Corpodetexto"/>
              <w:rPr>
                <w:rFonts w:ascii="Times New Roman" w:hAnsi="Times New Roman"/>
                <w:sz w:val="20"/>
                <w:lang w:eastAsia="en-US"/>
              </w:rPr>
            </w:pPr>
          </w:p>
        </w:tc>
        <w:tc>
          <w:tcPr>
            <w:tcW w:w="2402" w:type="dxa"/>
          </w:tcPr>
          <w:p w:rsidRPr="007515E4" w:rsidR="00705618" w:rsidP="00640B25" w:rsidRDefault="00705618" w14:paraId="1A34C375" w14:textId="77777777">
            <w:pPr>
              <w:pStyle w:val="Corpodetexto"/>
              <w:rPr>
                <w:rFonts w:ascii="Times New Roman" w:hAnsi="Times New Roman"/>
                <w:sz w:val="20"/>
                <w:lang w:eastAsia="en-US"/>
              </w:rPr>
            </w:pPr>
          </w:p>
        </w:tc>
        <w:tc>
          <w:tcPr>
            <w:tcW w:w="2126" w:type="dxa"/>
          </w:tcPr>
          <w:p w:rsidRPr="007515E4" w:rsidR="00705618" w:rsidP="00640B25" w:rsidRDefault="00705618" w14:paraId="753B12D4" w14:textId="77777777">
            <w:pPr>
              <w:pStyle w:val="Corpodetexto"/>
              <w:rPr>
                <w:rFonts w:ascii="Times New Roman" w:hAnsi="Times New Roman"/>
                <w:sz w:val="20"/>
                <w:lang w:eastAsia="en-US"/>
              </w:rPr>
            </w:pPr>
          </w:p>
        </w:tc>
        <w:tc>
          <w:tcPr>
            <w:tcW w:w="3402" w:type="dxa"/>
          </w:tcPr>
          <w:p w:rsidRPr="007515E4" w:rsidR="00705618" w:rsidP="00640B25" w:rsidRDefault="00705618" w14:paraId="764E391C" w14:textId="77777777">
            <w:pPr>
              <w:pStyle w:val="Corpodetexto"/>
              <w:rPr>
                <w:rFonts w:ascii="Times New Roman" w:hAnsi="Times New Roman"/>
                <w:sz w:val="20"/>
                <w:lang w:eastAsia="en-US"/>
              </w:rPr>
            </w:pPr>
          </w:p>
        </w:tc>
        <w:tc>
          <w:tcPr>
            <w:tcW w:w="3969" w:type="dxa"/>
          </w:tcPr>
          <w:p w:rsidRPr="007515E4" w:rsidR="00705618" w:rsidP="00640B25" w:rsidRDefault="00705618" w14:paraId="31F1EF2B" w14:textId="77777777">
            <w:pPr>
              <w:pStyle w:val="Corpodetexto"/>
              <w:rPr>
                <w:rFonts w:ascii="Times New Roman" w:hAnsi="Times New Roman"/>
                <w:sz w:val="20"/>
                <w:lang w:eastAsia="en-US"/>
              </w:rPr>
            </w:pPr>
          </w:p>
        </w:tc>
      </w:tr>
      <w:tr w:rsidRPr="004C723F" w:rsidR="00705618" w:rsidTr="00F40E69" w14:paraId="7DCB88B2" w14:textId="77777777">
        <w:tc>
          <w:tcPr>
            <w:tcW w:w="1156" w:type="dxa"/>
          </w:tcPr>
          <w:p w:rsidRPr="007515E4" w:rsidR="00705618" w:rsidP="00640B25" w:rsidRDefault="00705618" w14:paraId="71D2FBBF" w14:textId="77777777">
            <w:pPr>
              <w:pStyle w:val="Corpodetexto"/>
              <w:rPr>
                <w:rFonts w:ascii="Times New Roman" w:hAnsi="Times New Roman"/>
                <w:sz w:val="20"/>
                <w:lang w:eastAsia="en-US"/>
              </w:rPr>
            </w:pPr>
          </w:p>
        </w:tc>
        <w:tc>
          <w:tcPr>
            <w:tcW w:w="814" w:type="dxa"/>
          </w:tcPr>
          <w:p w:rsidRPr="007515E4" w:rsidR="00705618" w:rsidP="00640B25" w:rsidRDefault="00705618" w14:paraId="4610BF74" w14:textId="77777777">
            <w:pPr>
              <w:pStyle w:val="Corpodetexto"/>
              <w:rPr>
                <w:rFonts w:ascii="Times New Roman" w:hAnsi="Times New Roman"/>
                <w:sz w:val="20"/>
                <w:lang w:eastAsia="en-US"/>
              </w:rPr>
            </w:pPr>
          </w:p>
        </w:tc>
        <w:tc>
          <w:tcPr>
            <w:tcW w:w="1010" w:type="dxa"/>
          </w:tcPr>
          <w:p w:rsidRPr="007515E4" w:rsidR="00705618" w:rsidP="00640B25" w:rsidRDefault="00705618" w14:paraId="0B8DA2BB" w14:textId="77777777">
            <w:pPr>
              <w:pStyle w:val="Corpodetexto"/>
              <w:rPr>
                <w:rFonts w:ascii="Times New Roman" w:hAnsi="Times New Roman"/>
                <w:sz w:val="20"/>
                <w:lang w:eastAsia="en-US"/>
              </w:rPr>
            </w:pPr>
          </w:p>
        </w:tc>
        <w:tc>
          <w:tcPr>
            <w:tcW w:w="2402" w:type="dxa"/>
          </w:tcPr>
          <w:p w:rsidRPr="007515E4" w:rsidR="00705618" w:rsidP="00640B25" w:rsidRDefault="00705618" w14:paraId="53A88E63" w14:textId="77777777">
            <w:pPr>
              <w:pStyle w:val="Corpodetexto"/>
              <w:rPr>
                <w:rFonts w:ascii="Times New Roman" w:hAnsi="Times New Roman"/>
                <w:sz w:val="20"/>
                <w:lang w:eastAsia="en-US"/>
              </w:rPr>
            </w:pPr>
          </w:p>
        </w:tc>
        <w:tc>
          <w:tcPr>
            <w:tcW w:w="2126" w:type="dxa"/>
          </w:tcPr>
          <w:p w:rsidRPr="007515E4" w:rsidR="00705618" w:rsidP="00640B25" w:rsidRDefault="00705618" w14:paraId="046B5D7C" w14:textId="77777777">
            <w:pPr>
              <w:pStyle w:val="Corpodetexto"/>
              <w:rPr>
                <w:rFonts w:ascii="Times New Roman" w:hAnsi="Times New Roman"/>
                <w:sz w:val="20"/>
                <w:lang w:eastAsia="en-US"/>
              </w:rPr>
            </w:pPr>
          </w:p>
        </w:tc>
        <w:tc>
          <w:tcPr>
            <w:tcW w:w="3402" w:type="dxa"/>
          </w:tcPr>
          <w:p w:rsidRPr="007515E4" w:rsidR="00705618" w:rsidP="00640B25" w:rsidRDefault="00705618" w14:paraId="25EE18A5" w14:textId="77777777">
            <w:pPr>
              <w:pStyle w:val="Corpodetexto"/>
              <w:rPr>
                <w:rFonts w:ascii="Times New Roman" w:hAnsi="Times New Roman"/>
                <w:sz w:val="20"/>
                <w:lang w:eastAsia="en-US"/>
              </w:rPr>
            </w:pPr>
          </w:p>
        </w:tc>
        <w:tc>
          <w:tcPr>
            <w:tcW w:w="3969" w:type="dxa"/>
          </w:tcPr>
          <w:p w:rsidRPr="007515E4" w:rsidR="00705618" w:rsidP="00640B25" w:rsidRDefault="00705618" w14:paraId="3A342711" w14:textId="77777777">
            <w:pPr>
              <w:pStyle w:val="Corpodetexto"/>
              <w:rPr>
                <w:rFonts w:ascii="Times New Roman" w:hAnsi="Times New Roman"/>
                <w:sz w:val="20"/>
                <w:lang w:eastAsia="en-US"/>
              </w:rPr>
            </w:pPr>
          </w:p>
        </w:tc>
      </w:tr>
      <w:tr w:rsidRPr="004C723F" w:rsidR="00705618" w:rsidTr="00F40E69" w14:paraId="1E9D748A" w14:textId="77777777">
        <w:tc>
          <w:tcPr>
            <w:tcW w:w="1156" w:type="dxa"/>
          </w:tcPr>
          <w:p w:rsidRPr="007515E4" w:rsidR="00705618" w:rsidP="00640B25" w:rsidRDefault="00705618" w14:paraId="0448067C" w14:textId="77777777">
            <w:pPr>
              <w:pStyle w:val="Corpodetexto"/>
              <w:rPr>
                <w:rFonts w:ascii="Times New Roman" w:hAnsi="Times New Roman"/>
                <w:sz w:val="20"/>
                <w:lang w:eastAsia="en-US"/>
              </w:rPr>
            </w:pPr>
          </w:p>
        </w:tc>
        <w:tc>
          <w:tcPr>
            <w:tcW w:w="814" w:type="dxa"/>
          </w:tcPr>
          <w:p w:rsidRPr="007515E4" w:rsidR="00705618" w:rsidP="00640B25" w:rsidRDefault="00705618" w14:paraId="5A2D7339" w14:textId="77777777">
            <w:pPr>
              <w:pStyle w:val="Corpodetexto"/>
              <w:rPr>
                <w:rFonts w:ascii="Times New Roman" w:hAnsi="Times New Roman"/>
                <w:sz w:val="20"/>
                <w:lang w:eastAsia="en-US"/>
              </w:rPr>
            </w:pPr>
          </w:p>
        </w:tc>
        <w:tc>
          <w:tcPr>
            <w:tcW w:w="1010" w:type="dxa"/>
          </w:tcPr>
          <w:p w:rsidRPr="007515E4" w:rsidR="00705618" w:rsidP="00640B25" w:rsidRDefault="00705618" w14:paraId="1CAA4A0B" w14:textId="77777777">
            <w:pPr>
              <w:pStyle w:val="Corpodetexto"/>
              <w:rPr>
                <w:rFonts w:ascii="Times New Roman" w:hAnsi="Times New Roman"/>
                <w:sz w:val="20"/>
                <w:lang w:eastAsia="en-US"/>
              </w:rPr>
            </w:pPr>
          </w:p>
        </w:tc>
        <w:tc>
          <w:tcPr>
            <w:tcW w:w="2402" w:type="dxa"/>
          </w:tcPr>
          <w:p w:rsidRPr="007515E4" w:rsidR="00705618" w:rsidP="00640B25" w:rsidRDefault="00705618" w14:paraId="4BE756E5" w14:textId="77777777">
            <w:pPr>
              <w:pStyle w:val="Corpodetexto"/>
              <w:rPr>
                <w:rFonts w:ascii="Times New Roman" w:hAnsi="Times New Roman"/>
                <w:sz w:val="20"/>
                <w:lang w:eastAsia="en-US"/>
              </w:rPr>
            </w:pPr>
          </w:p>
        </w:tc>
        <w:tc>
          <w:tcPr>
            <w:tcW w:w="2126" w:type="dxa"/>
          </w:tcPr>
          <w:p w:rsidRPr="007515E4" w:rsidR="00705618" w:rsidP="00640B25" w:rsidRDefault="00705618" w14:paraId="04FD734D" w14:textId="77777777">
            <w:pPr>
              <w:pStyle w:val="Corpodetexto"/>
              <w:rPr>
                <w:rFonts w:ascii="Times New Roman" w:hAnsi="Times New Roman"/>
                <w:sz w:val="20"/>
                <w:lang w:eastAsia="en-US"/>
              </w:rPr>
            </w:pPr>
          </w:p>
        </w:tc>
        <w:tc>
          <w:tcPr>
            <w:tcW w:w="3402" w:type="dxa"/>
          </w:tcPr>
          <w:p w:rsidRPr="007515E4" w:rsidR="00705618" w:rsidP="00640B25" w:rsidRDefault="00705618" w14:paraId="0A3CF7DD" w14:textId="77777777">
            <w:pPr>
              <w:pStyle w:val="Corpodetexto"/>
              <w:rPr>
                <w:rFonts w:ascii="Times New Roman" w:hAnsi="Times New Roman"/>
                <w:sz w:val="20"/>
                <w:lang w:eastAsia="en-US"/>
              </w:rPr>
            </w:pPr>
          </w:p>
        </w:tc>
        <w:tc>
          <w:tcPr>
            <w:tcW w:w="3969" w:type="dxa"/>
          </w:tcPr>
          <w:p w:rsidRPr="007515E4" w:rsidR="00705618" w:rsidP="00640B25" w:rsidRDefault="00705618" w14:paraId="5FFD972D" w14:textId="77777777">
            <w:pPr>
              <w:pStyle w:val="Corpodetexto"/>
              <w:rPr>
                <w:rFonts w:ascii="Times New Roman" w:hAnsi="Times New Roman"/>
                <w:sz w:val="20"/>
                <w:lang w:eastAsia="en-US"/>
              </w:rPr>
            </w:pPr>
          </w:p>
        </w:tc>
      </w:tr>
      <w:tr w:rsidRPr="004C723F" w:rsidR="00705618" w:rsidTr="00F40E69" w14:paraId="1A78DDFA" w14:textId="77777777">
        <w:tc>
          <w:tcPr>
            <w:tcW w:w="1156" w:type="dxa"/>
          </w:tcPr>
          <w:p w:rsidRPr="007515E4" w:rsidR="00705618" w:rsidP="00640B25" w:rsidRDefault="00705618" w14:paraId="198C87C9" w14:textId="77777777">
            <w:pPr>
              <w:pStyle w:val="Corpodetexto"/>
              <w:rPr>
                <w:rFonts w:ascii="Times New Roman" w:hAnsi="Times New Roman"/>
                <w:sz w:val="20"/>
                <w:lang w:eastAsia="en-US"/>
              </w:rPr>
            </w:pPr>
          </w:p>
        </w:tc>
        <w:tc>
          <w:tcPr>
            <w:tcW w:w="814" w:type="dxa"/>
          </w:tcPr>
          <w:p w:rsidRPr="007515E4" w:rsidR="00705618" w:rsidP="00640B25" w:rsidRDefault="00705618" w14:paraId="3F41DF98" w14:textId="77777777">
            <w:pPr>
              <w:pStyle w:val="Corpodetexto"/>
              <w:rPr>
                <w:rFonts w:ascii="Times New Roman" w:hAnsi="Times New Roman"/>
                <w:sz w:val="20"/>
                <w:lang w:eastAsia="en-US"/>
              </w:rPr>
            </w:pPr>
          </w:p>
        </w:tc>
        <w:tc>
          <w:tcPr>
            <w:tcW w:w="1010" w:type="dxa"/>
          </w:tcPr>
          <w:p w:rsidRPr="007515E4" w:rsidR="00705618" w:rsidP="00640B25" w:rsidRDefault="00705618" w14:paraId="5D2B9F30" w14:textId="77777777">
            <w:pPr>
              <w:pStyle w:val="Corpodetexto"/>
              <w:rPr>
                <w:rFonts w:ascii="Times New Roman" w:hAnsi="Times New Roman"/>
                <w:sz w:val="20"/>
                <w:lang w:eastAsia="en-US"/>
              </w:rPr>
            </w:pPr>
          </w:p>
        </w:tc>
        <w:tc>
          <w:tcPr>
            <w:tcW w:w="2402" w:type="dxa"/>
          </w:tcPr>
          <w:p w:rsidRPr="007515E4" w:rsidR="00705618" w:rsidP="00640B25" w:rsidRDefault="00705618" w14:paraId="6D86CD86" w14:textId="77777777">
            <w:pPr>
              <w:pStyle w:val="Corpodetexto"/>
              <w:rPr>
                <w:rFonts w:ascii="Times New Roman" w:hAnsi="Times New Roman"/>
                <w:sz w:val="20"/>
                <w:lang w:eastAsia="en-US"/>
              </w:rPr>
            </w:pPr>
          </w:p>
        </w:tc>
        <w:tc>
          <w:tcPr>
            <w:tcW w:w="2126" w:type="dxa"/>
          </w:tcPr>
          <w:p w:rsidRPr="007515E4" w:rsidR="00705618" w:rsidP="00640B25" w:rsidRDefault="00705618" w14:paraId="67878CC2" w14:textId="77777777">
            <w:pPr>
              <w:pStyle w:val="Corpodetexto"/>
              <w:rPr>
                <w:rFonts w:ascii="Times New Roman" w:hAnsi="Times New Roman"/>
                <w:sz w:val="20"/>
                <w:lang w:eastAsia="en-US"/>
              </w:rPr>
            </w:pPr>
          </w:p>
        </w:tc>
        <w:tc>
          <w:tcPr>
            <w:tcW w:w="3402" w:type="dxa"/>
          </w:tcPr>
          <w:p w:rsidRPr="007515E4" w:rsidR="00705618" w:rsidP="00640B25" w:rsidRDefault="00705618" w14:paraId="562FCAB6" w14:textId="77777777">
            <w:pPr>
              <w:pStyle w:val="Corpodetexto"/>
              <w:rPr>
                <w:rFonts w:ascii="Times New Roman" w:hAnsi="Times New Roman"/>
                <w:sz w:val="20"/>
                <w:lang w:eastAsia="en-US"/>
              </w:rPr>
            </w:pPr>
          </w:p>
        </w:tc>
        <w:tc>
          <w:tcPr>
            <w:tcW w:w="3969" w:type="dxa"/>
          </w:tcPr>
          <w:p w:rsidRPr="007515E4" w:rsidR="00705618" w:rsidP="00640B25" w:rsidRDefault="00705618" w14:paraId="028098F7" w14:textId="77777777">
            <w:pPr>
              <w:pStyle w:val="Corpodetexto"/>
              <w:rPr>
                <w:rFonts w:ascii="Times New Roman" w:hAnsi="Times New Roman"/>
                <w:sz w:val="20"/>
                <w:lang w:eastAsia="en-US"/>
              </w:rPr>
            </w:pPr>
          </w:p>
        </w:tc>
      </w:tr>
      <w:tr w:rsidRPr="004C723F" w:rsidR="00705618" w:rsidTr="00F40E69" w14:paraId="68C6E6AC" w14:textId="77777777">
        <w:tc>
          <w:tcPr>
            <w:tcW w:w="1156" w:type="dxa"/>
          </w:tcPr>
          <w:p w:rsidRPr="007515E4" w:rsidR="00705618" w:rsidP="00640B25" w:rsidRDefault="00705618" w14:paraId="29E873AD" w14:textId="77777777">
            <w:pPr>
              <w:pStyle w:val="Corpodetexto"/>
              <w:rPr>
                <w:rFonts w:ascii="Times New Roman" w:hAnsi="Times New Roman"/>
                <w:sz w:val="20"/>
                <w:lang w:eastAsia="en-US"/>
              </w:rPr>
            </w:pPr>
          </w:p>
        </w:tc>
        <w:tc>
          <w:tcPr>
            <w:tcW w:w="814" w:type="dxa"/>
          </w:tcPr>
          <w:p w:rsidRPr="007515E4" w:rsidR="00705618" w:rsidP="00640B25" w:rsidRDefault="00705618" w14:paraId="55AA72A3" w14:textId="77777777">
            <w:pPr>
              <w:pStyle w:val="Corpodetexto"/>
              <w:rPr>
                <w:rFonts w:ascii="Times New Roman" w:hAnsi="Times New Roman"/>
                <w:sz w:val="20"/>
                <w:lang w:eastAsia="en-US"/>
              </w:rPr>
            </w:pPr>
          </w:p>
        </w:tc>
        <w:tc>
          <w:tcPr>
            <w:tcW w:w="1010" w:type="dxa"/>
          </w:tcPr>
          <w:p w:rsidRPr="007515E4" w:rsidR="00705618" w:rsidP="00640B25" w:rsidRDefault="00705618" w14:paraId="06FCB94D" w14:textId="77777777">
            <w:pPr>
              <w:pStyle w:val="Corpodetexto"/>
              <w:rPr>
                <w:rFonts w:ascii="Times New Roman" w:hAnsi="Times New Roman"/>
                <w:sz w:val="20"/>
                <w:lang w:eastAsia="en-US"/>
              </w:rPr>
            </w:pPr>
          </w:p>
        </w:tc>
        <w:tc>
          <w:tcPr>
            <w:tcW w:w="2402" w:type="dxa"/>
          </w:tcPr>
          <w:p w:rsidRPr="007515E4" w:rsidR="00705618" w:rsidP="00640B25" w:rsidRDefault="00705618" w14:paraId="285D6989" w14:textId="77777777">
            <w:pPr>
              <w:pStyle w:val="Corpodetexto"/>
              <w:rPr>
                <w:rFonts w:ascii="Times New Roman" w:hAnsi="Times New Roman"/>
                <w:sz w:val="20"/>
                <w:lang w:eastAsia="en-US"/>
              </w:rPr>
            </w:pPr>
          </w:p>
        </w:tc>
        <w:tc>
          <w:tcPr>
            <w:tcW w:w="2126" w:type="dxa"/>
          </w:tcPr>
          <w:p w:rsidRPr="007515E4" w:rsidR="00705618" w:rsidP="00640B25" w:rsidRDefault="00705618" w14:paraId="22A666D7" w14:textId="77777777">
            <w:pPr>
              <w:pStyle w:val="Corpodetexto"/>
              <w:rPr>
                <w:rFonts w:ascii="Times New Roman" w:hAnsi="Times New Roman"/>
                <w:sz w:val="20"/>
                <w:lang w:eastAsia="en-US"/>
              </w:rPr>
            </w:pPr>
          </w:p>
        </w:tc>
        <w:tc>
          <w:tcPr>
            <w:tcW w:w="3402" w:type="dxa"/>
          </w:tcPr>
          <w:p w:rsidRPr="007515E4" w:rsidR="00705618" w:rsidP="00640B25" w:rsidRDefault="00705618" w14:paraId="64C4172D" w14:textId="77777777">
            <w:pPr>
              <w:pStyle w:val="Corpodetexto"/>
              <w:rPr>
                <w:rFonts w:ascii="Times New Roman" w:hAnsi="Times New Roman"/>
                <w:sz w:val="20"/>
                <w:lang w:eastAsia="en-US"/>
              </w:rPr>
            </w:pPr>
          </w:p>
        </w:tc>
        <w:tc>
          <w:tcPr>
            <w:tcW w:w="3969" w:type="dxa"/>
          </w:tcPr>
          <w:p w:rsidRPr="007515E4" w:rsidR="00705618" w:rsidP="00640B25" w:rsidRDefault="00705618" w14:paraId="51BA07B7" w14:textId="77777777">
            <w:pPr>
              <w:pStyle w:val="Corpodetexto"/>
              <w:rPr>
                <w:rFonts w:ascii="Times New Roman" w:hAnsi="Times New Roman"/>
                <w:sz w:val="20"/>
                <w:lang w:eastAsia="en-US"/>
              </w:rPr>
            </w:pPr>
          </w:p>
        </w:tc>
      </w:tr>
      <w:tr w:rsidRPr="004C723F" w:rsidR="00705618" w:rsidTr="00F40E69" w14:paraId="6D4044BE" w14:textId="77777777">
        <w:tc>
          <w:tcPr>
            <w:tcW w:w="1156" w:type="dxa"/>
          </w:tcPr>
          <w:p w:rsidRPr="007515E4" w:rsidR="00705618" w:rsidP="00640B25" w:rsidRDefault="00705618" w14:paraId="318C439B" w14:textId="77777777">
            <w:pPr>
              <w:pStyle w:val="Corpodetexto"/>
              <w:rPr>
                <w:rFonts w:ascii="Times New Roman" w:hAnsi="Times New Roman"/>
                <w:sz w:val="20"/>
                <w:lang w:eastAsia="en-US"/>
              </w:rPr>
            </w:pPr>
          </w:p>
        </w:tc>
        <w:tc>
          <w:tcPr>
            <w:tcW w:w="814" w:type="dxa"/>
          </w:tcPr>
          <w:p w:rsidRPr="007515E4" w:rsidR="00705618" w:rsidP="00640B25" w:rsidRDefault="00705618" w14:paraId="6D0A5318" w14:textId="77777777">
            <w:pPr>
              <w:pStyle w:val="Corpodetexto"/>
              <w:rPr>
                <w:rFonts w:ascii="Times New Roman" w:hAnsi="Times New Roman"/>
                <w:sz w:val="20"/>
                <w:lang w:eastAsia="en-US"/>
              </w:rPr>
            </w:pPr>
          </w:p>
        </w:tc>
        <w:tc>
          <w:tcPr>
            <w:tcW w:w="1010" w:type="dxa"/>
          </w:tcPr>
          <w:p w:rsidRPr="007515E4" w:rsidR="00705618" w:rsidP="00640B25" w:rsidRDefault="00705618" w14:paraId="4022ABFE" w14:textId="77777777">
            <w:pPr>
              <w:pStyle w:val="Corpodetexto"/>
              <w:rPr>
                <w:rFonts w:ascii="Times New Roman" w:hAnsi="Times New Roman"/>
                <w:sz w:val="20"/>
                <w:lang w:eastAsia="en-US"/>
              </w:rPr>
            </w:pPr>
          </w:p>
        </w:tc>
        <w:tc>
          <w:tcPr>
            <w:tcW w:w="2402" w:type="dxa"/>
          </w:tcPr>
          <w:p w:rsidRPr="007515E4" w:rsidR="00705618" w:rsidP="00640B25" w:rsidRDefault="00705618" w14:paraId="0D2CF4E3" w14:textId="77777777">
            <w:pPr>
              <w:pStyle w:val="Corpodetexto"/>
              <w:rPr>
                <w:rFonts w:ascii="Times New Roman" w:hAnsi="Times New Roman"/>
                <w:sz w:val="20"/>
                <w:lang w:eastAsia="en-US"/>
              </w:rPr>
            </w:pPr>
          </w:p>
        </w:tc>
        <w:tc>
          <w:tcPr>
            <w:tcW w:w="2126" w:type="dxa"/>
          </w:tcPr>
          <w:p w:rsidRPr="007515E4" w:rsidR="00705618" w:rsidP="00640B25" w:rsidRDefault="00705618" w14:paraId="10BB5221" w14:textId="77777777">
            <w:pPr>
              <w:pStyle w:val="Corpodetexto"/>
              <w:rPr>
                <w:rFonts w:ascii="Times New Roman" w:hAnsi="Times New Roman"/>
                <w:sz w:val="20"/>
                <w:lang w:eastAsia="en-US"/>
              </w:rPr>
            </w:pPr>
          </w:p>
        </w:tc>
        <w:tc>
          <w:tcPr>
            <w:tcW w:w="3402" w:type="dxa"/>
          </w:tcPr>
          <w:p w:rsidRPr="007515E4" w:rsidR="00705618" w:rsidP="00640B25" w:rsidRDefault="00705618" w14:paraId="7D4A6F29" w14:textId="77777777">
            <w:pPr>
              <w:pStyle w:val="Corpodetexto"/>
              <w:rPr>
                <w:rFonts w:ascii="Times New Roman" w:hAnsi="Times New Roman"/>
                <w:sz w:val="20"/>
                <w:lang w:eastAsia="en-US"/>
              </w:rPr>
            </w:pPr>
          </w:p>
        </w:tc>
        <w:tc>
          <w:tcPr>
            <w:tcW w:w="3969" w:type="dxa"/>
          </w:tcPr>
          <w:p w:rsidRPr="007515E4" w:rsidR="00705618" w:rsidP="00640B25" w:rsidRDefault="00705618" w14:paraId="2B977A6C" w14:textId="77777777">
            <w:pPr>
              <w:pStyle w:val="Corpodetexto"/>
              <w:rPr>
                <w:rFonts w:ascii="Times New Roman" w:hAnsi="Times New Roman"/>
                <w:sz w:val="20"/>
                <w:lang w:eastAsia="en-US"/>
              </w:rPr>
            </w:pPr>
          </w:p>
        </w:tc>
      </w:tr>
      <w:tr w:rsidRPr="004C723F" w:rsidR="00705618" w:rsidTr="00F40E69" w14:paraId="0AD393A0" w14:textId="77777777">
        <w:tc>
          <w:tcPr>
            <w:tcW w:w="1156" w:type="dxa"/>
          </w:tcPr>
          <w:p w:rsidRPr="007515E4" w:rsidR="00705618" w:rsidP="00640B25" w:rsidRDefault="00705618" w14:paraId="559A201D" w14:textId="77777777">
            <w:pPr>
              <w:pStyle w:val="Corpodetexto"/>
              <w:rPr>
                <w:rFonts w:ascii="Times New Roman" w:hAnsi="Times New Roman"/>
                <w:sz w:val="20"/>
                <w:lang w:eastAsia="en-US"/>
              </w:rPr>
            </w:pPr>
          </w:p>
        </w:tc>
        <w:tc>
          <w:tcPr>
            <w:tcW w:w="814" w:type="dxa"/>
          </w:tcPr>
          <w:p w:rsidRPr="007515E4" w:rsidR="00705618" w:rsidP="00640B25" w:rsidRDefault="00705618" w14:paraId="14CED261" w14:textId="77777777">
            <w:pPr>
              <w:pStyle w:val="Corpodetexto"/>
              <w:rPr>
                <w:rFonts w:ascii="Times New Roman" w:hAnsi="Times New Roman"/>
                <w:sz w:val="20"/>
                <w:lang w:eastAsia="en-US"/>
              </w:rPr>
            </w:pPr>
          </w:p>
        </w:tc>
        <w:tc>
          <w:tcPr>
            <w:tcW w:w="1010" w:type="dxa"/>
          </w:tcPr>
          <w:p w:rsidRPr="007515E4" w:rsidR="00705618" w:rsidP="00640B25" w:rsidRDefault="00705618" w14:paraId="5D697E8C" w14:textId="77777777">
            <w:pPr>
              <w:pStyle w:val="Corpodetexto"/>
              <w:rPr>
                <w:rFonts w:ascii="Times New Roman" w:hAnsi="Times New Roman"/>
                <w:sz w:val="20"/>
                <w:lang w:eastAsia="en-US"/>
              </w:rPr>
            </w:pPr>
          </w:p>
        </w:tc>
        <w:tc>
          <w:tcPr>
            <w:tcW w:w="2402" w:type="dxa"/>
          </w:tcPr>
          <w:p w:rsidRPr="007515E4" w:rsidR="00705618" w:rsidP="00640B25" w:rsidRDefault="00705618" w14:paraId="33289A40" w14:textId="77777777">
            <w:pPr>
              <w:pStyle w:val="Corpodetexto"/>
              <w:rPr>
                <w:rFonts w:ascii="Times New Roman" w:hAnsi="Times New Roman"/>
                <w:sz w:val="20"/>
                <w:lang w:eastAsia="en-US"/>
              </w:rPr>
            </w:pPr>
          </w:p>
        </w:tc>
        <w:tc>
          <w:tcPr>
            <w:tcW w:w="2126" w:type="dxa"/>
          </w:tcPr>
          <w:p w:rsidRPr="007515E4" w:rsidR="00705618" w:rsidP="00640B25" w:rsidRDefault="00705618" w14:paraId="37B2577A" w14:textId="77777777">
            <w:pPr>
              <w:pStyle w:val="Corpodetexto"/>
              <w:rPr>
                <w:rFonts w:ascii="Times New Roman" w:hAnsi="Times New Roman"/>
                <w:sz w:val="20"/>
                <w:lang w:eastAsia="en-US"/>
              </w:rPr>
            </w:pPr>
          </w:p>
        </w:tc>
        <w:tc>
          <w:tcPr>
            <w:tcW w:w="3402" w:type="dxa"/>
          </w:tcPr>
          <w:p w:rsidRPr="007515E4" w:rsidR="00705618" w:rsidP="00640B25" w:rsidRDefault="00705618" w14:paraId="4FD2AF12" w14:textId="77777777">
            <w:pPr>
              <w:pStyle w:val="Corpodetexto"/>
              <w:rPr>
                <w:rFonts w:ascii="Times New Roman" w:hAnsi="Times New Roman"/>
                <w:sz w:val="20"/>
                <w:lang w:eastAsia="en-US"/>
              </w:rPr>
            </w:pPr>
          </w:p>
        </w:tc>
        <w:tc>
          <w:tcPr>
            <w:tcW w:w="3969" w:type="dxa"/>
          </w:tcPr>
          <w:p w:rsidRPr="007515E4" w:rsidR="00705618" w:rsidP="00640B25" w:rsidRDefault="00705618" w14:paraId="609337E1" w14:textId="77777777">
            <w:pPr>
              <w:pStyle w:val="Corpodetexto"/>
              <w:rPr>
                <w:rFonts w:ascii="Times New Roman" w:hAnsi="Times New Roman"/>
                <w:sz w:val="20"/>
                <w:lang w:eastAsia="en-US"/>
              </w:rPr>
            </w:pPr>
          </w:p>
        </w:tc>
      </w:tr>
      <w:tr w:rsidRPr="004C723F" w:rsidR="00705618" w:rsidTr="00F40E69" w14:paraId="41A9B168" w14:textId="77777777">
        <w:tc>
          <w:tcPr>
            <w:tcW w:w="1156" w:type="dxa"/>
          </w:tcPr>
          <w:p w:rsidRPr="007515E4" w:rsidR="00705618" w:rsidP="00640B25" w:rsidRDefault="00705618" w14:paraId="71D30F47" w14:textId="77777777">
            <w:pPr>
              <w:pStyle w:val="Corpodetexto"/>
              <w:rPr>
                <w:rFonts w:ascii="Times New Roman" w:hAnsi="Times New Roman"/>
                <w:sz w:val="20"/>
                <w:lang w:eastAsia="en-US"/>
              </w:rPr>
            </w:pPr>
          </w:p>
        </w:tc>
        <w:tc>
          <w:tcPr>
            <w:tcW w:w="814" w:type="dxa"/>
          </w:tcPr>
          <w:p w:rsidRPr="007515E4" w:rsidR="00705618" w:rsidP="00640B25" w:rsidRDefault="00705618" w14:paraId="48FE12CD" w14:textId="77777777">
            <w:pPr>
              <w:pStyle w:val="Corpodetexto"/>
              <w:rPr>
                <w:rFonts w:ascii="Times New Roman" w:hAnsi="Times New Roman"/>
                <w:sz w:val="20"/>
                <w:lang w:eastAsia="en-US"/>
              </w:rPr>
            </w:pPr>
          </w:p>
        </w:tc>
        <w:tc>
          <w:tcPr>
            <w:tcW w:w="1010" w:type="dxa"/>
          </w:tcPr>
          <w:p w:rsidRPr="007515E4" w:rsidR="00705618" w:rsidP="00640B25" w:rsidRDefault="00705618" w14:paraId="56240DA0" w14:textId="77777777">
            <w:pPr>
              <w:pStyle w:val="Corpodetexto"/>
              <w:rPr>
                <w:rFonts w:ascii="Times New Roman" w:hAnsi="Times New Roman"/>
                <w:sz w:val="20"/>
                <w:lang w:eastAsia="en-US"/>
              </w:rPr>
            </w:pPr>
          </w:p>
        </w:tc>
        <w:tc>
          <w:tcPr>
            <w:tcW w:w="2402" w:type="dxa"/>
          </w:tcPr>
          <w:p w:rsidRPr="007515E4" w:rsidR="00705618" w:rsidP="00640B25" w:rsidRDefault="00705618" w14:paraId="402B9415" w14:textId="77777777">
            <w:pPr>
              <w:pStyle w:val="Corpodetexto"/>
              <w:rPr>
                <w:rFonts w:ascii="Times New Roman" w:hAnsi="Times New Roman"/>
                <w:sz w:val="20"/>
                <w:lang w:eastAsia="en-US"/>
              </w:rPr>
            </w:pPr>
          </w:p>
        </w:tc>
        <w:tc>
          <w:tcPr>
            <w:tcW w:w="2126" w:type="dxa"/>
          </w:tcPr>
          <w:p w:rsidRPr="007515E4" w:rsidR="00705618" w:rsidP="00640B25" w:rsidRDefault="00705618" w14:paraId="62DCC51D" w14:textId="77777777">
            <w:pPr>
              <w:pStyle w:val="Corpodetexto"/>
              <w:rPr>
                <w:rFonts w:ascii="Times New Roman" w:hAnsi="Times New Roman"/>
                <w:sz w:val="20"/>
                <w:lang w:eastAsia="en-US"/>
              </w:rPr>
            </w:pPr>
          </w:p>
        </w:tc>
        <w:tc>
          <w:tcPr>
            <w:tcW w:w="3402" w:type="dxa"/>
          </w:tcPr>
          <w:p w:rsidRPr="007515E4" w:rsidR="00705618" w:rsidP="00640B25" w:rsidRDefault="00705618" w14:paraId="4A82E16C" w14:textId="77777777">
            <w:pPr>
              <w:pStyle w:val="Corpodetexto"/>
              <w:rPr>
                <w:rFonts w:ascii="Times New Roman" w:hAnsi="Times New Roman"/>
                <w:sz w:val="20"/>
                <w:lang w:eastAsia="en-US"/>
              </w:rPr>
            </w:pPr>
          </w:p>
        </w:tc>
        <w:tc>
          <w:tcPr>
            <w:tcW w:w="3969" w:type="dxa"/>
          </w:tcPr>
          <w:p w:rsidRPr="007515E4" w:rsidR="00705618" w:rsidP="00640B25" w:rsidRDefault="00705618" w14:paraId="1A0EB7B1" w14:textId="77777777">
            <w:pPr>
              <w:pStyle w:val="Corpodetexto"/>
              <w:rPr>
                <w:rFonts w:ascii="Times New Roman" w:hAnsi="Times New Roman"/>
                <w:sz w:val="20"/>
                <w:lang w:eastAsia="en-US"/>
              </w:rPr>
            </w:pPr>
          </w:p>
        </w:tc>
      </w:tr>
      <w:tr w:rsidRPr="004C723F" w:rsidR="00705618" w:rsidTr="00F40E69" w14:paraId="02714271" w14:textId="77777777">
        <w:tc>
          <w:tcPr>
            <w:tcW w:w="1156" w:type="dxa"/>
          </w:tcPr>
          <w:p w:rsidRPr="007515E4" w:rsidR="00705618" w:rsidP="00640B25" w:rsidRDefault="00705618" w14:paraId="2607ADC9" w14:textId="77777777">
            <w:pPr>
              <w:pStyle w:val="Corpodetexto"/>
              <w:rPr>
                <w:rFonts w:ascii="Times New Roman" w:hAnsi="Times New Roman"/>
                <w:sz w:val="20"/>
                <w:lang w:eastAsia="en-US"/>
              </w:rPr>
            </w:pPr>
          </w:p>
        </w:tc>
        <w:tc>
          <w:tcPr>
            <w:tcW w:w="814" w:type="dxa"/>
          </w:tcPr>
          <w:p w:rsidRPr="007515E4" w:rsidR="00705618" w:rsidP="00640B25" w:rsidRDefault="00705618" w14:paraId="0FA2CB0B" w14:textId="77777777">
            <w:pPr>
              <w:pStyle w:val="Corpodetexto"/>
              <w:rPr>
                <w:rFonts w:ascii="Times New Roman" w:hAnsi="Times New Roman"/>
                <w:sz w:val="20"/>
                <w:lang w:eastAsia="en-US"/>
              </w:rPr>
            </w:pPr>
          </w:p>
        </w:tc>
        <w:tc>
          <w:tcPr>
            <w:tcW w:w="1010" w:type="dxa"/>
          </w:tcPr>
          <w:p w:rsidRPr="007515E4" w:rsidR="00705618" w:rsidP="00640B25" w:rsidRDefault="00705618" w14:paraId="7354225C" w14:textId="77777777">
            <w:pPr>
              <w:pStyle w:val="Corpodetexto"/>
              <w:rPr>
                <w:rFonts w:ascii="Times New Roman" w:hAnsi="Times New Roman"/>
                <w:sz w:val="20"/>
                <w:lang w:eastAsia="en-US"/>
              </w:rPr>
            </w:pPr>
          </w:p>
        </w:tc>
        <w:tc>
          <w:tcPr>
            <w:tcW w:w="2402" w:type="dxa"/>
          </w:tcPr>
          <w:p w:rsidRPr="007515E4" w:rsidR="00705618" w:rsidP="00640B25" w:rsidRDefault="00705618" w14:paraId="7DB71A8E" w14:textId="77777777">
            <w:pPr>
              <w:pStyle w:val="Corpodetexto"/>
              <w:rPr>
                <w:rFonts w:ascii="Times New Roman" w:hAnsi="Times New Roman"/>
                <w:sz w:val="20"/>
                <w:lang w:eastAsia="en-US"/>
              </w:rPr>
            </w:pPr>
          </w:p>
        </w:tc>
        <w:tc>
          <w:tcPr>
            <w:tcW w:w="2126" w:type="dxa"/>
          </w:tcPr>
          <w:p w:rsidRPr="007515E4" w:rsidR="00705618" w:rsidP="00640B25" w:rsidRDefault="00705618" w14:paraId="7482B271" w14:textId="77777777">
            <w:pPr>
              <w:pStyle w:val="Corpodetexto"/>
              <w:rPr>
                <w:rFonts w:ascii="Times New Roman" w:hAnsi="Times New Roman"/>
                <w:sz w:val="20"/>
                <w:lang w:eastAsia="en-US"/>
              </w:rPr>
            </w:pPr>
          </w:p>
        </w:tc>
        <w:tc>
          <w:tcPr>
            <w:tcW w:w="3402" w:type="dxa"/>
          </w:tcPr>
          <w:p w:rsidRPr="007515E4" w:rsidR="00705618" w:rsidP="00640B25" w:rsidRDefault="00705618" w14:paraId="550498CD" w14:textId="77777777">
            <w:pPr>
              <w:pStyle w:val="Corpodetexto"/>
              <w:rPr>
                <w:rFonts w:ascii="Times New Roman" w:hAnsi="Times New Roman"/>
                <w:sz w:val="20"/>
                <w:lang w:eastAsia="en-US"/>
              </w:rPr>
            </w:pPr>
          </w:p>
        </w:tc>
        <w:tc>
          <w:tcPr>
            <w:tcW w:w="3969" w:type="dxa"/>
          </w:tcPr>
          <w:p w:rsidRPr="007515E4" w:rsidR="00705618" w:rsidP="00640B25" w:rsidRDefault="00705618" w14:paraId="2C66E523" w14:textId="77777777">
            <w:pPr>
              <w:pStyle w:val="Corpodetexto"/>
              <w:rPr>
                <w:rFonts w:ascii="Times New Roman" w:hAnsi="Times New Roman"/>
                <w:sz w:val="20"/>
                <w:lang w:eastAsia="en-US"/>
              </w:rPr>
            </w:pPr>
          </w:p>
        </w:tc>
      </w:tr>
      <w:tr w:rsidRPr="004C723F" w:rsidR="00705618" w:rsidTr="00F40E69" w14:paraId="1D2D1C6B" w14:textId="77777777">
        <w:tc>
          <w:tcPr>
            <w:tcW w:w="1156" w:type="dxa"/>
          </w:tcPr>
          <w:p w:rsidRPr="007515E4" w:rsidR="00705618" w:rsidP="00640B25" w:rsidRDefault="00705618" w14:paraId="4E0E8A8B" w14:textId="77777777">
            <w:pPr>
              <w:pStyle w:val="Corpodetexto"/>
              <w:rPr>
                <w:rFonts w:ascii="Times New Roman" w:hAnsi="Times New Roman"/>
                <w:sz w:val="20"/>
                <w:lang w:eastAsia="en-US"/>
              </w:rPr>
            </w:pPr>
          </w:p>
        </w:tc>
        <w:tc>
          <w:tcPr>
            <w:tcW w:w="814" w:type="dxa"/>
          </w:tcPr>
          <w:p w:rsidRPr="007515E4" w:rsidR="00705618" w:rsidP="00640B25" w:rsidRDefault="00705618" w14:paraId="1EE5D7C2" w14:textId="77777777">
            <w:pPr>
              <w:pStyle w:val="Corpodetexto"/>
              <w:rPr>
                <w:rFonts w:ascii="Times New Roman" w:hAnsi="Times New Roman"/>
                <w:sz w:val="20"/>
                <w:lang w:eastAsia="en-US"/>
              </w:rPr>
            </w:pPr>
          </w:p>
        </w:tc>
        <w:tc>
          <w:tcPr>
            <w:tcW w:w="1010" w:type="dxa"/>
          </w:tcPr>
          <w:p w:rsidRPr="007515E4" w:rsidR="00705618" w:rsidP="00640B25" w:rsidRDefault="00705618" w14:paraId="7292EF1C" w14:textId="77777777">
            <w:pPr>
              <w:pStyle w:val="Corpodetexto"/>
              <w:rPr>
                <w:rFonts w:ascii="Times New Roman" w:hAnsi="Times New Roman"/>
                <w:sz w:val="20"/>
                <w:lang w:eastAsia="en-US"/>
              </w:rPr>
            </w:pPr>
          </w:p>
        </w:tc>
        <w:tc>
          <w:tcPr>
            <w:tcW w:w="2402" w:type="dxa"/>
          </w:tcPr>
          <w:p w:rsidRPr="007515E4" w:rsidR="00705618" w:rsidP="00640B25" w:rsidRDefault="00705618" w14:paraId="09EC09E0" w14:textId="77777777">
            <w:pPr>
              <w:pStyle w:val="Corpodetexto"/>
              <w:rPr>
                <w:rFonts w:ascii="Times New Roman" w:hAnsi="Times New Roman"/>
                <w:sz w:val="20"/>
                <w:lang w:eastAsia="en-US"/>
              </w:rPr>
            </w:pPr>
          </w:p>
        </w:tc>
        <w:tc>
          <w:tcPr>
            <w:tcW w:w="2126" w:type="dxa"/>
          </w:tcPr>
          <w:p w:rsidRPr="007515E4" w:rsidR="00705618" w:rsidP="00640B25" w:rsidRDefault="00705618" w14:paraId="3F437DDD" w14:textId="77777777">
            <w:pPr>
              <w:pStyle w:val="Corpodetexto"/>
              <w:rPr>
                <w:rFonts w:ascii="Times New Roman" w:hAnsi="Times New Roman"/>
                <w:sz w:val="20"/>
                <w:lang w:eastAsia="en-US"/>
              </w:rPr>
            </w:pPr>
          </w:p>
        </w:tc>
        <w:tc>
          <w:tcPr>
            <w:tcW w:w="3402" w:type="dxa"/>
          </w:tcPr>
          <w:p w:rsidRPr="007515E4" w:rsidR="00705618" w:rsidP="00640B25" w:rsidRDefault="00705618" w14:paraId="1B405690" w14:textId="77777777">
            <w:pPr>
              <w:pStyle w:val="Corpodetexto"/>
              <w:rPr>
                <w:rFonts w:ascii="Times New Roman" w:hAnsi="Times New Roman"/>
                <w:sz w:val="20"/>
                <w:lang w:eastAsia="en-US"/>
              </w:rPr>
            </w:pPr>
          </w:p>
        </w:tc>
        <w:tc>
          <w:tcPr>
            <w:tcW w:w="3969" w:type="dxa"/>
          </w:tcPr>
          <w:p w:rsidRPr="007515E4" w:rsidR="00705618" w:rsidP="00640B25" w:rsidRDefault="00705618" w14:paraId="0E458C89" w14:textId="77777777">
            <w:pPr>
              <w:pStyle w:val="Corpodetexto"/>
              <w:rPr>
                <w:rFonts w:ascii="Times New Roman" w:hAnsi="Times New Roman"/>
                <w:sz w:val="20"/>
                <w:lang w:eastAsia="en-US"/>
              </w:rPr>
            </w:pPr>
          </w:p>
        </w:tc>
      </w:tr>
      <w:tr w:rsidRPr="004C723F" w:rsidR="00705618" w:rsidTr="00F40E69" w14:paraId="19F47B19" w14:textId="77777777">
        <w:tc>
          <w:tcPr>
            <w:tcW w:w="1156" w:type="dxa"/>
          </w:tcPr>
          <w:p w:rsidRPr="007515E4" w:rsidR="00705618" w:rsidP="00640B25" w:rsidRDefault="00705618" w14:paraId="66A7F4A2" w14:textId="77777777">
            <w:pPr>
              <w:pStyle w:val="Corpodetexto"/>
              <w:rPr>
                <w:rFonts w:ascii="Times New Roman" w:hAnsi="Times New Roman"/>
                <w:sz w:val="20"/>
                <w:lang w:eastAsia="en-US"/>
              </w:rPr>
            </w:pPr>
          </w:p>
        </w:tc>
        <w:tc>
          <w:tcPr>
            <w:tcW w:w="814" w:type="dxa"/>
          </w:tcPr>
          <w:p w:rsidRPr="007515E4" w:rsidR="00705618" w:rsidP="00640B25" w:rsidRDefault="00705618" w14:paraId="5460DACB" w14:textId="77777777">
            <w:pPr>
              <w:pStyle w:val="Corpodetexto"/>
              <w:rPr>
                <w:rFonts w:ascii="Times New Roman" w:hAnsi="Times New Roman"/>
                <w:sz w:val="20"/>
                <w:lang w:eastAsia="en-US"/>
              </w:rPr>
            </w:pPr>
          </w:p>
        </w:tc>
        <w:tc>
          <w:tcPr>
            <w:tcW w:w="1010" w:type="dxa"/>
          </w:tcPr>
          <w:p w:rsidRPr="007515E4" w:rsidR="00705618" w:rsidP="00640B25" w:rsidRDefault="00705618" w14:paraId="22B685D3" w14:textId="77777777">
            <w:pPr>
              <w:pStyle w:val="Corpodetexto"/>
              <w:rPr>
                <w:rFonts w:ascii="Times New Roman" w:hAnsi="Times New Roman"/>
                <w:sz w:val="20"/>
                <w:lang w:eastAsia="en-US"/>
              </w:rPr>
            </w:pPr>
          </w:p>
        </w:tc>
        <w:tc>
          <w:tcPr>
            <w:tcW w:w="2402" w:type="dxa"/>
          </w:tcPr>
          <w:p w:rsidRPr="007515E4" w:rsidR="00705618" w:rsidP="00640B25" w:rsidRDefault="00705618" w14:paraId="4F38AE97" w14:textId="77777777">
            <w:pPr>
              <w:pStyle w:val="Corpodetexto"/>
              <w:rPr>
                <w:rFonts w:ascii="Times New Roman" w:hAnsi="Times New Roman"/>
                <w:sz w:val="20"/>
                <w:lang w:eastAsia="en-US"/>
              </w:rPr>
            </w:pPr>
          </w:p>
        </w:tc>
        <w:tc>
          <w:tcPr>
            <w:tcW w:w="2126" w:type="dxa"/>
          </w:tcPr>
          <w:p w:rsidRPr="007515E4" w:rsidR="00705618" w:rsidP="00640B25" w:rsidRDefault="00705618" w14:paraId="4C8EC6DF" w14:textId="77777777">
            <w:pPr>
              <w:pStyle w:val="Corpodetexto"/>
              <w:rPr>
                <w:rFonts w:ascii="Times New Roman" w:hAnsi="Times New Roman"/>
                <w:sz w:val="20"/>
                <w:lang w:eastAsia="en-US"/>
              </w:rPr>
            </w:pPr>
          </w:p>
        </w:tc>
        <w:tc>
          <w:tcPr>
            <w:tcW w:w="3402" w:type="dxa"/>
          </w:tcPr>
          <w:p w:rsidRPr="007515E4" w:rsidR="00705618" w:rsidP="00640B25" w:rsidRDefault="00705618" w14:paraId="1C70480F" w14:textId="77777777">
            <w:pPr>
              <w:pStyle w:val="Corpodetexto"/>
              <w:rPr>
                <w:rFonts w:ascii="Times New Roman" w:hAnsi="Times New Roman"/>
                <w:sz w:val="20"/>
                <w:lang w:eastAsia="en-US"/>
              </w:rPr>
            </w:pPr>
          </w:p>
        </w:tc>
        <w:tc>
          <w:tcPr>
            <w:tcW w:w="3969" w:type="dxa"/>
          </w:tcPr>
          <w:p w:rsidRPr="007515E4" w:rsidR="00705618" w:rsidP="00640B25" w:rsidRDefault="00705618" w14:paraId="1A892245" w14:textId="77777777">
            <w:pPr>
              <w:pStyle w:val="Corpodetexto"/>
              <w:rPr>
                <w:rFonts w:ascii="Times New Roman" w:hAnsi="Times New Roman"/>
                <w:sz w:val="20"/>
                <w:lang w:eastAsia="en-US"/>
              </w:rPr>
            </w:pPr>
          </w:p>
        </w:tc>
      </w:tr>
      <w:tr w:rsidRPr="004C723F" w:rsidR="00705618" w:rsidTr="00F40E69" w14:paraId="64207910" w14:textId="77777777">
        <w:tc>
          <w:tcPr>
            <w:tcW w:w="1156" w:type="dxa"/>
          </w:tcPr>
          <w:p w:rsidRPr="007515E4" w:rsidR="00705618" w:rsidP="00640B25" w:rsidRDefault="00705618" w14:paraId="5323333D" w14:textId="77777777">
            <w:pPr>
              <w:pStyle w:val="Corpodetexto"/>
              <w:rPr>
                <w:rFonts w:ascii="Times New Roman" w:hAnsi="Times New Roman"/>
                <w:sz w:val="20"/>
                <w:lang w:eastAsia="en-US"/>
              </w:rPr>
            </w:pPr>
          </w:p>
        </w:tc>
        <w:tc>
          <w:tcPr>
            <w:tcW w:w="814" w:type="dxa"/>
          </w:tcPr>
          <w:p w:rsidRPr="007515E4" w:rsidR="00705618" w:rsidP="00640B25" w:rsidRDefault="00705618" w14:paraId="08719E1B" w14:textId="77777777">
            <w:pPr>
              <w:pStyle w:val="Corpodetexto"/>
              <w:rPr>
                <w:rFonts w:ascii="Times New Roman" w:hAnsi="Times New Roman"/>
                <w:sz w:val="20"/>
                <w:lang w:eastAsia="en-US"/>
              </w:rPr>
            </w:pPr>
          </w:p>
        </w:tc>
        <w:tc>
          <w:tcPr>
            <w:tcW w:w="1010" w:type="dxa"/>
          </w:tcPr>
          <w:p w:rsidRPr="007515E4" w:rsidR="00705618" w:rsidP="00640B25" w:rsidRDefault="00705618" w14:paraId="09CB175A" w14:textId="77777777">
            <w:pPr>
              <w:pStyle w:val="Corpodetexto"/>
              <w:rPr>
                <w:rFonts w:ascii="Times New Roman" w:hAnsi="Times New Roman"/>
                <w:sz w:val="20"/>
                <w:lang w:eastAsia="en-US"/>
              </w:rPr>
            </w:pPr>
          </w:p>
        </w:tc>
        <w:tc>
          <w:tcPr>
            <w:tcW w:w="2402" w:type="dxa"/>
          </w:tcPr>
          <w:p w:rsidRPr="007515E4" w:rsidR="00705618" w:rsidP="00640B25" w:rsidRDefault="00705618" w14:paraId="4F4B8B3F" w14:textId="77777777">
            <w:pPr>
              <w:pStyle w:val="Corpodetexto"/>
              <w:rPr>
                <w:rFonts w:ascii="Times New Roman" w:hAnsi="Times New Roman"/>
                <w:sz w:val="20"/>
                <w:lang w:eastAsia="en-US"/>
              </w:rPr>
            </w:pPr>
          </w:p>
        </w:tc>
        <w:tc>
          <w:tcPr>
            <w:tcW w:w="2126" w:type="dxa"/>
          </w:tcPr>
          <w:p w:rsidRPr="007515E4" w:rsidR="00705618" w:rsidP="00640B25" w:rsidRDefault="00705618" w14:paraId="2029C887" w14:textId="77777777">
            <w:pPr>
              <w:pStyle w:val="Corpodetexto"/>
              <w:rPr>
                <w:rFonts w:ascii="Times New Roman" w:hAnsi="Times New Roman"/>
                <w:sz w:val="20"/>
                <w:lang w:eastAsia="en-US"/>
              </w:rPr>
            </w:pPr>
          </w:p>
        </w:tc>
        <w:tc>
          <w:tcPr>
            <w:tcW w:w="3402" w:type="dxa"/>
          </w:tcPr>
          <w:p w:rsidRPr="007515E4" w:rsidR="00705618" w:rsidP="00640B25" w:rsidRDefault="00705618" w14:paraId="7DFEB84F" w14:textId="77777777">
            <w:pPr>
              <w:pStyle w:val="Corpodetexto"/>
              <w:rPr>
                <w:rFonts w:ascii="Times New Roman" w:hAnsi="Times New Roman"/>
                <w:sz w:val="20"/>
                <w:lang w:eastAsia="en-US"/>
              </w:rPr>
            </w:pPr>
          </w:p>
        </w:tc>
        <w:tc>
          <w:tcPr>
            <w:tcW w:w="3969" w:type="dxa"/>
          </w:tcPr>
          <w:p w:rsidRPr="007515E4" w:rsidR="00705618" w:rsidP="00640B25" w:rsidRDefault="00705618" w14:paraId="2FF1A3AA" w14:textId="77777777">
            <w:pPr>
              <w:pStyle w:val="Corpodetexto"/>
              <w:rPr>
                <w:rFonts w:ascii="Times New Roman" w:hAnsi="Times New Roman"/>
                <w:sz w:val="20"/>
                <w:lang w:eastAsia="en-US"/>
              </w:rPr>
            </w:pPr>
          </w:p>
        </w:tc>
      </w:tr>
      <w:tr w:rsidRPr="004C723F" w:rsidR="00705618" w:rsidTr="00F40E69" w14:paraId="4CB9F9F4" w14:textId="77777777">
        <w:tc>
          <w:tcPr>
            <w:tcW w:w="1156" w:type="dxa"/>
          </w:tcPr>
          <w:p w:rsidRPr="007515E4" w:rsidR="00705618" w:rsidP="00640B25" w:rsidRDefault="00705618" w14:paraId="4CD13F84" w14:textId="77777777">
            <w:pPr>
              <w:pStyle w:val="Corpodetexto"/>
              <w:rPr>
                <w:rFonts w:ascii="Times New Roman" w:hAnsi="Times New Roman"/>
                <w:sz w:val="20"/>
                <w:lang w:eastAsia="en-US"/>
              </w:rPr>
            </w:pPr>
          </w:p>
        </w:tc>
        <w:tc>
          <w:tcPr>
            <w:tcW w:w="814" w:type="dxa"/>
          </w:tcPr>
          <w:p w:rsidRPr="007515E4" w:rsidR="00705618" w:rsidP="00640B25" w:rsidRDefault="00705618" w14:paraId="127E8997" w14:textId="77777777">
            <w:pPr>
              <w:pStyle w:val="Corpodetexto"/>
              <w:rPr>
                <w:rFonts w:ascii="Times New Roman" w:hAnsi="Times New Roman"/>
                <w:sz w:val="20"/>
                <w:lang w:eastAsia="en-US"/>
              </w:rPr>
            </w:pPr>
          </w:p>
        </w:tc>
        <w:tc>
          <w:tcPr>
            <w:tcW w:w="1010" w:type="dxa"/>
          </w:tcPr>
          <w:p w:rsidRPr="007515E4" w:rsidR="00705618" w:rsidP="00640B25" w:rsidRDefault="00705618" w14:paraId="1B712925" w14:textId="77777777">
            <w:pPr>
              <w:pStyle w:val="Corpodetexto"/>
              <w:rPr>
                <w:rFonts w:ascii="Times New Roman" w:hAnsi="Times New Roman"/>
                <w:sz w:val="20"/>
                <w:lang w:eastAsia="en-US"/>
              </w:rPr>
            </w:pPr>
          </w:p>
        </w:tc>
        <w:tc>
          <w:tcPr>
            <w:tcW w:w="2402" w:type="dxa"/>
          </w:tcPr>
          <w:p w:rsidRPr="007515E4" w:rsidR="00705618" w:rsidP="00640B25" w:rsidRDefault="00705618" w14:paraId="5F442843" w14:textId="77777777">
            <w:pPr>
              <w:pStyle w:val="Corpodetexto"/>
              <w:rPr>
                <w:rFonts w:ascii="Times New Roman" w:hAnsi="Times New Roman"/>
                <w:sz w:val="20"/>
                <w:lang w:eastAsia="en-US"/>
              </w:rPr>
            </w:pPr>
          </w:p>
        </w:tc>
        <w:tc>
          <w:tcPr>
            <w:tcW w:w="2126" w:type="dxa"/>
          </w:tcPr>
          <w:p w:rsidRPr="007515E4" w:rsidR="00705618" w:rsidP="00640B25" w:rsidRDefault="00705618" w14:paraId="54C9788B" w14:textId="77777777">
            <w:pPr>
              <w:pStyle w:val="Corpodetexto"/>
              <w:rPr>
                <w:rFonts w:ascii="Times New Roman" w:hAnsi="Times New Roman"/>
                <w:sz w:val="20"/>
                <w:lang w:eastAsia="en-US"/>
              </w:rPr>
            </w:pPr>
          </w:p>
        </w:tc>
        <w:tc>
          <w:tcPr>
            <w:tcW w:w="3402" w:type="dxa"/>
          </w:tcPr>
          <w:p w:rsidRPr="007515E4" w:rsidR="00705618" w:rsidP="00640B25" w:rsidRDefault="00705618" w14:paraId="50223D0B" w14:textId="77777777">
            <w:pPr>
              <w:pStyle w:val="Corpodetexto"/>
              <w:rPr>
                <w:rFonts w:ascii="Times New Roman" w:hAnsi="Times New Roman"/>
                <w:sz w:val="20"/>
                <w:lang w:eastAsia="en-US"/>
              </w:rPr>
            </w:pPr>
          </w:p>
        </w:tc>
        <w:tc>
          <w:tcPr>
            <w:tcW w:w="3969" w:type="dxa"/>
          </w:tcPr>
          <w:p w:rsidRPr="007515E4" w:rsidR="00705618" w:rsidP="00640B25" w:rsidRDefault="00705618" w14:paraId="4C8CB2F3" w14:textId="77777777">
            <w:pPr>
              <w:pStyle w:val="Corpodetexto"/>
              <w:rPr>
                <w:rFonts w:ascii="Times New Roman" w:hAnsi="Times New Roman"/>
                <w:sz w:val="20"/>
                <w:lang w:eastAsia="en-US"/>
              </w:rPr>
            </w:pPr>
          </w:p>
        </w:tc>
      </w:tr>
      <w:tr w:rsidRPr="004C723F" w:rsidR="00705618" w:rsidTr="00F40E69" w14:paraId="03A6A95A" w14:textId="77777777">
        <w:tc>
          <w:tcPr>
            <w:tcW w:w="1156" w:type="dxa"/>
          </w:tcPr>
          <w:p w:rsidRPr="007515E4" w:rsidR="00705618" w:rsidP="00640B25" w:rsidRDefault="00705618" w14:paraId="15B6F224" w14:textId="77777777">
            <w:pPr>
              <w:pStyle w:val="Corpodetexto"/>
              <w:rPr>
                <w:rFonts w:ascii="Times New Roman" w:hAnsi="Times New Roman"/>
                <w:sz w:val="20"/>
                <w:lang w:eastAsia="en-US"/>
              </w:rPr>
            </w:pPr>
          </w:p>
        </w:tc>
        <w:tc>
          <w:tcPr>
            <w:tcW w:w="814" w:type="dxa"/>
          </w:tcPr>
          <w:p w:rsidRPr="007515E4" w:rsidR="00705618" w:rsidP="00640B25" w:rsidRDefault="00705618" w14:paraId="26740328" w14:textId="77777777">
            <w:pPr>
              <w:pStyle w:val="Corpodetexto"/>
              <w:rPr>
                <w:rFonts w:ascii="Times New Roman" w:hAnsi="Times New Roman"/>
                <w:sz w:val="20"/>
                <w:lang w:eastAsia="en-US"/>
              </w:rPr>
            </w:pPr>
          </w:p>
        </w:tc>
        <w:tc>
          <w:tcPr>
            <w:tcW w:w="1010" w:type="dxa"/>
          </w:tcPr>
          <w:p w:rsidRPr="007515E4" w:rsidR="00705618" w:rsidP="00640B25" w:rsidRDefault="00705618" w14:paraId="4BA9D239" w14:textId="77777777">
            <w:pPr>
              <w:pStyle w:val="Corpodetexto"/>
              <w:rPr>
                <w:rFonts w:ascii="Times New Roman" w:hAnsi="Times New Roman"/>
                <w:sz w:val="20"/>
                <w:lang w:eastAsia="en-US"/>
              </w:rPr>
            </w:pPr>
          </w:p>
        </w:tc>
        <w:tc>
          <w:tcPr>
            <w:tcW w:w="2402" w:type="dxa"/>
          </w:tcPr>
          <w:p w:rsidRPr="007515E4" w:rsidR="00705618" w:rsidP="00640B25" w:rsidRDefault="00705618" w14:paraId="4CF2B37E" w14:textId="77777777">
            <w:pPr>
              <w:pStyle w:val="Corpodetexto"/>
              <w:rPr>
                <w:rFonts w:ascii="Times New Roman" w:hAnsi="Times New Roman"/>
                <w:sz w:val="20"/>
                <w:lang w:eastAsia="en-US"/>
              </w:rPr>
            </w:pPr>
          </w:p>
        </w:tc>
        <w:tc>
          <w:tcPr>
            <w:tcW w:w="2126" w:type="dxa"/>
          </w:tcPr>
          <w:p w:rsidRPr="007515E4" w:rsidR="00705618" w:rsidP="00640B25" w:rsidRDefault="00705618" w14:paraId="15DCBA00" w14:textId="77777777">
            <w:pPr>
              <w:pStyle w:val="Corpodetexto"/>
              <w:rPr>
                <w:rFonts w:ascii="Times New Roman" w:hAnsi="Times New Roman"/>
                <w:sz w:val="20"/>
                <w:lang w:eastAsia="en-US"/>
              </w:rPr>
            </w:pPr>
          </w:p>
        </w:tc>
        <w:tc>
          <w:tcPr>
            <w:tcW w:w="3402" w:type="dxa"/>
          </w:tcPr>
          <w:p w:rsidRPr="007515E4" w:rsidR="00705618" w:rsidP="00640B25" w:rsidRDefault="00705618" w14:paraId="4FD84194" w14:textId="77777777">
            <w:pPr>
              <w:pStyle w:val="Corpodetexto"/>
              <w:rPr>
                <w:rFonts w:ascii="Times New Roman" w:hAnsi="Times New Roman"/>
                <w:sz w:val="20"/>
                <w:lang w:eastAsia="en-US"/>
              </w:rPr>
            </w:pPr>
          </w:p>
        </w:tc>
        <w:tc>
          <w:tcPr>
            <w:tcW w:w="3969" w:type="dxa"/>
          </w:tcPr>
          <w:p w:rsidRPr="007515E4" w:rsidR="00705618" w:rsidP="00640B25" w:rsidRDefault="00705618" w14:paraId="3658B1B8" w14:textId="77777777">
            <w:pPr>
              <w:pStyle w:val="Corpodetexto"/>
              <w:rPr>
                <w:rFonts w:ascii="Times New Roman" w:hAnsi="Times New Roman"/>
                <w:sz w:val="20"/>
                <w:lang w:eastAsia="en-US"/>
              </w:rPr>
            </w:pPr>
          </w:p>
        </w:tc>
      </w:tr>
      <w:tr w:rsidRPr="004C723F" w:rsidR="00705618" w:rsidTr="00F40E69" w14:paraId="6805BFB4" w14:textId="77777777">
        <w:tc>
          <w:tcPr>
            <w:tcW w:w="1156" w:type="dxa"/>
          </w:tcPr>
          <w:p w:rsidRPr="007515E4" w:rsidR="00705618" w:rsidP="00640B25" w:rsidRDefault="00705618" w14:paraId="2BBB9C71" w14:textId="77777777">
            <w:pPr>
              <w:pStyle w:val="Corpodetexto"/>
              <w:rPr>
                <w:rFonts w:ascii="Times New Roman" w:hAnsi="Times New Roman"/>
                <w:sz w:val="20"/>
                <w:lang w:eastAsia="en-US"/>
              </w:rPr>
            </w:pPr>
          </w:p>
        </w:tc>
        <w:tc>
          <w:tcPr>
            <w:tcW w:w="814" w:type="dxa"/>
          </w:tcPr>
          <w:p w:rsidRPr="007515E4" w:rsidR="00705618" w:rsidP="00640B25" w:rsidRDefault="00705618" w14:paraId="576D5E1C" w14:textId="77777777">
            <w:pPr>
              <w:pStyle w:val="Corpodetexto"/>
              <w:rPr>
                <w:rFonts w:ascii="Times New Roman" w:hAnsi="Times New Roman"/>
                <w:sz w:val="20"/>
                <w:lang w:eastAsia="en-US"/>
              </w:rPr>
            </w:pPr>
          </w:p>
        </w:tc>
        <w:tc>
          <w:tcPr>
            <w:tcW w:w="1010" w:type="dxa"/>
          </w:tcPr>
          <w:p w:rsidRPr="007515E4" w:rsidR="00705618" w:rsidP="00640B25" w:rsidRDefault="00705618" w14:paraId="19C047D1" w14:textId="77777777">
            <w:pPr>
              <w:pStyle w:val="Corpodetexto"/>
              <w:rPr>
                <w:rFonts w:ascii="Times New Roman" w:hAnsi="Times New Roman"/>
                <w:sz w:val="20"/>
                <w:lang w:eastAsia="en-US"/>
              </w:rPr>
            </w:pPr>
          </w:p>
        </w:tc>
        <w:tc>
          <w:tcPr>
            <w:tcW w:w="2402" w:type="dxa"/>
          </w:tcPr>
          <w:p w:rsidRPr="007515E4" w:rsidR="00705618" w:rsidP="00640B25" w:rsidRDefault="00705618" w14:paraId="008FE922" w14:textId="77777777">
            <w:pPr>
              <w:pStyle w:val="Corpodetexto"/>
              <w:rPr>
                <w:rFonts w:ascii="Times New Roman" w:hAnsi="Times New Roman"/>
                <w:sz w:val="20"/>
                <w:lang w:eastAsia="en-US"/>
              </w:rPr>
            </w:pPr>
          </w:p>
        </w:tc>
        <w:tc>
          <w:tcPr>
            <w:tcW w:w="2126" w:type="dxa"/>
          </w:tcPr>
          <w:p w:rsidRPr="007515E4" w:rsidR="00705618" w:rsidP="00640B25" w:rsidRDefault="00705618" w14:paraId="2BEF666A" w14:textId="77777777">
            <w:pPr>
              <w:pStyle w:val="Corpodetexto"/>
              <w:rPr>
                <w:rFonts w:ascii="Times New Roman" w:hAnsi="Times New Roman"/>
                <w:sz w:val="20"/>
                <w:lang w:eastAsia="en-US"/>
              </w:rPr>
            </w:pPr>
          </w:p>
        </w:tc>
        <w:tc>
          <w:tcPr>
            <w:tcW w:w="3402" w:type="dxa"/>
          </w:tcPr>
          <w:p w:rsidRPr="007515E4" w:rsidR="00705618" w:rsidP="00640B25" w:rsidRDefault="00705618" w14:paraId="1A38B8AB" w14:textId="77777777">
            <w:pPr>
              <w:pStyle w:val="Corpodetexto"/>
              <w:rPr>
                <w:rFonts w:ascii="Times New Roman" w:hAnsi="Times New Roman"/>
                <w:sz w:val="20"/>
                <w:lang w:eastAsia="en-US"/>
              </w:rPr>
            </w:pPr>
          </w:p>
        </w:tc>
        <w:tc>
          <w:tcPr>
            <w:tcW w:w="3969" w:type="dxa"/>
          </w:tcPr>
          <w:p w:rsidRPr="007515E4" w:rsidR="00705618" w:rsidP="00640B25" w:rsidRDefault="00705618" w14:paraId="0D113408" w14:textId="77777777">
            <w:pPr>
              <w:pStyle w:val="Corpodetexto"/>
              <w:rPr>
                <w:rFonts w:ascii="Times New Roman" w:hAnsi="Times New Roman"/>
                <w:sz w:val="20"/>
                <w:lang w:eastAsia="en-US"/>
              </w:rPr>
            </w:pPr>
          </w:p>
        </w:tc>
      </w:tr>
      <w:tr w:rsidRPr="004C723F" w:rsidR="00705618" w:rsidTr="00F40E69" w14:paraId="245831F2" w14:textId="77777777">
        <w:tc>
          <w:tcPr>
            <w:tcW w:w="1156" w:type="dxa"/>
          </w:tcPr>
          <w:p w:rsidRPr="007515E4" w:rsidR="00705618" w:rsidP="00640B25" w:rsidRDefault="00705618" w14:paraId="3F9845B4" w14:textId="77777777">
            <w:pPr>
              <w:pStyle w:val="Corpodetexto"/>
              <w:rPr>
                <w:rFonts w:ascii="Times New Roman" w:hAnsi="Times New Roman"/>
                <w:sz w:val="20"/>
                <w:lang w:eastAsia="en-US"/>
              </w:rPr>
            </w:pPr>
          </w:p>
        </w:tc>
        <w:tc>
          <w:tcPr>
            <w:tcW w:w="814" w:type="dxa"/>
          </w:tcPr>
          <w:p w:rsidRPr="007515E4" w:rsidR="00705618" w:rsidP="00640B25" w:rsidRDefault="00705618" w14:paraId="4FB6DC70" w14:textId="77777777">
            <w:pPr>
              <w:pStyle w:val="Corpodetexto"/>
              <w:rPr>
                <w:rFonts w:ascii="Times New Roman" w:hAnsi="Times New Roman"/>
                <w:sz w:val="20"/>
                <w:lang w:eastAsia="en-US"/>
              </w:rPr>
            </w:pPr>
          </w:p>
        </w:tc>
        <w:tc>
          <w:tcPr>
            <w:tcW w:w="1010" w:type="dxa"/>
          </w:tcPr>
          <w:p w:rsidRPr="007515E4" w:rsidR="00705618" w:rsidP="00640B25" w:rsidRDefault="00705618" w14:paraId="35338A8E" w14:textId="77777777">
            <w:pPr>
              <w:pStyle w:val="Corpodetexto"/>
              <w:rPr>
                <w:rFonts w:ascii="Times New Roman" w:hAnsi="Times New Roman"/>
                <w:sz w:val="20"/>
                <w:lang w:eastAsia="en-US"/>
              </w:rPr>
            </w:pPr>
          </w:p>
        </w:tc>
        <w:tc>
          <w:tcPr>
            <w:tcW w:w="2402" w:type="dxa"/>
          </w:tcPr>
          <w:p w:rsidRPr="007515E4" w:rsidR="00705618" w:rsidP="00640B25" w:rsidRDefault="00705618" w14:paraId="15574992" w14:textId="77777777">
            <w:pPr>
              <w:pStyle w:val="Corpodetexto"/>
              <w:rPr>
                <w:rFonts w:ascii="Times New Roman" w:hAnsi="Times New Roman"/>
                <w:sz w:val="20"/>
                <w:lang w:eastAsia="en-US"/>
              </w:rPr>
            </w:pPr>
          </w:p>
        </w:tc>
        <w:tc>
          <w:tcPr>
            <w:tcW w:w="2126" w:type="dxa"/>
          </w:tcPr>
          <w:p w:rsidRPr="007515E4" w:rsidR="00705618" w:rsidP="00640B25" w:rsidRDefault="00705618" w14:paraId="50AE33AA" w14:textId="77777777">
            <w:pPr>
              <w:pStyle w:val="Corpodetexto"/>
              <w:rPr>
                <w:rFonts w:ascii="Times New Roman" w:hAnsi="Times New Roman"/>
                <w:sz w:val="20"/>
                <w:lang w:eastAsia="en-US"/>
              </w:rPr>
            </w:pPr>
          </w:p>
        </w:tc>
        <w:tc>
          <w:tcPr>
            <w:tcW w:w="3402" w:type="dxa"/>
          </w:tcPr>
          <w:p w:rsidRPr="007515E4" w:rsidR="00705618" w:rsidP="00640B25" w:rsidRDefault="00705618" w14:paraId="4600E17D" w14:textId="77777777">
            <w:pPr>
              <w:pStyle w:val="Corpodetexto"/>
              <w:rPr>
                <w:rFonts w:ascii="Times New Roman" w:hAnsi="Times New Roman"/>
                <w:sz w:val="20"/>
                <w:lang w:eastAsia="en-US"/>
              </w:rPr>
            </w:pPr>
          </w:p>
        </w:tc>
        <w:tc>
          <w:tcPr>
            <w:tcW w:w="3969" w:type="dxa"/>
          </w:tcPr>
          <w:p w:rsidRPr="007515E4" w:rsidR="00705618" w:rsidP="00640B25" w:rsidRDefault="00705618" w14:paraId="2AD7655C" w14:textId="77777777">
            <w:pPr>
              <w:pStyle w:val="Corpodetexto"/>
              <w:rPr>
                <w:rFonts w:ascii="Times New Roman" w:hAnsi="Times New Roman"/>
                <w:sz w:val="20"/>
                <w:lang w:eastAsia="en-US"/>
              </w:rPr>
            </w:pPr>
          </w:p>
        </w:tc>
      </w:tr>
      <w:tr w:rsidRPr="004C723F" w:rsidR="00705618" w:rsidTr="00F40E69" w14:paraId="22C82B28" w14:textId="77777777">
        <w:tc>
          <w:tcPr>
            <w:tcW w:w="1156" w:type="dxa"/>
          </w:tcPr>
          <w:p w:rsidRPr="007515E4" w:rsidR="00705618" w:rsidP="00640B25" w:rsidRDefault="00705618" w14:paraId="6680DB3E" w14:textId="77777777">
            <w:pPr>
              <w:pStyle w:val="Corpodetexto"/>
              <w:rPr>
                <w:rFonts w:ascii="Times New Roman" w:hAnsi="Times New Roman"/>
                <w:sz w:val="20"/>
                <w:lang w:eastAsia="en-US"/>
              </w:rPr>
            </w:pPr>
          </w:p>
        </w:tc>
        <w:tc>
          <w:tcPr>
            <w:tcW w:w="814" w:type="dxa"/>
          </w:tcPr>
          <w:p w:rsidRPr="007515E4" w:rsidR="00705618" w:rsidP="00640B25" w:rsidRDefault="00705618" w14:paraId="7867BA8D" w14:textId="77777777">
            <w:pPr>
              <w:pStyle w:val="Corpodetexto"/>
              <w:rPr>
                <w:rFonts w:ascii="Times New Roman" w:hAnsi="Times New Roman"/>
                <w:sz w:val="20"/>
                <w:lang w:eastAsia="en-US"/>
              </w:rPr>
            </w:pPr>
          </w:p>
        </w:tc>
        <w:tc>
          <w:tcPr>
            <w:tcW w:w="1010" w:type="dxa"/>
          </w:tcPr>
          <w:p w:rsidRPr="007515E4" w:rsidR="00705618" w:rsidP="00640B25" w:rsidRDefault="00705618" w14:paraId="3E6CBC0B" w14:textId="77777777">
            <w:pPr>
              <w:pStyle w:val="Corpodetexto"/>
              <w:rPr>
                <w:rFonts w:ascii="Times New Roman" w:hAnsi="Times New Roman"/>
                <w:sz w:val="20"/>
                <w:lang w:eastAsia="en-US"/>
              </w:rPr>
            </w:pPr>
          </w:p>
        </w:tc>
        <w:tc>
          <w:tcPr>
            <w:tcW w:w="2402" w:type="dxa"/>
          </w:tcPr>
          <w:p w:rsidRPr="007515E4" w:rsidR="00705618" w:rsidP="00640B25" w:rsidRDefault="00705618" w14:paraId="6C76BF65" w14:textId="77777777">
            <w:pPr>
              <w:pStyle w:val="Corpodetexto"/>
              <w:rPr>
                <w:rFonts w:ascii="Times New Roman" w:hAnsi="Times New Roman"/>
                <w:sz w:val="20"/>
                <w:lang w:eastAsia="en-US"/>
              </w:rPr>
            </w:pPr>
          </w:p>
        </w:tc>
        <w:tc>
          <w:tcPr>
            <w:tcW w:w="2126" w:type="dxa"/>
          </w:tcPr>
          <w:p w:rsidRPr="007515E4" w:rsidR="00705618" w:rsidP="00640B25" w:rsidRDefault="00705618" w14:paraId="229977E2" w14:textId="77777777">
            <w:pPr>
              <w:pStyle w:val="Corpodetexto"/>
              <w:rPr>
                <w:rFonts w:ascii="Times New Roman" w:hAnsi="Times New Roman"/>
                <w:sz w:val="20"/>
                <w:lang w:eastAsia="en-US"/>
              </w:rPr>
            </w:pPr>
          </w:p>
        </w:tc>
        <w:tc>
          <w:tcPr>
            <w:tcW w:w="3402" w:type="dxa"/>
          </w:tcPr>
          <w:p w:rsidRPr="007515E4" w:rsidR="00705618" w:rsidP="00640B25" w:rsidRDefault="00705618" w14:paraId="7498EC0B" w14:textId="77777777">
            <w:pPr>
              <w:pStyle w:val="Corpodetexto"/>
              <w:rPr>
                <w:rFonts w:ascii="Times New Roman" w:hAnsi="Times New Roman"/>
                <w:sz w:val="20"/>
                <w:lang w:eastAsia="en-US"/>
              </w:rPr>
            </w:pPr>
          </w:p>
        </w:tc>
        <w:tc>
          <w:tcPr>
            <w:tcW w:w="3969" w:type="dxa"/>
          </w:tcPr>
          <w:p w:rsidRPr="007515E4" w:rsidR="00705618" w:rsidP="00640B25" w:rsidRDefault="00705618" w14:paraId="29A4651F" w14:textId="77777777">
            <w:pPr>
              <w:pStyle w:val="Corpodetexto"/>
              <w:rPr>
                <w:rFonts w:ascii="Times New Roman" w:hAnsi="Times New Roman"/>
                <w:sz w:val="20"/>
                <w:lang w:eastAsia="en-US"/>
              </w:rPr>
            </w:pPr>
          </w:p>
        </w:tc>
      </w:tr>
    </w:tbl>
    <w:p w:rsidRPr="004C723F" w:rsidR="00705618" w:rsidP="00705618" w:rsidRDefault="00705618" w14:paraId="742C6FA6" w14:textId="77777777">
      <w:pPr>
        <w:rPr>
          <w:rFonts w:ascii="Times New Roman" w:hAnsi="Times New Roman"/>
          <w:sz w:val="22"/>
          <w:szCs w:val="22"/>
        </w:rPr>
      </w:pPr>
    </w:p>
    <w:p w:rsidRPr="004C723F" w:rsidR="003E13AE" w:rsidP="003E13AE" w:rsidRDefault="003E13AE" w14:paraId="387AFC17" w14:textId="77777777">
      <w:pPr>
        <w:pStyle w:val="Corpodetexto"/>
        <w:rPr>
          <w:rFonts w:ascii="Times New Roman" w:hAnsi="Times New Roman"/>
          <w:sz w:val="22"/>
          <w:szCs w:val="22"/>
          <w:lang w:eastAsia="en-US"/>
        </w:rPr>
      </w:pPr>
    </w:p>
    <w:bookmarkEnd w:id="5"/>
    <w:bookmarkEnd w:id="6"/>
    <w:p w:rsidRPr="004C723F" w:rsidR="00705618" w:rsidP="007515E4" w:rsidRDefault="00705618" w14:paraId="69E47D95" w14:textId="77777777">
      <w:pPr>
        <w:pStyle w:val="Ttulo1"/>
        <w:numPr>
          <w:ilvl w:val="0"/>
          <w:numId w:val="0"/>
        </w:numPr>
        <w:spacing w:before="360" w:after="240"/>
        <w:jc w:val="both"/>
        <w:rPr>
          <w:rFonts w:ascii="Times New Roman" w:hAnsi="Times New Roman"/>
          <w:sz w:val="22"/>
          <w:szCs w:val="22"/>
        </w:rPr>
        <w:sectPr w:rsidRPr="004C723F" w:rsidR="00705618" w:rsidSect="0010142A">
          <w:footnotePr>
            <w:pos w:val="beneathText"/>
          </w:footnotePr>
          <w:pgSz w:w="16837" w:h="11905" w:orient="landscape"/>
          <w:pgMar w:top="1440" w:right="1440" w:bottom="1440" w:left="1440" w:header="720" w:footer="720" w:gutter="0"/>
          <w:cols w:space="720"/>
          <w:docGrid w:linePitch="326"/>
        </w:sectPr>
      </w:pPr>
    </w:p>
    <w:p w:rsidRPr="004C723F" w:rsidR="000F70AC" w:rsidP="000F70AC" w:rsidRDefault="00C740FC" w14:paraId="0E711E11" w14:textId="62C9DBF7">
      <w:pPr>
        <w:pStyle w:val="Ttulo1"/>
        <w:spacing w:before="360" w:after="240"/>
        <w:ind w:left="357" w:hanging="357"/>
        <w:jc w:val="both"/>
        <w:rPr>
          <w:rFonts w:ascii="Times New Roman" w:hAnsi="Times New Roman"/>
          <w:sz w:val="22"/>
          <w:szCs w:val="22"/>
        </w:rPr>
      </w:pPr>
      <w:bookmarkStart w:name="_Toc221373678" w:id="49"/>
      <w:r w:rsidRPr="004C723F">
        <w:rPr>
          <w:rFonts w:ascii="Times New Roman" w:hAnsi="Times New Roman"/>
          <w:sz w:val="22"/>
          <w:szCs w:val="22"/>
        </w:rPr>
        <w:t>MÉTRICAS E MEDIÇÕES</w:t>
      </w:r>
      <w:bookmarkEnd w:id="49"/>
    </w:p>
    <w:p w:rsidRPr="004C723F" w:rsidR="000F70AC" w:rsidP="000F70AC" w:rsidRDefault="000F70AC" w14:paraId="249B1E89" w14:textId="568038FA">
      <w:pPr>
        <w:pStyle w:val="Ttulo2"/>
        <w:rPr>
          <w:rFonts w:ascii="Times New Roman" w:hAnsi="Times New Roman"/>
          <w:sz w:val="22"/>
          <w:szCs w:val="22"/>
        </w:rPr>
      </w:pPr>
      <w:bookmarkStart w:name="_Toc221373679" w:id="50"/>
      <w:r w:rsidRPr="004C723F">
        <w:rPr>
          <w:rFonts w:ascii="Times New Roman" w:hAnsi="Times New Roman"/>
          <w:sz w:val="22"/>
          <w:szCs w:val="22"/>
        </w:rPr>
        <w:t>GQM de medições</w:t>
      </w:r>
      <w:bookmarkEnd w:id="50"/>
    </w:p>
    <w:p w:rsidRPr="004C723F" w:rsidR="000F70AC" w:rsidP="00EB4C05" w:rsidRDefault="00EB4C05" w14:paraId="51903EB6" w14:textId="45D96012">
      <w:pPr>
        <w:ind w:left="357"/>
        <w:rPr>
          <w:rFonts w:ascii="Times New Roman" w:hAnsi="Times New Roman"/>
          <w:sz w:val="22"/>
          <w:szCs w:val="22"/>
        </w:rPr>
      </w:pPr>
      <w:r w:rsidRPr="004C723F">
        <w:rPr>
          <w:rFonts w:ascii="Times New Roman" w:hAnsi="Times New Roman"/>
          <w:sz w:val="22"/>
          <w:szCs w:val="22"/>
        </w:rPr>
        <w:t xml:space="preserve">A equipe elabora o </w:t>
      </w:r>
      <w:proofErr w:type="spellStart"/>
      <w:r w:rsidRPr="004C723F">
        <w:rPr>
          <w:rFonts w:ascii="Times New Roman" w:hAnsi="Times New Roman"/>
          <w:i/>
          <w:iCs/>
          <w:sz w:val="22"/>
          <w:szCs w:val="22"/>
        </w:rPr>
        <w:t>Goal</w:t>
      </w:r>
      <w:proofErr w:type="spellEnd"/>
      <w:r w:rsidRPr="004C723F">
        <w:rPr>
          <w:rFonts w:ascii="Times New Roman" w:hAnsi="Times New Roman"/>
          <w:i/>
          <w:iCs/>
          <w:sz w:val="22"/>
          <w:szCs w:val="22"/>
        </w:rPr>
        <w:t xml:space="preserve"> </w:t>
      </w:r>
      <w:proofErr w:type="spellStart"/>
      <w:r w:rsidRPr="004C723F">
        <w:rPr>
          <w:rFonts w:ascii="Times New Roman" w:hAnsi="Times New Roman"/>
          <w:i/>
          <w:iCs/>
          <w:sz w:val="22"/>
          <w:szCs w:val="22"/>
        </w:rPr>
        <w:t>Question</w:t>
      </w:r>
      <w:proofErr w:type="spellEnd"/>
      <w:r w:rsidRPr="004C723F">
        <w:rPr>
          <w:rFonts w:ascii="Times New Roman" w:hAnsi="Times New Roman"/>
          <w:i/>
          <w:iCs/>
          <w:sz w:val="22"/>
          <w:szCs w:val="22"/>
        </w:rPr>
        <w:t xml:space="preserve"> </w:t>
      </w:r>
      <w:proofErr w:type="spellStart"/>
      <w:r w:rsidRPr="004C723F">
        <w:rPr>
          <w:rFonts w:ascii="Times New Roman" w:hAnsi="Times New Roman"/>
          <w:i/>
          <w:iCs/>
          <w:sz w:val="22"/>
          <w:szCs w:val="22"/>
        </w:rPr>
        <w:t>Metrics</w:t>
      </w:r>
      <w:proofErr w:type="spellEnd"/>
      <w:r w:rsidRPr="004C723F">
        <w:rPr>
          <w:rFonts w:ascii="Times New Roman" w:hAnsi="Times New Roman"/>
          <w:sz w:val="22"/>
          <w:szCs w:val="22"/>
        </w:rPr>
        <w:t xml:space="preserve"> que será aplicado ao projeto de software em execução. O GQM deve conter os seguintes itens:</w:t>
      </w:r>
    </w:p>
    <w:p w:rsidRPr="004C723F" w:rsidR="00EB4C05" w:rsidP="00EB4C05" w:rsidRDefault="00EB4C05" w14:paraId="34D2F75B" w14:textId="7129A5A7">
      <w:pPr>
        <w:pStyle w:val="PargrafodaLista"/>
        <w:numPr>
          <w:ilvl w:val="0"/>
          <w:numId w:val="21"/>
        </w:numPr>
        <w:rPr>
          <w:rFonts w:ascii="Times New Roman" w:hAnsi="Times New Roman" w:cs="Times New Roman"/>
        </w:rPr>
      </w:pPr>
      <w:r w:rsidRPr="004C723F">
        <w:rPr>
          <w:rFonts w:ascii="Times New Roman" w:hAnsi="Times New Roman" w:cs="Times New Roman"/>
        </w:rPr>
        <w:t>O(s) objetivo(s) de medição</w:t>
      </w:r>
      <w:r w:rsidRPr="004C723F" w:rsidR="005E1A2E">
        <w:rPr>
          <w:rFonts w:ascii="Times New Roman" w:hAnsi="Times New Roman" w:cs="Times New Roman"/>
        </w:rPr>
        <w:t>: devem ser declarados em um quadro, conforme explicado em sala de aula. O quadro estrutura o objetivo</w:t>
      </w:r>
      <w:r w:rsidR="007515E4">
        <w:rPr>
          <w:rFonts w:ascii="Times New Roman" w:hAnsi="Times New Roman" w:cs="Times New Roman"/>
        </w:rPr>
        <w:t xml:space="preserve"> </w:t>
      </w:r>
      <w:r w:rsidRPr="004C723F" w:rsidR="005E1A2E">
        <w:rPr>
          <w:rFonts w:ascii="Times New Roman" w:hAnsi="Times New Roman" w:cs="Times New Roman"/>
        </w:rPr>
        <w:t xml:space="preserve">de medição. </w:t>
      </w:r>
    </w:p>
    <w:p w:rsidRPr="004C723F" w:rsidR="00EB4C05" w:rsidP="00EB4C05" w:rsidRDefault="00EB4C05" w14:paraId="3A6C64A7" w14:textId="6B79D303">
      <w:pPr>
        <w:pStyle w:val="PargrafodaLista"/>
        <w:numPr>
          <w:ilvl w:val="0"/>
          <w:numId w:val="21"/>
        </w:numPr>
        <w:rPr>
          <w:rFonts w:ascii="Times New Roman" w:hAnsi="Times New Roman" w:cs="Times New Roman"/>
        </w:rPr>
      </w:pPr>
      <w:r w:rsidRPr="004C723F">
        <w:rPr>
          <w:rFonts w:ascii="Times New Roman" w:hAnsi="Times New Roman" w:cs="Times New Roman"/>
        </w:rPr>
        <w:t>As questões a serem respondidas por meio de métricas e medições</w:t>
      </w:r>
    </w:p>
    <w:p w:rsidRPr="004C723F" w:rsidR="00EB4C05" w:rsidP="00EB4C05" w:rsidRDefault="00EB4C05" w14:paraId="5B8C83C9" w14:textId="410A14E1">
      <w:pPr>
        <w:pStyle w:val="PargrafodaLista"/>
        <w:numPr>
          <w:ilvl w:val="0"/>
          <w:numId w:val="21"/>
        </w:numPr>
        <w:rPr>
          <w:rFonts w:ascii="Times New Roman" w:hAnsi="Times New Roman" w:cs="Times New Roman"/>
        </w:rPr>
      </w:pPr>
      <w:r w:rsidRPr="004C723F">
        <w:rPr>
          <w:rFonts w:ascii="Times New Roman" w:hAnsi="Times New Roman" w:cs="Times New Roman"/>
        </w:rPr>
        <w:t>As métricas associadas às questões, contendo</w:t>
      </w:r>
      <w:r w:rsidRPr="004C723F" w:rsidR="005E1A2E">
        <w:rPr>
          <w:rFonts w:ascii="Times New Roman" w:hAnsi="Times New Roman" w:cs="Times New Roman"/>
        </w:rPr>
        <w:t xml:space="preserve"> (Lembrem-se do 5W, 1H).</w:t>
      </w:r>
    </w:p>
    <w:p w:rsidRPr="004C723F" w:rsidR="00EB4C05" w:rsidP="00EB4C05" w:rsidRDefault="00EB4C05" w14:paraId="587BF5A5" w14:textId="56EF7CBA">
      <w:pPr>
        <w:pStyle w:val="PargrafodaLista"/>
        <w:numPr>
          <w:ilvl w:val="1"/>
          <w:numId w:val="21"/>
        </w:numPr>
        <w:rPr>
          <w:rFonts w:ascii="Times New Roman" w:hAnsi="Times New Roman" w:cs="Times New Roman"/>
        </w:rPr>
      </w:pPr>
      <w:r w:rsidRPr="004C723F">
        <w:rPr>
          <w:rFonts w:ascii="Times New Roman" w:hAnsi="Times New Roman" w:cs="Times New Roman"/>
        </w:rPr>
        <w:t>Definições das métricas</w:t>
      </w:r>
    </w:p>
    <w:p w:rsidRPr="004C723F" w:rsidR="00EB4C05" w:rsidP="00EB4C05" w:rsidRDefault="00EB4C05" w14:paraId="1B673499" w14:textId="51E4A1C9">
      <w:pPr>
        <w:pStyle w:val="PargrafodaLista"/>
        <w:numPr>
          <w:ilvl w:val="1"/>
          <w:numId w:val="21"/>
        </w:numPr>
        <w:rPr>
          <w:rFonts w:ascii="Times New Roman" w:hAnsi="Times New Roman" w:cs="Times New Roman"/>
        </w:rPr>
      </w:pPr>
      <w:r w:rsidRPr="004C723F">
        <w:rPr>
          <w:rFonts w:ascii="Times New Roman" w:hAnsi="Times New Roman" w:cs="Times New Roman"/>
        </w:rPr>
        <w:t>Formas de cálculo</w:t>
      </w:r>
    </w:p>
    <w:p w:rsidRPr="004C723F" w:rsidR="00EB4C05" w:rsidP="00EB4C05" w:rsidRDefault="00EB4C05" w14:paraId="0FCE580C" w14:textId="38AFB903">
      <w:pPr>
        <w:pStyle w:val="PargrafodaLista"/>
        <w:numPr>
          <w:ilvl w:val="1"/>
          <w:numId w:val="21"/>
        </w:numPr>
        <w:rPr>
          <w:rFonts w:ascii="Times New Roman" w:hAnsi="Times New Roman" w:cs="Times New Roman"/>
        </w:rPr>
      </w:pPr>
      <w:r w:rsidRPr="004C723F">
        <w:rPr>
          <w:rFonts w:ascii="Times New Roman" w:hAnsi="Times New Roman" w:cs="Times New Roman"/>
        </w:rPr>
        <w:t>Escala de unidade</w:t>
      </w:r>
    </w:p>
    <w:p w:rsidRPr="004C723F" w:rsidR="00EB4C05" w:rsidP="00EB4C05" w:rsidRDefault="00EB4C05" w14:paraId="2B1164B3" w14:textId="74ECA8B5">
      <w:pPr>
        <w:pStyle w:val="PargrafodaLista"/>
        <w:numPr>
          <w:ilvl w:val="1"/>
          <w:numId w:val="21"/>
        </w:numPr>
        <w:rPr>
          <w:rFonts w:ascii="Times New Roman" w:hAnsi="Times New Roman" w:cs="Times New Roman"/>
        </w:rPr>
      </w:pPr>
      <w:r w:rsidRPr="004C723F">
        <w:rPr>
          <w:rFonts w:ascii="Times New Roman" w:hAnsi="Times New Roman" w:cs="Times New Roman"/>
        </w:rPr>
        <w:t>Valores esperados</w:t>
      </w:r>
    </w:p>
    <w:p w:rsidRPr="004C723F" w:rsidR="00EB4C05" w:rsidP="00EB4C05" w:rsidRDefault="00EB4C05" w14:paraId="4BC66D49" w14:textId="690DDF3D">
      <w:pPr>
        <w:pStyle w:val="PargrafodaLista"/>
        <w:numPr>
          <w:ilvl w:val="1"/>
          <w:numId w:val="21"/>
        </w:numPr>
        <w:rPr>
          <w:rFonts w:ascii="Times New Roman" w:hAnsi="Times New Roman" w:cs="Times New Roman"/>
        </w:rPr>
      </w:pPr>
      <w:r w:rsidRPr="004C723F">
        <w:rPr>
          <w:rFonts w:ascii="Times New Roman" w:hAnsi="Times New Roman" w:cs="Times New Roman"/>
        </w:rPr>
        <w:t>Formas de análises</w:t>
      </w:r>
    </w:p>
    <w:p w:rsidRPr="004C723F" w:rsidR="00EB4C05" w:rsidP="00EB4C05" w:rsidRDefault="00EB4C05" w14:paraId="1CE2A17B" w14:textId="006EDB6A">
      <w:pPr>
        <w:pStyle w:val="PargrafodaLista"/>
        <w:numPr>
          <w:ilvl w:val="0"/>
          <w:numId w:val="21"/>
        </w:numPr>
        <w:rPr>
          <w:rFonts w:ascii="Times New Roman" w:hAnsi="Times New Roman" w:cs="Times New Roman"/>
        </w:rPr>
      </w:pPr>
      <w:r w:rsidRPr="004C723F">
        <w:rPr>
          <w:rFonts w:ascii="Times New Roman" w:hAnsi="Times New Roman" w:cs="Times New Roman"/>
        </w:rPr>
        <w:t>Caso não existam métricas, a equipe deve justificar esta ausência</w:t>
      </w:r>
      <w:r w:rsidRPr="004C723F" w:rsidR="005E1A2E">
        <w:rPr>
          <w:rFonts w:ascii="Times New Roman" w:hAnsi="Times New Roman" w:cs="Times New Roman"/>
        </w:rPr>
        <w:t>. É bem estranho um projeto de desenvolvimento de software não ter métricas. No mínimo existem métricas que avaliam o acompanhamento do projeto (Débito técnico) e a sua qualidade (defeitos por exemplo). Métricas são objetos de pesquisa pela equipe, podendo estar relacionada ao processo de desenvolvimento adotado (ciclo de vida), ou aos negócios tratados pela aplicação.</w:t>
      </w:r>
    </w:p>
    <w:p w:rsidRPr="004C723F" w:rsidR="00EB4C05" w:rsidP="00EB4C05" w:rsidRDefault="00C740FC" w14:paraId="278A1818" w14:textId="67FC278A">
      <w:pPr>
        <w:pStyle w:val="Ttulo1"/>
        <w:spacing w:before="360" w:after="240"/>
        <w:ind w:left="357" w:hanging="357"/>
        <w:jc w:val="both"/>
        <w:rPr>
          <w:rFonts w:ascii="Times New Roman" w:hAnsi="Times New Roman"/>
          <w:sz w:val="22"/>
          <w:szCs w:val="22"/>
        </w:rPr>
      </w:pPr>
      <w:bookmarkStart w:name="_Toc221373680" w:id="51"/>
      <w:r w:rsidRPr="004C723F">
        <w:rPr>
          <w:rFonts w:ascii="Times New Roman" w:hAnsi="Times New Roman"/>
          <w:sz w:val="22"/>
          <w:szCs w:val="22"/>
        </w:rPr>
        <w:t>TESTES DE SOFTWARE</w:t>
      </w:r>
      <w:bookmarkEnd w:id="51"/>
    </w:p>
    <w:p w:rsidRPr="004C723F" w:rsidR="00EB4C05" w:rsidP="00EB4C05" w:rsidRDefault="00EB4C05" w14:paraId="77CB192C" w14:textId="752291D9">
      <w:pPr>
        <w:pStyle w:val="Ttulo2"/>
        <w:rPr>
          <w:rFonts w:ascii="Times New Roman" w:hAnsi="Times New Roman"/>
          <w:sz w:val="22"/>
          <w:szCs w:val="22"/>
        </w:rPr>
      </w:pPr>
      <w:bookmarkStart w:name="_Toc221373681" w:id="52"/>
      <w:r w:rsidRPr="004C723F">
        <w:rPr>
          <w:rFonts w:ascii="Times New Roman" w:hAnsi="Times New Roman"/>
          <w:sz w:val="22"/>
          <w:szCs w:val="22"/>
        </w:rPr>
        <w:t>Estratégia de testes contendo:</w:t>
      </w:r>
      <w:bookmarkEnd w:id="52"/>
    </w:p>
    <w:p w:rsidRPr="004C723F" w:rsidR="00EB4C05" w:rsidP="00BD0376" w:rsidRDefault="00EB4C05" w14:paraId="67360412" w14:textId="3818A81A">
      <w:pPr>
        <w:pStyle w:val="PargrafodaLista"/>
        <w:numPr>
          <w:ilvl w:val="0"/>
          <w:numId w:val="25"/>
        </w:numPr>
        <w:rPr>
          <w:rFonts w:ascii="Times New Roman" w:hAnsi="Times New Roman" w:cs="Times New Roman"/>
        </w:rPr>
      </w:pPr>
      <w:r w:rsidRPr="004C723F">
        <w:rPr>
          <w:rFonts w:ascii="Times New Roman" w:hAnsi="Times New Roman" w:cs="Times New Roman"/>
        </w:rPr>
        <w:t>Níveis de testes abordados</w:t>
      </w:r>
      <w:r w:rsidRPr="004C723F" w:rsidR="005E1A2E">
        <w:rPr>
          <w:rFonts w:ascii="Times New Roman" w:hAnsi="Times New Roman" w:cs="Times New Roman"/>
        </w:rPr>
        <w:t xml:space="preserve"> (unitário, integração, sistema)</w:t>
      </w:r>
    </w:p>
    <w:p w:rsidRPr="004C723F" w:rsidR="00EB4C05" w:rsidP="00BD0376" w:rsidRDefault="00EB4C05" w14:paraId="71FDF587" w14:textId="6BAA9873">
      <w:pPr>
        <w:pStyle w:val="PargrafodaLista"/>
        <w:numPr>
          <w:ilvl w:val="0"/>
          <w:numId w:val="25"/>
        </w:numPr>
        <w:rPr>
          <w:rFonts w:ascii="Times New Roman" w:hAnsi="Times New Roman" w:cs="Times New Roman"/>
        </w:rPr>
      </w:pPr>
      <w:r w:rsidRPr="004C723F">
        <w:rPr>
          <w:rFonts w:ascii="Times New Roman" w:hAnsi="Times New Roman" w:cs="Times New Roman"/>
        </w:rPr>
        <w:t>Tipos de testes abordados</w:t>
      </w:r>
      <w:r w:rsidRPr="004C723F" w:rsidR="005E1A2E">
        <w:rPr>
          <w:rFonts w:ascii="Times New Roman" w:hAnsi="Times New Roman" w:cs="Times New Roman"/>
        </w:rPr>
        <w:t xml:space="preserve"> (funcionais ou não funcionais)</w:t>
      </w:r>
    </w:p>
    <w:p w:rsidRPr="004C723F" w:rsidR="00EB4C05" w:rsidP="00BD0376" w:rsidRDefault="00EB4C05" w14:paraId="084EE289" w14:textId="251D6EB7">
      <w:pPr>
        <w:pStyle w:val="PargrafodaLista"/>
        <w:numPr>
          <w:ilvl w:val="0"/>
          <w:numId w:val="25"/>
        </w:numPr>
        <w:rPr>
          <w:rFonts w:ascii="Times New Roman" w:hAnsi="Times New Roman" w:cs="Times New Roman"/>
        </w:rPr>
      </w:pPr>
      <w:r w:rsidRPr="004C723F">
        <w:rPr>
          <w:rFonts w:ascii="Times New Roman" w:hAnsi="Times New Roman" w:cs="Times New Roman"/>
        </w:rPr>
        <w:t>Ambientes de testes usados</w:t>
      </w:r>
      <w:r w:rsidRPr="004C723F" w:rsidR="005E1A2E">
        <w:rPr>
          <w:rFonts w:ascii="Times New Roman" w:hAnsi="Times New Roman" w:cs="Times New Roman"/>
        </w:rPr>
        <w:t xml:space="preserve"> (deve estar declarado no projeto de software a partir da sua política de </w:t>
      </w:r>
      <w:proofErr w:type="spellStart"/>
      <w:r w:rsidRPr="004C723F" w:rsidR="005E1A2E">
        <w:rPr>
          <w:rFonts w:ascii="Times New Roman" w:hAnsi="Times New Roman" w:cs="Times New Roman"/>
          <w:i/>
          <w:iCs/>
        </w:rPr>
        <w:t>branches</w:t>
      </w:r>
      <w:proofErr w:type="spellEnd"/>
      <w:r w:rsidRPr="004C723F" w:rsidR="005E1A2E">
        <w:rPr>
          <w:rFonts w:ascii="Times New Roman" w:hAnsi="Times New Roman" w:cs="Times New Roman"/>
        </w:rPr>
        <w:t xml:space="preserve"> e de </w:t>
      </w:r>
      <w:proofErr w:type="spellStart"/>
      <w:r w:rsidRPr="004C723F" w:rsidR="005E1A2E">
        <w:rPr>
          <w:rFonts w:ascii="Times New Roman" w:hAnsi="Times New Roman" w:cs="Times New Roman"/>
          <w:i/>
          <w:iCs/>
        </w:rPr>
        <w:t>commits</w:t>
      </w:r>
      <w:proofErr w:type="spellEnd"/>
      <w:r w:rsidRPr="004C723F" w:rsidR="005E1A2E">
        <w:rPr>
          <w:rFonts w:ascii="Times New Roman" w:hAnsi="Times New Roman" w:cs="Times New Roman"/>
        </w:rPr>
        <w:t>.</w:t>
      </w:r>
    </w:p>
    <w:p w:rsidRPr="004C723F" w:rsidR="00EB4C05" w:rsidP="00BD0376" w:rsidRDefault="00EB4C05" w14:paraId="4730987E" w14:textId="156CF03D">
      <w:pPr>
        <w:pStyle w:val="PargrafodaLista"/>
        <w:numPr>
          <w:ilvl w:val="0"/>
          <w:numId w:val="25"/>
        </w:numPr>
        <w:rPr>
          <w:rFonts w:ascii="Times New Roman" w:hAnsi="Times New Roman" w:cs="Times New Roman"/>
        </w:rPr>
      </w:pPr>
      <w:r w:rsidRPr="004C723F">
        <w:rPr>
          <w:rFonts w:ascii="Times New Roman" w:hAnsi="Times New Roman" w:cs="Times New Roman"/>
        </w:rPr>
        <w:t>Formas de análise dos testes propostos</w:t>
      </w:r>
    </w:p>
    <w:p w:rsidRPr="004C723F" w:rsidR="00BD0376" w:rsidP="00BD0376" w:rsidRDefault="00BD0376" w14:paraId="61E0C3B5" w14:textId="77777777">
      <w:pPr>
        <w:pStyle w:val="PargrafodaLista"/>
        <w:numPr>
          <w:ilvl w:val="0"/>
          <w:numId w:val="25"/>
        </w:numPr>
        <w:rPr>
          <w:rFonts w:ascii="Times New Roman" w:hAnsi="Times New Roman" w:cs="Times New Roman"/>
        </w:rPr>
      </w:pPr>
      <w:r w:rsidRPr="004C723F">
        <w:rPr>
          <w:rFonts w:ascii="Times New Roman" w:hAnsi="Times New Roman" w:cs="Times New Roman"/>
        </w:rPr>
        <w:t xml:space="preserve">Resultados obtidos (previstos X realizados) </w:t>
      </w:r>
    </w:p>
    <w:p w:rsidRPr="004C723F" w:rsidR="00BD0376" w:rsidP="00BD0376" w:rsidRDefault="00BD0376" w14:paraId="02A0345A" w14:textId="77E424D7">
      <w:pPr>
        <w:ind w:left="720"/>
        <w:rPr>
          <w:rFonts w:ascii="Times New Roman" w:hAnsi="Times New Roman"/>
          <w:sz w:val="22"/>
          <w:szCs w:val="22"/>
        </w:rPr>
      </w:pPr>
      <w:r w:rsidRPr="004C723F">
        <w:rPr>
          <w:rFonts w:ascii="Wingdings" w:hAnsi="Wingdings" w:eastAsia="Wingdings" w:cs="Wingdings"/>
          <w:sz w:val="22"/>
          <w:szCs w:val="22"/>
        </w:rPr>
        <w:t>è</w:t>
      </w:r>
      <w:r w:rsidRPr="004C723F">
        <w:rPr>
          <w:rFonts w:ascii="Times New Roman" w:hAnsi="Times New Roman"/>
          <w:sz w:val="22"/>
          <w:szCs w:val="22"/>
        </w:rPr>
        <w:t xml:space="preserve"> este item em especial é chamado de roteiro de testes. Ele contém uma lista dos casos de testes a serem realizados, identificados pelas informações de 6.2 a seguir, acrescentado do seu resultado (previsto X realizado). O raciocínio é simple</w:t>
      </w:r>
      <w:r w:rsidRPr="004C723F" w:rsidR="00A76297">
        <w:rPr>
          <w:rFonts w:ascii="Times New Roman" w:hAnsi="Times New Roman"/>
          <w:sz w:val="22"/>
          <w:szCs w:val="22"/>
        </w:rPr>
        <w:t>s</w:t>
      </w:r>
      <w:r w:rsidRPr="004C723F">
        <w:rPr>
          <w:rFonts w:ascii="Times New Roman" w:hAnsi="Times New Roman"/>
          <w:sz w:val="22"/>
          <w:szCs w:val="22"/>
        </w:rPr>
        <w:t xml:space="preserve">: Se previsto é diferente de realizado: o teste não passou, um defeito foi identificado. Ele deve ser reparado e o teste repetido até que </w:t>
      </w:r>
      <w:proofErr w:type="spellStart"/>
      <w:r w:rsidRPr="004C723F">
        <w:rPr>
          <w:rFonts w:ascii="Times New Roman" w:hAnsi="Times New Roman"/>
          <w:sz w:val="22"/>
          <w:szCs w:val="22"/>
        </w:rPr>
        <w:t>Previso</w:t>
      </w:r>
      <w:proofErr w:type="spellEnd"/>
      <w:r w:rsidRPr="004C723F">
        <w:rPr>
          <w:rFonts w:ascii="Times New Roman" w:hAnsi="Times New Roman"/>
          <w:sz w:val="22"/>
          <w:szCs w:val="22"/>
        </w:rPr>
        <w:t xml:space="preserve"> = Realizado, quando o teste passa (é aprovado), indicando ausência de defeitos. </w:t>
      </w:r>
    </w:p>
    <w:p w:rsidRPr="004C723F" w:rsidR="00BD0376" w:rsidP="00BD0376" w:rsidRDefault="00BD0376" w14:paraId="4E859DBC" w14:textId="77777777">
      <w:pPr>
        <w:ind w:left="720"/>
        <w:rPr>
          <w:rFonts w:ascii="Times New Roman" w:hAnsi="Times New Roman"/>
          <w:sz w:val="22"/>
          <w:szCs w:val="22"/>
        </w:rPr>
      </w:pPr>
    </w:p>
    <w:p w:rsidRPr="004C723F" w:rsidR="00EB4C05" w:rsidP="00EB4C05" w:rsidRDefault="00EB4C05" w14:paraId="23474AC2" w14:textId="6F37071E">
      <w:pPr>
        <w:pStyle w:val="Ttulo2"/>
        <w:rPr>
          <w:rFonts w:ascii="Times New Roman" w:hAnsi="Times New Roman"/>
          <w:sz w:val="22"/>
          <w:szCs w:val="22"/>
        </w:rPr>
      </w:pPr>
      <w:bookmarkStart w:name="_Toc221373682" w:id="53"/>
      <w:r w:rsidRPr="004C723F">
        <w:rPr>
          <w:rFonts w:ascii="Times New Roman" w:hAnsi="Times New Roman"/>
          <w:sz w:val="22"/>
          <w:szCs w:val="22"/>
        </w:rPr>
        <w:t>Roteiro de teste:</w:t>
      </w:r>
      <w:bookmarkEnd w:id="53"/>
    </w:p>
    <w:p w:rsidRPr="004C723F" w:rsidR="00EB4C05" w:rsidP="00EB4C05" w:rsidRDefault="00EB4C05" w14:paraId="30050E7A" w14:textId="74F5280A">
      <w:pPr>
        <w:pStyle w:val="PargrafodaLista"/>
        <w:numPr>
          <w:ilvl w:val="0"/>
          <w:numId w:val="23"/>
        </w:numPr>
        <w:rPr>
          <w:rFonts w:ascii="Times New Roman" w:hAnsi="Times New Roman" w:cs="Times New Roman"/>
        </w:rPr>
      </w:pPr>
      <w:r w:rsidRPr="004C723F">
        <w:rPr>
          <w:rFonts w:ascii="Times New Roman" w:hAnsi="Times New Roman" w:cs="Times New Roman"/>
        </w:rPr>
        <w:t>Constitui-se um planejamento dos casos de testes que serão executados. Deve conter:</w:t>
      </w:r>
    </w:p>
    <w:p w:rsidRPr="004C723F" w:rsidR="00EB4C05" w:rsidP="00EB4C05" w:rsidRDefault="00EB4C05" w14:paraId="3D7B3A84" w14:textId="0DDF69F4">
      <w:pPr>
        <w:pStyle w:val="PargrafodaLista"/>
        <w:numPr>
          <w:ilvl w:val="1"/>
          <w:numId w:val="23"/>
        </w:numPr>
        <w:rPr>
          <w:rFonts w:ascii="Times New Roman" w:hAnsi="Times New Roman" w:cs="Times New Roman"/>
        </w:rPr>
      </w:pPr>
      <w:r w:rsidRPr="004C723F">
        <w:rPr>
          <w:rFonts w:ascii="Times New Roman" w:hAnsi="Times New Roman" w:cs="Times New Roman"/>
        </w:rPr>
        <w:t>Código de identificação do teste</w:t>
      </w:r>
    </w:p>
    <w:p w:rsidRPr="004C723F" w:rsidR="00EB4C05" w:rsidP="00EB4C05" w:rsidRDefault="00EB4C05" w14:paraId="783F9298" w14:textId="2CF27906">
      <w:pPr>
        <w:pStyle w:val="PargrafodaLista"/>
        <w:numPr>
          <w:ilvl w:val="1"/>
          <w:numId w:val="23"/>
        </w:numPr>
        <w:rPr>
          <w:rFonts w:ascii="Times New Roman" w:hAnsi="Times New Roman" w:cs="Times New Roman"/>
        </w:rPr>
      </w:pPr>
      <w:r w:rsidRPr="004C723F">
        <w:rPr>
          <w:rFonts w:ascii="Times New Roman" w:hAnsi="Times New Roman" w:cs="Times New Roman"/>
        </w:rPr>
        <w:t>Nome do teste</w:t>
      </w:r>
    </w:p>
    <w:p w:rsidRPr="004C723F" w:rsidR="00EB4C05" w:rsidP="00EB4C05" w:rsidRDefault="00EB4C05" w14:paraId="0DF1D61D" w14:textId="0E1FDC00">
      <w:pPr>
        <w:pStyle w:val="PargrafodaLista"/>
        <w:numPr>
          <w:ilvl w:val="1"/>
          <w:numId w:val="23"/>
        </w:numPr>
        <w:rPr>
          <w:rFonts w:ascii="Times New Roman" w:hAnsi="Times New Roman" w:cs="Times New Roman"/>
        </w:rPr>
      </w:pPr>
      <w:r w:rsidRPr="004C723F">
        <w:rPr>
          <w:rFonts w:ascii="Times New Roman" w:hAnsi="Times New Roman" w:cs="Times New Roman"/>
        </w:rPr>
        <w:t>Objetivo do teste</w:t>
      </w:r>
    </w:p>
    <w:p w:rsidRPr="004C723F" w:rsidR="00C740FC" w:rsidP="00EB4C05" w:rsidRDefault="00C740FC" w14:paraId="7F2FC6F7" w14:textId="7BB94824">
      <w:pPr>
        <w:pStyle w:val="PargrafodaLista"/>
        <w:numPr>
          <w:ilvl w:val="1"/>
          <w:numId w:val="23"/>
        </w:numPr>
        <w:rPr>
          <w:rFonts w:ascii="Times New Roman" w:hAnsi="Times New Roman" w:cs="Times New Roman"/>
        </w:rPr>
      </w:pPr>
      <w:r w:rsidRPr="004C723F">
        <w:rPr>
          <w:rFonts w:ascii="Times New Roman" w:hAnsi="Times New Roman" w:cs="Times New Roman"/>
        </w:rPr>
        <w:t>Nível do teste (unitário, integrado, sistema)</w:t>
      </w:r>
    </w:p>
    <w:p w:rsidRPr="004C723F" w:rsidR="00C740FC" w:rsidP="00EB4C05" w:rsidRDefault="00C740FC" w14:paraId="513AE25A" w14:textId="5EC3AC39">
      <w:pPr>
        <w:pStyle w:val="PargrafodaLista"/>
        <w:numPr>
          <w:ilvl w:val="1"/>
          <w:numId w:val="23"/>
        </w:numPr>
        <w:rPr>
          <w:rFonts w:ascii="Times New Roman" w:hAnsi="Times New Roman" w:cs="Times New Roman"/>
        </w:rPr>
      </w:pPr>
      <w:r w:rsidRPr="004C723F">
        <w:rPr>
          <w:rFonts w:ascii="Times New Roman" w:hAnsi="Times New Roman" w:cs="Times New Roman"/>
        </w:rPr>
        <w:t>Tipo de teste (funcional, não funcional. Se não funcional tipo: usabilidade, portabilidade</w:t>
      </w:r>
      <w:r w:rsidR="007515E4">
        <w:rPr>
          <w:rFonts w:ascii="Times New Roman" w:hAnsi="Times New Roman" w:cs="Times New Roman"/>
        </w:rPr>
        <w:t xml:space="preserve"> </w:t>
      </w:r>
      <w:r w:rsidRPr="004C723F">
        <w:rPr>
          <w:rFonts w:ascii="Times New Roman" w:hAnsi="Times New Roman" w:cs="Times New Roman"/>
        </w:rPr>
        <w:t>etc</w:t>
      </w:r>
      <w:r w:rsidR="007515E4">
        <w:rPr>
          <w:rFonts w:ascii="Times New Roman" w:hAnsi="Times New Roman" w:cs="Times New Roman"/>
        </w:rPr>
        <w:t>.</w:t>
      </w:r>
      <w:r w:rsidRPr="004C723F">
        <w:rPr>
          <w:rFonts w:ascii="Times New Roman" w:hAnsi="Times New Roman" w:cs="Times New Roman"/>
        </w:rPr>
        <w:t>)</w:t>
      </w:r>
    </w:p>
    <w:p w:rsidRPr="004C723F" w:rsidR="00EB4C05" w:rsidP="00EB4C05" w:rsidRDefault="00EB4C05" w14:paraId="6F4100C4" w14:textId="24292C8A">
      <w:pPr>
        <w:pStyle w:val="PargrafodaLista"/>
        <w:numPr>
          <w:ilvl w:val="1"/>
          <w:numId w:val="23"/>
        </w:numPr>
        <w:rPr>
          <w:rFonts w:ascii="Times New Roman" w:hAnsi="Times New Roman" w:cs="Times New Roman"/>
        </w:rPr>
      </w:pPr>
      <w:r w:rsidRPr="004C723F">
        <w:rPr>
          <w:rFonts w:ascii="Times New Roman" w:hAnsi="Times New Roman" w:cs="Times New Roman"/>
        </w:rPr>
        <w:t>Precondições para o teste ser realizado</w:t>
      </w:r>
    </w:p>
    <w:p w:rsidRPr="004C723F" w:rsidR="00EB4C05" w:rsidP="00EB4C05" w:rsidRDefault="00EB4C05" w14:paraId="0B0F1D9A" w14:textId="00DFD408">
      <w:pPr>
        <w:pStyle w:val="PargrafodaLista"/>
        <w:numPr>
          <w:ilvl w:val="1"/>
          <w:numId w:val="23"/>
        </w:numPr>
        <w:rPr>
          <w:rFonts w:ascii="Times New Roman" w:hAnsi="Times New Roman" w:cs="Times New Roman"/>
        </w:rPr>
      </w:pPr>
      <w:r w:rsidRPr="004C723F">
        <w:rPr>
          <w:rFonts w:ascii="Times New Roman" w:hAnsi="Times New Roman" w:cs="Times New Roman"/>
        </w:rPr>
        <w:t>Definição de Aceito rejeitado dos testes propostos</w:t>
      </w:r>
      <w:r w:rsidRPr="004C723F" w:rsidR="00C740FC">
        <w:rPr>
          <w:rFonts w:ascii="Times New Roman" w:hAnsi="Times New Roman" w:cs="Times New Roman"/>
        </w:rPr>
        <w:t xml:space="preserve"> (resultados esperados para o teste ser aceito como OK)</w:t>
      </w:r>
    </w:p>
    <w:p w:rsidRPr="004C723F" w:rsidR="00EB4C05" w:rsidP="00EB4C05" w:rsidRDefault="00EB4C05" w14:paraId="63A779A2" w14:textId="5B7BF70C">
      <w:pPr>
        <w:pStyle w:val="PargrafodaLista"/>
        <w:numPr>
          <w:ilvl w:val="1"/>
          <w:numId w:val="23"/>
        </w:numPr>
        <w:rPr>
          <w:rFonts w:ascii="Times New Roman" w:hAnsi="Times New Roman" w:cs="Times New Roman"/>
        </w:rPr>
      </w:pPr>
      <w:r w:rsidRPr="004C723F">
        <w:rPr>
          <w:rFonts w:ascii="Times New Roman" w:hAnsi="Times New Roman" w:cs="Times New Roman"/>
        </w:rPr>
        <w:t>Espaço para registro dos resultados do teste (com evidências objetivas)</w:t>
      </w:r>
    </w:p>
    <w:p w:rsidRPr="004C723F" w:rsidR="00EB4C05" w:rsidP="00EB4C05" w:rsidRDefault="00EB4C05" w14:paraId="421BEC46" w14:textId="2C868375">
      <w:pPr>
        <w:pStyle w:val="PargrafodaLista"/>
        <w:numPr>
          <w:ilvl w:val="1"/>
          <w:numId w:val="23"/>
        </w:numPr>
        <w:rPr>
          <w:rFonts w:ascii="Times New Roman" w:hAnsi="Times New Roman" w:cs="Times New Roman"/>
        </w:rPr>
      </w:pPr>
      <w:r w:rsidRPr="004C723F">
        <w:rPr>
          <w:rFonts w:ascii="Times New Roman" w:hAnsi="Times New Roman" w:cs="Times New Roman"/>
        </w:rPr>
        <w:t>Reparos executados</w:t>
      </w:r>
    </w:p>
    <w:p w:rsidRPr="004C723F" w:rsidR="00EB4C05" w:rsidP="00EB4C05" w:rsidRDefault="00EB4C05" w14:paraId="74F00595" w14:textId="15271418">
      <w:pPr>
        <w:pStyle w:val="PargrafodaLista"/>
        <w:numPr>
          <w:ilvl w:val="1"/>
          <w:numId w:val="23"/>
        </w:numPr>
        <w:rPr>
          <w:rFonts w:ascii="Times New Roman" w:hAnsi="Times New Roman" w:cs="Times New Roman"/>
        </w:rPr>
      </w:pPr>
      <w:r w:rsidRPr="004C723F">
        <w:rPr>
          <w:rFonts w:ascii="Times New Roman" w:hAnsi="Times New Roman" w:cs="Times New Roman"/>
        </w:rPr>
        <w:t>Quantidade de ciclos de testes executados para cada caso de teste proposto</w:t>
      </w:r>
    </w:p>
    <w:p w:rsidRPr="004C723F" w:rsidR="00C740FC" w:rsidP="00C740FC" w:rsidRDefault="00C740FC" w14:paraId="790764B4" w14:textId="77777777">
      <w:pPr>
        <w:rPr>
          <w:rFonts w:ascii="Times New Roman" w:hAnsi="Times New Roman"/>
          <w:sz w:val="22"/>
          <w:szCs w:val="22"/>
        </w:rPr>
      </w:pPr>
    </w:p>
    <w:p w:rsidRPr="004C723F" w:rsidR="00EB4C05" w:rsidP="00EB4C05" w:rsidRDefault="00EB4C05" w14:paraId="26DE0D18" w14:textId="77142319">
      <w:pPr>
        <w:pStyle w:val="PargrafodaLista"/>
        <w:numPr>
          <w:ilvl w:val="0"/>
          <w:numId w:val="23"/>
        </w:numPr>
        <w:rPr>
          <w:rFonts w:ascii="Times New Roman" w:hAnsi="Times New Roman" w:cs="Times New Roman"/>
        </w:rPr>
      </w:pPr>
      <w:r w:rsidRPr="004C723F">
        <w:rPr>
          <w:rFonts w:ascii="Times New Roman" w:hAnsi="Times New Roman" w:cs="Times New Roman"/>
        </w:rPr>
        <w:t>É sugerida uma forma tabelar de apresentar o</w:t>
      </w:r>
      <w:r w:rsidRPr="004C723F" w:rsidR="00BD0376">
        <w:rPr>
          <w:rFonts w:ascii="Times New Roman" w:hAnsi="Times New Roman" w:cs="Times New Roman"/>
        </w:rPr>
        <w:t xml:space="preserve"> roteiro de testes</w:t>
      </w:r>
    </w:p>
    <w:p w:rsidRPr="004C723F" w:rsidR="00EB4C05" w:rsidP="00EB4C05" w:rsidRDefault="00EB4C05" w14:paraId="666153BF" w14:textId="5A3B37E4">
      <w:pPr>
        <w:pStyle w:val="PargrafodaLista"/>
        <w:numPr>
          <w:ilvl w:val="0"/>
          <w:numId w:val="23"/>
        </w:numPr>
        <w:rPr>
          <w:rFonts w:ascii="Times New Roman" w:hAnsi="Times New Roman" w:cs="Times New Roman"/>
        </w:rPr>
      </w:pPr>
      <w:r w:rsidRPr="004C723F">
        <w:rPr>
          <w:rFonts w:ascii="Times New Roman" w:hAnsi="Times New Roman" w:cs="Times New Roman"/>
        </w:rPr>
        <w:t>Testes de software são obrigatórios</w:t>
      </w:r>
    </w:p>
    <w:p w:rsidRPr="004C723F" w:rsidR="006B6934" w:rsidP="006B6934" w:rsidRDefault="006B6934" w14:paraId="4A30AA85" w14:textId="5E0E0766">
      <w:pPr>
        <w:pStyle w:val="Ttulo1"/>
        <w:spacing w:before="360" w:after="240"/>
        <w:ind w:left="357" w:hanging="357"/>
        <w:jc w:val="both"/>
        <w:rPr>
          <w:rFonts w:ascii="Times New Roman" w:hAnsi="Times New Roman"/>
          <w:sz w:val="22"/>
          <w:szCs w:val="22"/>
        </w:rPr>
      </w:pPr>
      <w:bookmarkStart w:name="_Toc221373683" w:id="54"/>
      <w:r w:rsidRPr="004C723F">
        <w:rPr>
          <w:rFonts w:ascii="Times New Roman" w:hAnsi="Times New Roman"/>
          <w:sz w:val="22"/>
          <w:szCs w:val="22"/>
        </w:rPr>
        <w:t>REFERÊNCIAS BIBLIOGRÁFICAS</w:t>
      </w:r>
      <w:bookmarkEnd w:id="54"/>
    </w:p>
    <w:p w:rsidRPr="004C723F" w:rsidR="00A306A3" w:rsidP="006E1B72" w:rsidRDefault="00A306A3" w14:paraId="5B10E3EF" w14:textId="25B639DB">
      <w:pPr>
        <w:pStyle w:val="CTMISInstrues"/>
        <w:jc w:val="both"/>
        <w:rPr>
          <w:rFonts w:ascii="Times New Roman" w:hAnsi="Times New Roman" w:cs="Times New Roman"/>
          <w:sz w:val="22"/>
          <w:szCs w:val="22"/>
        </w:rPr>
      </w:pPr>
      <w:r w:rsidRPr="004C723F">
        <w:rPr>
          <w:rFonts w:ascii="Times New Roman" w:hAnsi="Times New Roman" w:cs="Times New Roman"/>
          <w:sz w:val="22"/>
          <w:szCs w:val="22"/>
        </w:rPr>
        <w:t>[Listar as referências utilizadas neste documento</w:t>
      </w:r>
      <w:r w:rsidRPr="004C723F" w:rsidR="00297290">
        <w:rPr>
          <w:rFonts w:ascii="Times New Roman" w:hAnsi="Times New Roman" w:cs="Times New Roman"/>
          <w:sz w:val="22"/>
          <w:szCs w:val="22"/>
        </w:rPr>
        <w:t xml:space="preserve"> </w:t>
      </w:r>
      <w:r w:rsidRPr="004C723F" w:rsidR="00297290">
        <w:rPr>
          <w:rFonts w:ascii="Wingdings" w:hAnsi="Wingdings" w:eastAsia="Wingdings" w:cs="Wingdings"/>
          <w:sz w:val="22"/>
          <w:szCs w:val="22"/>
        </w:rPr>
        <w:t>è</w:t>
      </w:r>
      <w:r w:rsidRPr="004C723F" w:rsidR="00297290">
        <w:rPr>
          <w:rFonts w:ascii="Times New Roman" w:hAnsi="Times New Roman" w:cs="Times New Roman"/>
          <w:sz w:val="22"/>
          <w:szCs w:val="22"/>
        </w:rPr>
        <w:t xml:space="preserve"> no padrão ABNT</w:t>
      </w:r>
      <w:r w:rsidRPr="004C723F">
        <w:rPr>
          <w:rFonts w:ascii="Times New Roman" w:hAnsi="Times New Roman" w:cs="Times New Roman"/>
          <w:sz w:val="22"/>
          <w:szCs w:val="22"/>
        </w:rPr>
        <w:t>]</w:t>
      </w:r>
    </w:p>
    <w:tbl>
      <w:tblPr>
        <w:tblW w:w="8549" w:type="dxa"/>
        <w:tblInd w:w="550" w:type="dxa"/>
        <w:tblLayout w:type="fixed"/>
        <w:tblCellMar>
          <w:left w:w="70" w:type="dxa"/>
          <w:right w:w="70" w:type="dxa"/>
        </w:tblCellMar>
        <w:tblLook w:val="0000" w:firstRow="0" w:lastRow="0" w:firstColumn="0" w:lastColumn="0" w:noHBand="0" w:noVBand="0"/>
      </w:tblPr>
      <w:tblGrid>
        <w:gridCol w:w="720"/>
        <w:gridCol w:w="7829"/>
      </w:tblGrid>
      <w:tr w:rsidRPr="004C723F" w:rsidR="00A306A3" w:rsidTr="007A26DF" w14:paraId="3606365E" w14:textId="77777777">
        <w:tc>
          <w:tcPr>
            <w:tcW w:w="720" w:type="dxa"/>
          </w:tcPr>
          <w:p w:rsidRPr="004C723F" w:rsidR="00A306A3" w:rsidP="006E1B72" w:rsidRDefault="00A306A3" w14:paraId="32052257"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1.</w:t>
            </w:r>
          </w:p>
        </w:tc>
        <w:tc>
          <w:tcPr>
            <w:tcW w:w="7829" w:type="dxa"/>
          </w:tcPr>
          <w:p w:rsidRPr="004C723F" w:rsidR="00A306A3" w:rsidP="006E1B72" w:rsidRDefault="00A306A3" w14:paraId="0A032745" w14:textId="77777777">
            <w:pPr>
              <w:pStyle w:val="CTMISInstrues"/>
              <w:snapToGrid w:val="0"/>
              <w:jc w:val="both"/>
              <w:rPr>
                <w:rFonts w:ascii="Times New Roman" w:hAnsi="Times New Roman" w:cs="Times New Roman"/>
                <w:sz w:val="22"/>
                <w:szCs w:val="22"/>
              </w:rPr>
            </w:pPr>
            <w:r w:rsidRPr="004C723F">
              <w:rPr>
                <w:rFonts w:ascii="Times New Roman" w:hAnsi="Times New Roman" w:cs="Times New Roman"/>
                <w:sz w:val="22"/>
                <w:szCs w:val="22"/>
              </w:rPr>
              <w:t>[Descrição da referência]</w:t>
            </w:r>
          </w:p>
        </w:tc>
      </w:tr>
    </w:tbl>
    <w:p w:rsidRPr="004C723F" w:rsidR="00A306A3" w:rsidP="00AD3064" w:rsidRDefault="00A306A3" w14:paraId="26E01716" w14:textId="65DE87EB">
      <w:pPr>
        <w:pStyle w:val="Ttulo1"/>
        <w:numPr>
          <w:ilvl w:val="0"/>
          <w:numId w:val="0"/>
        </w:numPr>
        <w:spacing w:before="360" w:after="240"/>
        <w:jc w:val="both"/>
        <w:rPr>
          <w:rFonts w:ascii="Times New Roman" w:hAnsi="Times New Roman"/>
          <w:sz w:val="22"/>
          <w:szCs w:val="22"/>
        </w:rPr>
      </w:pPr>
    </w:p>
    <w:sectPr w:rsidRPr="004C723F" w:rsidR="00A306A3" w:rsidSect="0010142A">
      <w:footnotePr>
        <w:pos w:val="beneathText"/>
      </w:footnotePr>
      <w:pgSz w:w="11905" w:h="16837" w:orient="portrait"/>
      <w:pgMar w:top="1440" w:right="1440" w:bottom="1440" w:left="1440" w:header="720" w:footer="720" w:gutter="0"/>
      <w:cols w:space="720"/>
      <w:docGrid w:linePitch="32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F" w:author="Nicolas Coqueiro Almeida De Freitas" w:date="2026-04-20T11:08:51" w:id="1471130525">
    <w:p xmlns:w14="http://schemas.microsoft.com/office/word/2010/wordml" xmlns:w="http://schemas.openxmlformats.org/wordprocessingml/2006/main" w:rsidR="6BB47950" w:rsidRDefault="3F1DDBC2" w14:paraId="2BA5329C" w14:textId="04B9334F">
      <w:pPr>
        <w:pStyle w:val="CommentText"/>
      </w:pPr>
      <w:r>
        <w:rPr>
          <w:rStyle w:val="CommentReference"/>
        </w:rPr>
        <w:annotationRef/>
      </w:r>
      <w:r w:rsidRPr="69956AAB" w:rsidR="4B3E75E0">
        <w:t xml:space="preserve">Pontos de participação dos membros da equipe.  </w:t>
      </w:r>
    </w:p>
    <w:p xmlns:w14="http://schemas.microsoft.com/office/word/2010/wordml" xmlns:w="http://schemas.openxmlformats.org/wordprocessingml/2006/main" w:rsidR="18396699" w:rsidRDefault="71E6850C" w14:paraId="0E527314" w14:textId="75BFD8E1">
      <w:pPr>
        <w:pStyle w:val="CommentText"/>
      </w:pPr>
      <w:r w:rsidRPr="21DA940A" w:rsidR="2DD6265D">
        <w:t xml:space="preserve">Devem fechar 100 pontos para toda a equipe. </w:t>
      </w:r>
    </w:p>
  </w:comment>
</w:comments>
</file>

<file path=word/commentsExtended.xml><?xml version="1.0" encoding="utf-8"?>
<w15:commentsEx xmlns:mc="http://schemas.openxmlformats.org/markup-compatibility/2006" xmlns:w15="http://schemas.microsoft.com/office/word/2012/wordml" mc:Ignorable="w15">
  <w15:commentEx w15:done="0" w15:paraId="0E52731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3664CA" w16cex:dateUtc="2026-04-20T14:08:51.704Z"/>
</w16cex:commentsExtensible>
</file>

<file path=word/commentsIds.xml><?xml version="1.0" encoding="utf-8"?>
<w16cid:commentsIds xmlns:mc="http://schemas.openxmlformats.org/markup-compatibility/2006" xmlns:w16cid="http://schemas.microsoft.com/office/word/2016/wordml/cid" mc:Ignorable="w16cid">
  <w16cid:commentId w16cid:paraId="0E527314" w16cid:durableId="6B3664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541" w:rsidP="00660891" w:rsidRDefault="00B54541" w14:paraId="7CA45D60" w14:textId="77777777">
      <w:pPr>
        <w:pStyle w:val="Ttulodatabela"/>
      </w:pPr>
      <w:r>
        <w:separator/>
      </w:r>
    </w:p>
  </w:endnote>
  <w:endnote w:type="continuationSeparator" w:id="0">
    <w:p w:rsidR="00B54541" w:rsidP="00660891" w:rsidRDefault="00B54541" w14:paraId="1BAD40FC" w14:textId="77777777">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2"/>
    <w:family w:val="auto"/>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altName w:val="Arial"/>
    <w:panose1 w:val="020B05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61F" w:rsidRDefault="00F8661F" w14:paraId="0423141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6"/>
      <w:gridCol w:w="834"/>
      <w:gridCol w:w="2965"/>
    </w:tblGrid>
    <w:tr w:rsidRPr="006C78CE" w:rsidR="00F70AFA" w:rsidTr="009A601D" w14:paraId="0435E843" w14:textId="77777777">
      <w:tc>
        <w:tcPr>
          <w:tcW w:w="5311" w:type="dxa"/>
        </w:tcPr>
        <w:p w:rsidRPr="00B902D7" w:rsidR="00F70AFA" w:rsidP="009A601D" w:rsidRDefault="007F170A" w14:paraId="53EA1238" w14:textId="59BA4629">
          <w:pPr>
            <w:pStyle w:val="Rodap"/>
            <w:rPr>
              <w:i/>
              <w:sz w:val="10"/>
              <w:szCs w:val="10"/>
            </w:rPr>
          </w:pPr>
          <w:r>
            <w:rPr>
              <w:i/>
              <w:sz w:val="10"/>
              <w:szCs w:val="10"/>
            </w:rPr>
            <w:t>Visão de Produto e Projeto</w:t>
          </w:r>
        </w:p>
        <w:p w:rsidRPr="00B902D7" w:rsidR="00F70AFA" w:rsidP="009A601D" w:rsidRDefault="00F70AFA" w14:paraId="55C9DA04" w14:textId="77777777">
          <w:pPr>
            <w:pStyle w:val="Rodap"/>
            <w:rPr>
              <w:i/>
              <w:sz w:val="10"/>
              <w:szCs w:val="10"/>
            </w:rPr>
          </w:pPr>
        </w:p>
        <w:p w:rsidRPr="00B902D7" w:rsidR="00F70AFA" w:rsidP="009A601D" w:rsidRDefault="00F70AFA" w14:paraId="3BBDA5F8" w14:textId="77777777">
          <w:pPr>
            <w:pStyle w:val="Rodap"/>
            <w:rPr>
              <w:i/>
              <w:sz w:val="10"/>
              <w:szCs w:val="10"/>
            </w:rPr>
          </w:pPr>
        </w:p>
        <w:p w:rsidRPr="00B902D7" w:rsidR="00F70AFA" w:rsidP="009A601D" w:rsidRDefault="00F70AFA" w14:paraId="7594DEC0" w14:textId="77777777">
          <w:pPr>
            <w:pStyle w:val="Rodap"/>
            <w:jc w:val="right"/>
            <w:rPr>
              <w:i/>
              <w:sz w:val="12"/>
              <w:szCs w:val="12"/>
            </w:rPr>
          </w:pPr>
        </w:p>
      </w:tc>
      <w:tc>
        <w:tcPr>
          <w:tcW w:w="845" w:type="dxa"/>
        </w:tcPr>
        <w:p w:rsidRPr="00B902D7" w:rsidR="00F70AFA" w:rsidP="009A601D" w:rsidRDefault="00F70AFA" w14:paraId="6B326CC6" w14:textId="493B5040">
          <w:pPr>
            <w:pStyle w:val="Rodap"/>
            <w:jc w:val="right"/>
            <w:rPr>
              <w:i/>
            </w:rPr>
          </w:pPr>
        </w:p>
      </w:tc>
      <w:tc>
        <w:tcPr>
          <w:tcW w:w="3010" w:type="dxa"/>
        </w:tcPr>
        <w:p w:rsidRPr="00B902D7" w:rsidR="00F70AFA" w:rsidP="009A601D" w:rsidRDefault="00F70AFA" w14:paraId="3D731D40"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231BF4CF"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A8D4391"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F199396"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B340965"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64A356A"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C95773B" w14:textId="7777777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F489605" w14:textId="7777777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99C936D" w14:textId="77777777"/>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60813B5D" w14:textId="7777777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598CBCD"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82EB7D" w14:textId="7777777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2E73A38A" w14:textId="7777777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224"/>
      <w:gridCol w:w="834"/>
      <w:gridCol w:w="2967"/>
    </w:tblGrid>
    <w:tr w:rsidRPr="006C78CE" w:rsidR="00F70AFA" w:rsidTr="009A601D" w14:paraId="3157C538" w14:textId="77777777">
      <w:tc>
        <w:tcPr>
          <w:tcW w:w="5311" w:type="dxa"/>
        </w:tcPr>
        <w:p w:rsidRPr="00B902D7" w:rsidR="00F70AFA" w:rsidP="009A601D" w:rsidRDefault="00F70AFA" w14:paraId="1636044F" w14:textId="77777777">
          <w:pPr>
            <w:pStyle w:val="Rodap"/>
            <w:rPr>
              <w:i/>
              <w:sz w:val="10"/>
              <w:szCs w:val="10"/>
            </w:rPr>
          </w:pPr>
        </w:p>
        <w:p w:rsidRPr="00B902D7" w:rsidR="00F70AFA" w:rsidP="009A601D" w:rsidRDefault="00F70AFA" w14:paraId="3150103C" w14:textId="77777777">
          <w:pPr>
            <w:pStyle w:val="Rodap"/>
            <w:rPr>
              <w:i/>
              <w:sz w:val="10"/>
              <w:szCs w:val="10"/>
            </w:rPr>
          </w:pPr>
        </w:p>
        <w:p w:rsidRPr="00B902D7" w:rsidR="00F70AFA" w:rsidP="009A601D" w:rsidRDefault="00F70AFA" w14:paraId="678B96DA" w14:textId="77777777">
          <w:pPr>
            <w:pStyle w:val="Rodap"/>
            <w:jc w:val="right"/>
            <w:rPr>
              <w:i/>
              <w:sz w:val="12"/>
              <w:szCs w:val="12"/>
            </w:rPr>
          </w:pPr>
        </w:p>
      </w:tc>
      <w:tc>
        <w:tcPr>
          <w:tcW w:w="845" w:type="dxa"/>
        </w:tcPr>
        <w:p w:rsidRPr="00B902D7" w:rsidR="00F70AFA" w:rsidP="009A601D" w:rsidRDefault="00F70AFA" w14:paraId="712706DA" w14:textId="70AA529F">
          <w:pPr>
            <w:pStyle w:val="Rodap"/>
            <w:jc w:val="right"/>
            <w:rPr>
              <w:i/>
            </w:rPr>
          </w:pPr>
        </w:p>
      </w:tc>
      <w:tc>
        <w:tcPr>
          <w:tcW w:w="3010" w:type="dxa"/>
        </w:tcPr>
        <w:p w:rsidRPr="00B902D7" w:rsidR="00F70AFA" w:rsidP="009A601D" w:rsidRDefault="00F70AFA" w14:paraId="1AF12CFE" w14:textId="77777777">
          <w:pPr>
            <w:pStyle w:val="Rodap"/>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rsidRPr="00BD02C5" w:rsidR="00F70AFA" w:rsidP="00BD02C5" w:rsidRDefault="00F70AFA" w14:paraId="0F35D0FC" w14:textId="77777777">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128DE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541" w:rsidP="00660891" w:rsidRDefault="00B54541" w14:paraId="11110F10" w14:textId="77777777">
      <w:pPr>
        <w:pStyle w:val="Ttulodatabela"/>
      </w:pPr>
      <w:r>
        <w:separator/>
      </w:r>
    </w:p>
  </w:footnote>
  <w:footnote w:type="continuationSeparator" w:id="0">
    <w:p w:rsidR="00B54541" w:rsidP="00660891" w:rsidRDefault="00B54541" w14:paraId="608A78F8" w14:textId="77777777">
      <w:pPr>
        <w:pStyle w:val="Ttulodatabela"/>
      </w:pPr>
      <w:r>
        <w:continuationSeparator/>
      </w:r>
    </w:p>
  </w:footnote>
  <w:footnote w:id="1">
    <w:p w:rsidRPr="00915B15" w:rsidR="00915B15" w:rsidRDefault="00915B15" w14:paraId="13DABCE0" w14:textId="6EE776EF">
      <w:pPr>
        <w:pStyle w:val="Textodenotaderodap"/>
        <w:rPr>
          <w:sz w:val="16"/>
          <w:szCs w:val="16"/>
        </w:rPr>
      </w:pPr>
      <w:r>
        <w:rPr>
          <w:rStyle w:val="Refdenotaderodap"/>
        </w:rPr>
        <w:footnoteRef/>
      </w:r>
      <w:r>
        <w:t xml:space="preserve"> </w:t>
      </w:r>
      <w:r w:rsidRPr="00915B15">
        <w:rPr>
          <w:sz w:val="16"/>
          <w:szCs w:val="16"/>
        </w:rPr>
        <w:t>Lembrando: plano de mitigação existe para tentar evitar que um risco ocorra. Plano de contingência é acionado se um risco efetivamente ocorre</w:t>
      </w:r>
      <w:r w:rsidR="005E1A2E">
        <w:rPr>
          <w:sz w:val="16"/>
          <w:szCs w:val="16"/>
        </w:rPr>
        <w:t xml:space="preserve"> e deve tratar os efeitos do risco já ocorrido.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0712" w:rsidRDefault="00CC0712" w14:paraId="339A8846"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3A79C3A5" w14:textId="65C26283">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A9F85CB"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E90308"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4BE470A"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15C71786" w14:textId="777777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AB7C973"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8CE8003"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47489A05"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011B93D2"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015B741"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3669FE86"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7E38FE6F"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P="00C84660" w:rsidRDefault="00F70AFA" w14:paraId="0AF717A3" w14:textId="41799733">
    <w:pPr>
      <w:pStyle w:val="Cabealho"/>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0AFA" w:rsidRDefault="00F70AFA" w14:paraId="56B4D92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4B13563"/>
    <w:multiLevelType w:val="hybridMultilevel"/>
    <w:tmpl w:val="294E1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9361E7C"/>
    <w:multiLevelType w:val="hybridMultilevel"/>
    <w:tmpl w:val="75FCA9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A114E0"/>
    <w:multiLevelType w:val="hybridMultilevel"/>
    <w:tmpl w:val="CDAA6AF6"/>
    <w:lvl w:ilvl="0" w:tplc="04160001">
      <w:start w:val="1"/>
      <w:numFmt w:val="bullet"/>
      <w:lvlText w:val=""/>
      <w:lvlJc w:val="left"/>
      <w:pPr>
        <w:tabs>
          <w:tab w:val="num" w:pos="360"/>
        </w:tabs>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F971FE0"/>
    <w:multiLevelType w:val="hybridMultilevel"/>
    <w:tmpl w:val="0944B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2135FFB"/>
    <w:multiLevelType w:val="multilevel"/>
    <w:tmpl w:val="669A8F92"/>
    <w:lvl w:ilvl="0">
      <w:start w:val="1"/>
      <w:numFmt w:val="decimal"/>
      <w:pStyle w:val="Ttulo1"/>
      <w:lvlText w:val="%1"/>
      <w:lvlJc w:val="left"/>
      <w:pPr>
        <w:tabs>
          <w:tab w:val="num" w:pos="432"/>
        </w:tabs>
        <w:ind w:left="432" w:hanging="432"/>
      </w:pPr>
      <w:rPr>
        <w:rFonts w:hint="default" w:cs="Times New Roman"/>
        <w:b/>
        <w:i w:val="0"/>
        <w:sz w:val="24"/>
      </w:rPr>
    </w:lvl>
    <w:lvl w:ilvl="1">
      <w:start w:val="1"/>
      <w:numFmt w:val="decimal"/>
      <w:pStyle w:val="Ttulo2"/>
      <w:lvlText w:val="%1.%2"/>
      <w:lvlJc w:val="left"/>
      <w:pPr>
        <w:tabs>
          <w:tab w:val="num" w:pos="576"/>
        </w:tabs>
        <w:ind w:left="576" w:hanging="576"/>
      </w:pPr>
      <w:rPr>
        <w:rFonts w:cs="Times New Roman"/>
      </w:rPr>
    </w:lvl>
    <w:lvl w:ilvl="2">
      <w:start w:val="1"/>
      <w:numFmt w:val="decimal"/>
      <w:pStyle w:val="Ttulo3"/>
      <w:lvlText w:val="%1.%2.%3"/>
      <w:lvlJc w:val="left"/>
      <w:pPr>
        <w:tabs>
          <w:tab w:val="num" w:pos="720"/>
        </w:tabs>
        <w:ind w:left="720" w:hanging="720"/>
      </w:pPr>
      <w:rPr>
        <w:rFonts w:cs="Times New Roman"/>
      </w:rPr>
    </w:lvl>
    <w:lvl w:ilvl="3">
      <w:start w:val="1"/>
      <w:numFmt w:val="decimal"/>
      <w:pStyle w:val="Ttulo4"/>
      <w:lvlText w:val="%1.%2.%3.%4"/>
      <w:lvlJc w:val="left"/>
      <w:pPr>
        <w:tabs>
          <w:tab w:val="num" w:pos="864"/>
        </w:tabs>
        <w:ind w:left="864" w:hanging="864"/>
      </w:pPr>
      <w:rPr>
        <w:rFonts w:cs="Times New Roman"/>
      </w:rPr>
    </w:lvl>
    <w:lvl w:ilvl="4">
      <w:start w:val="1"/>
      <w:numFmt w:val="decimal"/>
      <w:pStyle w:val="Ttulo5"/>
      <w:lvlText w:val="%1.%2.%3.%4.%5"/>
      <w:lvlJc w:val="left"/>
      <w:pPr>
        <w:tabs>
          <w:tab w:val="num" w:pos="1008"/>
        </w:tabs>
        <w:ind w:left="1008" w:hanging="1008"/>
      </w:pPr>
      <w:rPr>
        <w:rFonts w:cs="Times New Roman"/>
      </w:rPr>
    </w:lvl>
    <w:lvl w:ilvl="5">
      <w:start w:val="1"/>
      <w:numFmt w:val="decimal"/>
      <w:pStyle w:val="Ttulo6"/>
      <w:lvlText w:val="%1.%2.%3.%4.%5.%6"/>
      <w:lvlJc w:val="left"/>
      <w:pPr>
        <w:tabs>
          <w:tab w:val="num" w:pos="1152"/>
        </w:tabs>
        <w:ind w:left="1152" w:hanging="1152"/>
      </w:pPr>
      <w:rPr>
        <w:rFonts w:cs="Times New Roman"/>
      </w:rPr>
    </w:lvl>
    <w:lvl w:ilvl="6">
      <w:start w:val="1"/>
      <w:numFmt w:val="decimal"/>
      <w:pStyle w:val="Ttulo7"/>
      <w:lvlText w:val="%1.%2.%3.%4.%5.%6.%7"/>
      <w:lvlJc w:val="left"/>
      <w:pPr>
        <w:tabs>
          <w:tab w:val="num" w:pos="1296"/>
        </w:tabs>
        <w:ind w:left="1296" w:hanging="1296"/>
      </w:pPr>
      <w:rPr>
        <w:rFonts w:cs="Times New Roman"/>
      </w:rPr>
    </w:lvl>
    <w:lvl w:ilvl="7">
      <w:start w:val="1"/>
      <w:numFmt w:val="decimal"/>
      <w:pStyle w:val="Ttulo8"/>
      <w:lvlText w:val="%1.%2.%3.%4.%5.%6.%7.%8"/>
      <w:lvlJc w:val="left"/>
      <w:pPr>
        <w:tabs>
          <w:tab w:val="num" w:pos="1440"/>
        </w:tabs>
        <w:ind w:left="1440" w:hanging="1440"/>
      </w:pPr>
      <w:rPr>
        <w:rFonts w:cs="Times New Roman"/>
      </w:rPr>
    </w:lvl>
    <w:lvl w:ilvl="8">
      <w:start w:val="1"/>
      <w:numFmt w:val="decimal"/>
      <w:pStyle w:val="Ttulo9"/>
      <w:lvlText w:val="%1.%2.%3.%4.%5.%6.%7.%8.%9"/>
      <w:lvlJc w:val="left"/>
      <w:pPr>
        <w:tabs>
          <w:tab w:val="num" w:pos="1584"/>
        </w:tabs>
        <w:ind w:left="1584" w:hanging="1584"/>
      </w:pPr>
      <w:rPr>
        <w:rFonts w:cs="Times New Roman"/>
      </w:rPr>
    </w:lvl>
  </w:abstractNum>
  <w:abstractNum w:abstractNumId="11"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3DC15040"/>
    <w:multiLevelType w:val="hybridMultilevel"/>
    <w:tmpl w:val="EE98FB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030594"/>
    <w:multiLevelType w:val="hybridMultilevel"/>
    <w:tmpl w:val="3962E31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15" w15:restartNumberingAfterBreak="0">
    <w:nsid w:val="483561CE"/>
    <w:multiLevelType w:val="hybridMultilevel"/>
    <w:tmpl w:val="DDC69BD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498009C9"/>
    <w:multiLevelType w:val="hybridMultilevel"/>
    <w:tmpl w:val="1E80557C"/>
    <w:lvl w:ilvl="0" w:tplc="04090001">
      <w:start w:val="1"/>
      <w:numFmt w:val="bullet"/>
      <w:lvlText w:val=""/>
      <w:lvlJc w:val="left"/>
      <w:pPr>
        <w:ind w:left="927" w:hanging="360"/>
      </w:pPr>
      <w:rPr>
        <w:rFonts w:hint="default" w:ascii="Symbol" w:hAnsi="Symbol"/>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4F6819B1"/>
    <w:multiLevelType w:val="hybridMultilevel"/>
    <w:tmpl w:val="A4805EF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8"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hint="default" w:cs="Times New Roman"/>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19" w15:restartNumberingAfterBreak="0">
    <w:nsid w:val="69325EA9"/>
    <w:multiLevelType w:val="hybridMultilevel"/>
    <w:tmpl w:val="7F4E33C4"/>
    <w:lvl w:ilvl="0" w:tplc="04090001">
      <w:start w:val="1"/>
      <w:numFmt w:val="bullet"/>
      <w:lvlText w:val=""/>
      <w:lvlJc w:val="left"/>
      <w:pPr>
        <w:ind w:left="1077" w:hanging="360"/>
      </w:pPr>
      <w:rPr>
        <w:rFonts w:hint="default" w:ascii="Symbol" w:hAnsi="Symbol"/>
      </w:rPr>
    </w:lvl>
    <w:lvl w:ilvl="1" w:tplc="04090003">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20" w15:restartNumberingAfterBreak="0">
    <w:nsid w:val="70007CD1"/>
    <w:multiLevelType w:val="hybridMultilevel"/>
    <w:tmpl w:val="75B03B0C"/>
    <w:lvl w:ilvl="0" w:tplc="04090001">
      <w:start w:val="1"/>
      <w:numFmt w:val="bullet"/>
      <w:lvlText w:val=""/>
      <w:lvlJc w:val="left"/>
      <w:pPr>
        <w:ind w:left="792" w:hanging="360"/>
      </w:pPr>
      <w:rPr>
        <w:rFonts w:hint="default" w:ascii="Symbol" w:hAnsi="Symbol"/>
      </w:rPr>
    </w:lvl>
    <w:lvl w:ilvl="1" w:tplc="04090003" w:tentative="1">
      <w:start w:val="1"/>
      <w:numFmt w:val="bullet"/>
      <w:lvlText w:val="o"/>
      <w:lvlJc w:val="left"/>
      <w:pPr>
        <w:ind w:left="1512" w:hanging="360"/>
      </w:pPr>
      <w:rPr>
        <w:rFonts w:hint="default" w:ascii="Courier New" w:hAnsi="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rPr>
    </w:lvl>
    <w:lvl w:ilvl="8" w:tplc="04090005" w:tentative="1">
      <w:start w:val="1"/>
      <w:numFmt w:val="bullet"/>
      <w:lvlText w:val=""/>
      <w:lvlJc w:val="left"/>
      <w:pPr>
        <w:ind w:left="6552" w:hanging="360"/>
      </w:pPr>
      <w:rPr>
        <w:rFonts w:hint="default" w:ascii="Wingdings" w:hAnsi="Wingdings"/>
      </w:rPr>
    </w:lvl>
  </w:abstractNum>
  <w:abstractNum w:abstractNumId="21" w15:restartNumberingAfterBreak="0">
    <w:nsid w:val="78AB0071"/>
    <w:multiLevelType w:val="hybridMultilevel"/>
    <w:tmpl w:val="45A2AF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603614830">
    <w:abstractNumId w:val="2"/>
  </w:num>
  <w:num w:numId="2" w16cid:durableId="1806384513">
    <w:abstractNumId w:val="4"/>
  </w:num>
  <w:num w:numId="3" w16cid:durableId="1242177796">
    <w:abstractNumId w:val="18"/>
  </w:num>
  <w:num w:numId="4" w16cid:durableId="786891989">
    <w:abstractNumId w:val="8"/>
  </w:num>
  <w:num w:numId="5" w16cid:durableId="535507365">
    <w:abstractNumId w:val="10"/>
  </w:num>
  <w:num w:numId="6" w16cid:durableId="877160660">
    <w:abstractNumId w:val="10"/>
  </w:num>
  <w:num w:numId="7" w16cid:durableId="961040548">
    <w:abstractNumId w:val="13"/>
  </w:num>
  <w:num w:numId="8" w16cid:durableId="1062365246">
    <w:abstractNumId w:val="11"/>
  </w:num>
  <w:num w:numId="9" w16cid:durableId="1967619383">
    <w:abstractNumId w:val="10"/>
  </w:num>
  <w:num w:numId="10" w16cid:durableId="869296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10"/>
  </w:num>
  <w:num w:numId="12" w16cid:durableId="1692798107">
    <w:abstractNumId w:val="16"/>
  </w:num>
  <w:num w:numId="13" w16cid:durableId="46149566">
    <w:abstractNumId w:val="15"/>
  </w:num>
  <w:num w:numId="14" w16cid:durableId="317416422">
    <w:abstractNumId w:val="12"/>
  </w:num>
  <w:num w:numId="15" w16cid:durableId="839808803">
    <w:abstractNumId w:val="10"/>
  </w:num>
  <w:num w:numId="16" w16cid:durableId="1631747029">
    <w:abstractNumId w:val="21"/>
  </w:num>
  <w:num w:numId="17" w16cid:durableId="659508214">
    <w:abstractNumId w:val="17"/>
  </w:num>
  <w:num w:numId="18" w16cid:durableId="1217934914">
    <w:abstractNumId w:val="14"/>
  </w:num>
  <w:num w:numId="19" w16cid:durableId="890922193">
    <w:abstractNumId w:val="20"/>
  </w:num>
  <w:num w:numId="20" w16cid:durableId="629632125">
    <w:abstractNumId w:val="10"/>
  </w:num>
  <w:num w:numId="21" w16cid:durableId="1395552">
    <w:abstractNumId w:val="19"/>
  </w:num>
  <w:num w:numId="22" w16cid:durableId="2082673512">
    <w:abstractNumId w:val="9"/>
  </w:num>
  <w:num w:numId="23" w16cid:durableId="120077065">
    <w:abstractNumId w:val="7"/>
  </w:num>
  <w:num w:numId="24" w16cid:durableId="1061949557">
    <w:abstractNumId w:val="10"/>
  </w:num>
  <w:num w:numId="25" w16cid:durableId="1301960533">
    <w:abstractNumId w:val="6"/>
  </w:num>
  <w:numIdMacAtCleanup w:val="5"/>
</w:numbering>
</file>

<file path=word/people.xml><?xml version="1.0" encoding="utf-8"?>
<w15:people xmlns:mc="http://schemas.openxmlformats.org/markup-compatibility/2006" xmlns:w15="http://schemas.microsoft.com/office/word/2012/wordml" mc:Ignorable="w15">
  <w15:person w15:author="Nicolas Coqueiro Almeida De Freitas">
    <w15:presenceInfo w15:providerId="AD" w15:userId="S::222007059@aluno.unb.br::12eee4a6-5788-42eb-bbe8-dc2bc19a67b0"/>
  </w15:person>
  <w15:person w15:author="Nicolas Coqueiro Almeida De Freitas">
    <w15:presenceInfo w15:providerId="AD" w15:userId="S::222007059@aluno.unb.br::12eee4a6-5788-42eb-bbe8-dc2bc19a67b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proofState w:spelling="clean" w:grammar="dirty"/>
  <w:attachedTemplate r:id="rId1"/>
  <w:revisionView w:inkAnnotations="0"/>
  <w:trackRevisions w:val="false"/>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33284"/>
    <w:rsid w:val="000357F1"/>
    <w:rsid w:val="00040290"/>
    <w:rsid w:val="00053C7B"/>
    <w:rsid w:val="000610A2"/>
    <w:rsid w:val="000618D6"/>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F0D"/>
    <w:rsid w:val="000E4DBF"/>
    <w:rsid w:val="000E5761"/>
    <w:rsid w:val="000E5927"/>
    <w:rsid w:val="000F2175"/>
    <w:rsid w:val="000F70AC"/>
    <w:rsid w:val="001009FA"/>
    <w:rsid w:val="0010142A"/>
    <w:rsid w:val="001046FF"/>
    <w:rsid w:val="00105F7B"/>
    <w:rsid w:val="001077C2"/>
    <w:rsid w:val="00140397"/>
    <w:rsid w:val="0014681C"/>
    <w:rsid w:val="001547EA"/>
    <w:rsid w:val="00164DC5"/>
    <w:rsid w:val="001664E3"/>
    <w:rsid w:val="00167ABF"/>
    <w:rsid w:val="00167BAA"/>
    <w:rsid w:val="001730BD"/>
    <w:rsid w:val="00186143"/>
    <w:rsid w:val="00197CE9"/>
    <w:rsid w:val="001A62AA"/>
    <w:rsid w:val="001C1584"/>
    <w:rsid w:val="001C4FFA"/>
    <w:rsid w:val="001D1E14"/>
    <w:rsid w:val="001E0F6E"/>
    <w:rsid w:val="001F5628"/>
    <w:rsid w:val="00200D8E"/>
    <w:rsid w:val="00204EB8"/>
    <w:rsid w:val="00211D41"/>
    <w:rsid w:val="00213C27"/>
    <w:rsid w:val="00220514"/>
    <w:rsid w:val="00232D70"/>
    <w:rsid w:val="002353D7"/>
    <w:rsid w:val="00237791"/>
    <w:rsid w:val="002508E1"/>
    <w:rsid w:val="002556C7"/>
    <w:rsid w:val="00261718"/>
    <w:rsid w:val="00265C5C"/>
    <w:rsid w:val="00270011"/>
    <w:rsid w:val="00276EB2"/>
    <w:rsid w:val="00280DBD"/>
    <w:rsid w:val="0028302D"/>
    <w:rsid w:val="00292556"/>
    <w:rsid w:val="00297290"/>
    <w:rsid w:val="002B554D"/>
    <w:rsid w:val="002B62F4"/>
    <w:rsid w:val="002C3159"/>
    <w:rsid w:val="002C7130"/>
    <w:rsid w:val="002F1BDE"/>
    <w:rsid w:val="002F7AB1"/>
    <w:rsid w:val="00303E42"/>
    <w:rsid w:val="003166F4"/>
    <w:rsid w:val="00343E14"/>
    <w:rsid w:val="003445F1"/>
    <w:rsid w:val="00344EEA"/>
    <w:rsid w:val="00352419"/>
    <w:rsid w:val="00352B7F"/>
    <w:rsid w:val="003547F2"/>
    <w:rsid w:val="00382B15"/>
    <w:rsid w:val="0038470F"/>
    <w:rsid w:val="0038601B"/>
    <w:rsid w:val="00386C14"/>
    <w:rsid w:val="003A006A"/>
    <w:rsid w:val="003A366E"/>
    <w:rsid w:val="003A64B4"/>
    <w:rsid w:val="003C0257"/>
    <w:rsid w:val="003C1E5E"/>
    <w:rsid w:val="003C4A24"/>
    <w:rsid w:val="003D06BD"/>
    <w:rsid w:val="003D5071"/>
    <w:rsid w:val="003D65BF"/>
    <w:rsid w:val="003D675B"/>
    <w:rsid w:val="003E13AE"/>
    <w:rsid w:val="003F0385"/>
    <w:rsid w:val="003F2909"/>
    <w:rsid w:val="003F7EB2"/>
    <w:rsid w:val="0040117A"/>
    <w:rsid w:val="00414F17"/>
    <w:rsid w:val="004232C6"/>
    <w:rsid w:val="0045127E"/>
    <w:rsid w:val="004753FE"/>
    <w:rsid w:val="004773E8"/>
    <w:rsid w:val="0048106F"/>
    <w:rsid w:val="00487859"/>
    <w:rsid w:val="00492BA4"/>
    <w:rsid w:val="004A4E55"/>
    <w:rsid w:val="004A5D81"/>
    <w:rsid w:val="004B6595"/>
    <w:rsid w:val="004C2E4F"/>
    <w:rsid w:val="004C723F"/>
    <w:rsid w:val="004F570A"/>
    <w:rsid w:val="005030E2"/>
    <w:rsid w:val="00506111"/>
    <w:rsid w:val="00510FCC"/>
    <w:rsid w:val="00524E48"/>
    <w:rsid w:val="0053611F"/>
    <w:rsid w:val="005364E7"/>
    <w:rsid w:val="00537110"/>
    <w:rsid w:val="00541576"/>
    <w:rsid w:val="005458C3"/>
    <w:rsid w:val="005475D1"/>
    <w:rsid w:val="005759DE"/>
    <w:rsid w:val="00583B6B"/>
    <w:rsid w:val="0058718D"/>
    <w:rsid w:val="005903A5"/>
    <w:rsid w:val="005A7276"/>
    <w:rsid w:val="005B082C"/>
    <w:rsid w:val="005B2D1F"/>
    <w:rsid w:val="005B6EAE"/>
    <w:rsid w:val="005D2CE6"/>
    <w:rsid w:val="005E1A2E"/>
    <w:rsid w:val="005E657E"/>
    <w:rsid w:val="005F11C8"/>
    <w:rsid w:val="005F1AF1"/>
    <w:rsid w:val="005F4202"/>
    <w:rsid w:val="00603C55"/>
    <w:rsid w:val="006160D9"/>
    <w:rsid w:val="00620155"/>
    <w:rsid w:val="00630DA0"/>
    <w:rsid w:val="0064152B"/>
    <w:rsid w:val="0064709F"/>
    <w:rsid w:val="00651C3C"/>
    <w:rsid w:val="00656330"/>
    <w:rsid w:val="00660891"/>
    <w:rsid w:val="00661100"/>
    <w:rsid w:val="006642DD"/>
    <w:rsid w:val="006710DA"/>
    <w:rsid w:val="00682B61"/>
    <w:rsid w:val="00685BE9"/>
    <w:rsid w:val="006A1689"/>
    <w:rsid w:val="006B6934"/>
    <w:rsid w:val="006B7649"/>
    <w:rsid w:val="006C11D0"/>
    <w:rsid w:val="006C235F"/>
    <w:rsid w:val="006C3BA9"/>
    <w:rsid w:val="006C6AC0"/>
    <w:rsid w:val="006C78CE"/>
    <w:rsid w:val="006D01A1"/>
    <w:rsid w:val="006D3DD3"/>
    <w:rsid w:val="006E1B72"/>
    <w:rsid w:val="006F1053"/>
    <w:rsid w:val="00703BAD"/>
    <w:rsid w:val="00705618"/>
    <w:rsid w:val="00722B3C"/>
    <w:rsid w:val="007238C4"/>
    <w:rsid w:val="00737196"/>
    <w:rsid w:val="00744AEA"/>
    <w:rsid w:val="007512E1"/>
    <w:rsid w:val="007515E4"/>
    <w:rsid w:val="0075228E"/>
    <w:rsid w:val="00752C7D"/>
    <w:rsid w:val="00756554"/>
    <w:rsid w:val="00762564"/>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E0C"/>
    <w:rsid w:val="0080560D"/>
    <w:rsid w:val="00805657"/>
    <w:rsid w:val="00805E6D"/>
    <w:rsid w:val="00807FBC"/>
    <w:rsid w:val="00816E78"/>
    <w:rsid w:val="008174E6"/>
    <w:rsid w:val="0081760A"/>
    <w:rsid w:val="00835C6A"/>
    <w:rsid w:val="00842141"/>
    <w:rsid w:val="00844426"/>
    <w:rsid w:val="00847572"/>
    <w:rsid w:val="00854EFF"/>
    <w:rsid w:val="0086782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5E55"/>
    <w:rsid w:val="008F7244"/>
    <w:rsid w:val="00911710"/>
    <w:rsid w:val="009135D6"/>
    <w:rsid w:val="00915B15"/>
    <w:rsid w:val="00947A22"/>
    <w:rsid w:val="0095335A"/>
    <w:rsid w:val="009658B6"/>
    <w:rsid w:val="00973903"/>
    <w:rsid w:val="00975225"/>
    <w:rsid w:val="009765C9"/>
    <w:rsid w:val="00981B80"/>
    <w:rsid w:val="00981BF0"/>
    <w:rsid w:val="009838F6"/>
    <w:rsid w:val="00985C4E"/>
    <w:rsid w:val="00990B3A"/>
    <w:rsid w:val="00992ED7"/>
    <w:rsid w:val="00993FE0"/>
    <w:rsid w:val="00994B26"/>
    <w:rsid w:val="009960B0"/>
    <w:rsid w:val="009A601D"/>
    <w:rsid w:val="009B05A5"/>
    <w:rsid w:val="009B2137"/>
    <w:rsid w:val="009C02FA"/>
    <w:rsid w:val="009E6E63"/>
    <w:rsid w:val="009F1723"/>
    <w:rsid w:val="009F2564"/>
    <w:rsid w:val="00A02F85"/>
    <w:rsid w:val="00A05A01"/>
    <w:rsid w:val="00A06027"/>
    <w:rsid w:val="00A1059F"/>
    <w:rsid w:val="00A25ACF"/>
    <w:rsid w:val="00A306A3"/>
    <w:rsid w:val="00A317D4"/>
    <w:rsid w:val="00A32EB4"/>
    <w:rsid w:val="00A36287"/>
    <w:rsid w:val="00A54F10"/>
    <w:rsid w:val="00A5653E"/>
    <w:rsid w:val="00A65889"/>
    <w:rsid w:val="00A71EF8"/>
    <w:rsid w:val="00A71F00"/>
    <w:rsid w:val="00A76297"/>
    <w:rsid w:val="00A812C5"/>
    <w:rsid w:val="00AA0679"/>
    <w:rsid w:val="00AA0B68"/>
    <w:rsid w:val="00AA0D17"/>
    <w:rsid w:val="00AA1865"/>
    <w:rsid w:val="00AA2923"/>
    <w:rsid w:val="00AA5E24"/>
    <w:rsid w:val="00AA6879"/>
    <w:rsid w:val="00AB6AF1"/>
    <w:rsid w:val="00AC03C0"/>
    <w:rsid w:val="00AC12EA"/>
    <w:rsid w:val="00AD3064"/>
    <w:rsid w:val="00AD64A8"/>
    <w:rsid w:val="00AD7D6A"/>
    <w:rsid w:val="00AE06EA"/>
    <w:rsid w:val="00AE143C"/>
    <w:rsid w:val="00AE3DFC"/>
    <w:rsid w:val="00AF6931"/>
    <w:rsid w:val="00B16E88"/>
    <w:rsid w:val="00B20D04"/>
    <w:rsid w:val="00B268F1"/>
    <w:rsid w:val="00B448AD"/>
    <w:rsid w:val="00B45219"/>
    <w:rsid w:val="00B5192A"/>
    <w:rsid w:val="00B54541"/>
    <w:rsid w:val="00B55884"/>
    <w:rsid w:val="00B70313"/>
    <w:rsid w:val="00B84890"/>
    <w:rsid w:val="00B902D7"/>
    <w:rsid w:val="00B94851"/>
    <w:rsid w:val="00B95B9B"/>
    <w:rsid w:val="00B96491"/>
    <w:rsid w:val="00BD02C5"/>
    <w:rsid w:val="00BD0376"/>
    <w:rsid w:val="00BD4B1E"/>
    <w:rsid w:val="00BD618C"/>
    <w:rsid w:val="00BE2913"/>
    <w:rsid w:val="00BE37A8"/>
    <w:rsid w:val="00BF165A"/>
    <w:rsid w:val="00BF2F8A"/>
    <w:rsid w:val="00C04A89"/>
    <w:rsid w:val="00C0533B"/>
    <w:rsid w:val="00C05E18"/>
    <w:rsid w:val="00C35CC8"/>
    <w:rsid w:val="00C434BC"/>
    <w:rsid w:val="00C46779"/>
    <w:rsid w:val="00C52159"/>
    <w:rsid w:val="00C541A4"/>
    <w:rsid w:val="00C5544F"/>
    <w:rsid w:val="00C57261"/>
    <w:rsid w:val="00C66A57"/>
    <w:rsid w:val="00C70F54"/>
    <w:rsid w:val="00C71827"/>
    <w:rsid w:val="00C740FC"/>
    <w:rsid w:val="00C7443E"/>
    <w:rsid w:val="00C84660"/>
    <w:rsid w:val="00C848A3"/>
    <w:rsid w:val="00C8656F"/>
    <w:rsid w:val="00C94E84"/>
    <w:rsid w:val="00CA13CB"/>
    <w:rsid w:val="00CC0712"/>
    <w:rsid w:val="00CC540C"/>
    <w:rsid w:val="00CC687B"/>
    <w:rsid w:val="00CD16AD"/>
    <w:rsid w:val="00CD3B80"/>
    <w:rsid w:val="00CD53BC"/>
    <w:rsid w:val="00CE7859"/>
    <w:rsid w:val="00CF7D62"/>
    <w:rsid w:val="00D05C78"/>
    <w:rsid w:val="00D07D4B"/>
    <w:rsid w:val="00D25DD6"/>
    <w:rsid w:val="00D27438"/>
    <w:rsid w:val="00D3222B"/>
    <w:rsid w:val="00D33F50"/>
    <w:rsid w:val="00D34AF1"/>
    <w:rsid w:val="00D34C0B"/>
    <w:rsid w:val="00D36687"/>
    <w:rsid w:val="00D40A3E"/>
    <w:rsid w:val="00D82CC0"/>
    <w:rsid w:val="00D841DC"/>
    <w:rsid w:val="00D875F9"/>
    <w:rsid w:val="00D910CF"/>
    <w:rsid w:val="00DA73C4"/>
    <w:rsid w:val="00DB62E9"/>
    <w:rsid w:val="00DC6863"/>
    <w:rsid w:val="00DE2E05"/>
    <w:rsid w:val="00DE7F59"/>
    <w:rsid w:val="00DF5D9A"/>
    <w:rsid w:val="00DF6614"/>
    <w:rsid w:val="00E02F8D"/>
    <w:rsid w:val="00E06766"/>
    <w:rsid w:val="00E07FBF"/>
    <w:rsid w:val="00E11136"/>
    <w:rsid w:val="00E1479E"/>
    <w:rsid w:val="00E368DA"/>
    <w:rsid w:val="00E3732A"/>
    <w:rsid w:val="00E40DD1"/>
    <w:rsid w:val="00E52A01"/>
    <w:rsid w:val="00E64E7E"/>
    <w:rsid w:val="00E73741"/>
    <w:rsid w:val="00E73EE6"/>
    <w:rsid w:val="00E979AA"/>
    <w:rsid w:val="00EA5B78"/>
    <w:rsid w:val="00EA72AC"/>
    <w:rsid w:val="00EB4C05"/>
    <w:rsid w:val="00EB78AE"/>
    <w:rsid w:val="00EC0A4E"/>
    <w:rsid w:val="00EC5532"/>
    <w:rsid w:val="00ED4D2B"/>
    <w:rsid w:val="00EE2BFF"/>
    <w:rsid w:val="00EF5750"/>
    <w:rsid w:val="00F02AFA"/>
    <w:rsid w:val="00F13E95"/>
    <w:rsid w:val="00F161C6"/>
    <w:rsid w:val="00F16F8A"/>
    <w:rsid w:val="00F17854"/>
    <w:rsid w:val="00F24586"/>
    <w:rsid w:val="00F362BB"/>
    <w:rsid w:val="00F365AE"/>
    <w:rsid w:val="00F37E12"/>
    <w:rsid w:val="00F403D1"/>
    <w:rsid w:val="00F40E69"/>
    <w:rsid w:val="00F418D9"/>
    <w:rsid w:val="00F441EF"/>
    <w:rsid w:val="00F50093"/>
    <w:rsid w:val="00F6162C"/>
    <w:rsid w:val="00F7042C"/>
    <w:rsid w:val="00F70AFA"/>
    <w:rsid w:val="00F767D0"/>
    <w:rsid w:val="00F818F2"/>
    <w:rsid w:val="00F8661F"/>
    <w:rsid w:val="00F87E57"/>
    <w:rsid w:val="00F95527"/>
    <w:rsid w:val="00FC029C"/>
    <w:rsid w:val="00FC6258"/>
    <w:rsid w:val="00FE0F85"/>
    <w:rsid w:val="00FE1923"/>
    <w:rsid w:val="00FE4209"/>
    <w:rsid w:val="00FF056A"/>
    <w:rsid w:val="00FF4B45"/>
    <w:rsid w:val="021128CB"/>
    <w:rsid w:val="0365A599"/>
    <w:rsid w:val="0738CF9C"/>
    <w:rsid w:val="07604F11"/>
    <w:rsid w:val="09995F62"/>
    <w:rsid w:val="0BD1E91D"/>
    <w:rsid w:val="0EA0987E"/>
    <w:rsid w:val="0FD0786F"/>
    <w:rsid w:val="0FF69392"/>
    <w:rsid w:val="125EA68D"/>
    <w:rsid w:val="12CD9C2A"/>
    <w:rsid w:val="15EB3A8A"/>
    <w:rsid w:val="161D592C"/>
    <w:rsid w:val="16B4D23B"/>
    <w:rsid w:val="17225AA0"/>
    <w:rsid w:val="19C2F8E5"/>
    <w:rsid w:val="1AE08218"/>
    <w:rsid w:val="1B20CE28"/>
    <w:rsid w:val="1C711F13"/>
    <w:rsid w:val="1C838033"/>
    <w:rsid w:val="1D66DCD3"/>
    <w:rsid w:val="1DE10780"/>
    <w:rsid w:val="1E2CDA7C"/>
    <w:rsid w:val="1E8CBC5C"/>
    <w:rsid w:val="1EF02419"/>
    <w:rsid w:val="1F612E99"/>
    <w:rsid w:val="20B5F3DC"/>
    <w:rsid w:val="20E7E2C1"/>
    <w:rsid w:val="215B6478"/>
    <w:rsid w:val="222C99B8"/>
    <w:rsid w:val="22F63E42"/>
    <w:rsid w:val="2543F8FE"/>
    <w:rsid w:val="26B63C6A"/>
    <w:rsid w:val="2A83354B"/>
    <w:rsid w:val="2B0349C3"/>
    <w:rsid w:val="2D616A8A"/>
    <w:rsid w:val="2E82DC57"/>
    <w:rsid w:val="32B2756A"/>
    <w:rsid w:val="33E96385"/>
    <w:rsid w:val="34EA96B8"/>
    <w:rsid w:val="364C562F"/>
    <w:rsid w:val="3AC28538"/>
    <w:rsid w:val="3AE6D620"/>
    <w:rsid w:val="3D06494F"/>
    <w:rsid w:val="3E84218E"/>
    <w:rsid w:val="3F4F21D7"/>
    <w:rsid w:val="3F78019E"/>
    <w:rsid w:val="409C0322"/>
    <w:rsid w:val="42048A9A"/>
    <w:rsid w:val="420C414E"/>
    <w:rsid w:val="42A02963"/>
    <w:rsid w:val="45E21B9B"/>
    <w:rsid w:val="4630DBA1"/>
    <w:rsid w:val="47DDD8FD"/>
    <w:rsid w:val="4817B687"/>
    <w:rsid w:val="496F1F96"/>
    <w:rsid w:val="4A3EEC84"/>
    <w:rsid w:val="4AACDA37"/>
    <w:rsid w:val="4CE39435"/>
    <w:rsid w:val="4DB87F39"/>
    <w:rsid w:val="4E670481"/>
    <w:rsid w:val="50FD8399"/>
    <w:rsid w:val="53937679"/>
    <w:rsid w:val="542725C1"/>
    <w:rsid w:val="549EE504"/>
    <w:rsid w:val="55904D98"/>
    <w:rsid w:val="59BC4711"/>
    <w:rsid w:val="59C14DD5"/>
    <w:rsid w:val="5B1FBCE5"/>
    <w:rsid w:val="5CF16A74"/>
    <w:rsid w:val="5D526E45"/>
    <w:rsid w:val="5D6E8414"/>
    <w:rsid w:val="5E1C9A22"/>
    <w:rsid w:val="609BF868"/>
    <w:rsid w:val="62CDFA88"/>
    <w:rsid w:val="636F3682"/>
    <w:rsid w:val="6504BA8D"/>
    <w:rsid w:val="66C43D70"/>
    <w:rsid w:val="66DD9622"/>
    <w:rsid w:val="6789656A"/>
    <w:rsid w:val="6807A2B5"/>
    <w:rsid w:val="68266C4D"/>
    <w:rsid w:val="692A6863"/>
    <w:rsid w:val="693C412E"/>
    <w:rsid w:val="6949D019"/>
    <w:rsid w:val="6B66116D"/>
    <w:rsid w:val="6C554B0A"/>
    <w:rsid w:val="6E79C643"/>
    <w:rsid w:val="6F745580"/>
    <w:rsid w:val="717BA30D"/>
    <w:rsid w:val="71C91DCB"/>
    <w:rsid w:val="723C46C8"/>
    <w:rsid w:val="72E7C613"/>
    <w:rsid w:val="736ED4F7"/>
    <w:rsid w:val="73FAE115"/>
    <w:rsid w:val="74A8CE2C"/>
    <w:rsid w:val="74C66CFF"/>
    <w:rsid w:val="75687207"/>
    <w:rsid w:val="7583F5DB"/>
    <w:rsid w:val="7591C23A"/>
    <w:rsid w:val="7644E23B"/>
    <w:rsid w:val="768703BA"/>
    <w:rsid w:val="76F4224D"/>
    <w:rsid w:val="78A5168E"/>
    <w:rsid w:val="79582116"/>
    <w:rsid w:val="79B7EE5D"/>
    <w:rsid w:val="7AA277B4"/>
    <w:rsid w:val="7AC0937A"/>
    <w:rsid w:val="7BCE7D43"/>
    <w:rsid w:val="7BE919D2"/>
    <w:rsid w:val="7BF8077D"/>
    <w:rsid w:val="7C1F7DFB"/>
    <w:rsid w:val="7C6E1811"/>
    <w:rsid w:val="7D1678B4"/>
    <w:rsid w:val="7DED636E"/>
    <w:rsid w:val="7EE0B003"/>
    <w:rsid w:val="7EF699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73FAE115"/>
    <w:rPr>
      <w:noProof w:val="0"/>
      <w:color w:val="000000" w:themeColor="text1" w:themeTint="FF" w:themeShade="FF"/>
      <w:sz w:val="22"/>
      <w:szCs w:val="22"/>
      <w:lang w:eastAsia="ar-SA"/>
    </w:rPr>
    <w:pPr>
      <w:spacing w:before="240" w:beforeAutospacing="off" w:after="240" w:afterAutospacing="off"/>
    </w:pPr>
  </w:style>
  <w:style w:type="paragraph" w:styleId="Ttulo1">
    <w:uiPriority w:val="1"/>
    <w:name w:val="heading 1"/>
    <w:basedOn w:val="Normal"/>
    <w:next w:val="Normal"/>
    <w:link w:val="Ttulo1Char"/>
    <w:qFormat/>
    <w:rsid w:val="73FAE115"/>
    <w:rPr>
      <w:rFonts w:ascii="Tahoma" w:hAnsi="Tahoma"/>
      <w:b w:val="1"/>
      <w:bCs w:val="1"/>
      <w:sz w:val="20"/>
      <w:szCs w:val="20"/>
    </w:rPr>
    <w:pPr>
      <w:keepNext w:val="1"/>
      <w:numPr>
        <w:numId w:val="5"/>
      </w:numPr>
      <w:outlineLvl w:val="0"/>
    </w:pPr>
  </w:style>
  <w:style w:type="paragraph" w:styleId="Ttulo2">
    <w:uiPriority w:val="1"/>
    <w:name w:val="heading 2"/>
    <w:basedOn w:val="Normal"/>
    <w:next w:val="Normal"/>
    <w:link w:val="Ttulo2Char"/>
    <w:qFormat/>
    <w:rsid w:val="73FAE115"/>
    <w:rPr>
      <w:rFonts w:ascii="Tahoma" w:hAnsi="Tahoma"/>
      <w:b w:val="1"/>
      <w:bCs w:val="1"/>
      <w:sz w:val="20"/>
      <w:szCs w:val="20"/>
    </w:rPr>
    <w:pPr>
      <w:keepNext w:val="1"/>
      <w:numPr>
        <w:ilvl w:val="1"/>
        <w:numId w:val="5"/>
      </w:numPr>
      <w:jc w:val="both"/>
      <w:outlineLvl w:val="1"/>
    </w:pPr>
  </w:style>
  <w:style w:type="paragraph" w:styleId="Ttulo3">
    <w:uiPriority w:val="1"/>
    <w:name w:val="heading 3"/>
    <w:basedOn w:val="Normal"/>
    <w:next w:val="Normal"/>
    <w:link w:val="Ttulo3Char"/>
    <w:qFormat/>
    <w:rsid w:val="73FAE115"/>
    <w:rPr>
      <w:rFonts w:ascii="Tahoma" w:hAnsi="Tahoma"/>
      <w:b w:val="1"/>
      <w:bCs w:val="1"/>
      <w:sz w:val="12"/>
      <w:szCs w:val="12"/>
    </w:rPr>
    <w:pPr>
      <w:keepNext w:val="1"/>
      <w:numPr>
        <w:ilvl w:val="2"/>
        <w:numId w:val="5"/>
      </w:numPr>
      <w:outlineLvl w:val="2"/>
    </w:pPr>
  </w:style>
  <w:style w:type="paragraph" w:styleId="Ttulo4">
    <w:uiPriority w:val="1"/>
    <w:name w:val="heading 4"/>
    <w:basedOn w:val="Normal"/>
    <w:next w:val="Normal"/>
    <w:link w:val="Ttulo4Char"/>
    <w:qFormat/>
    <w:rsid w:val="73FAE115"/>
    <w:rPr>
      <w:rFonts w:ascii="Tahoma" w:hAnsi="Tahoma"/>
      <w:b w:val="1"/>
      <w:bCs w:val="1"/>
      <w:sz w:val="16"/>
      <w:szCs w:val="16"/>
    </w:rPr>
    <w:pPr>
      <w:keepNext w:val="1"/>
      <w:numPr>
        <w:ilvl w:val="3"/>
        <w:numId w:val="5"/>
      </w:numPr>
      <w:outlineLvl w:val="3"/>
    </w:pPr>
  </w:style>
  <w:style w:type="paragraph" w:styleId="Ttulo5">
    <w:uiPriority w:val="1"/>
    <w:name w:val="heading 5"/>
    <w:basedOn w:val="Normal"/>
    <w:next w:val="Normal"/>
    <w:link w:val="Ttulo5Char"/>
    <w:qFormat/>
    <w:rsid w:val="73FAE115"/>
    <w:rPr>
      <w:rFonts w:ascii="Tahoma" w:hAnsi="Tahoma"/>
      <w:b w:val="1"/>
      <w:bCs w:val="1"/>
      <w:sz w:val="16"/>
      <w:szCs w:val="16"/>
    </w:rPr>
    <w:pPr>
      <w:keepNext w:val="1"/>
      <w:numPr>
        <w:ilvl w:val="4"/>
        <w:numId w:val="5"/>
      </w:numPr>
      <w:tabs>
        <w:tab w:val="center" w:leader="none" w:pos="914"/>
      </w:tabs>
      <w:jc w:val="center"/>
      <w:outlineLvl w:val="4"/>
    </w:pPr>
  </w:style>
  <w:style w:type="paragraph" w:styleId="Ttulo6">
    <w:uiPriority w:val="1"/>
    <w:name w:val="heading 6"/>
    <w:basedOn w:val="Normal"/>
    <w:next w:val="Normal"/>
    <w:link w:val="Ttulo6Char"/>
    <w:qFormat/>
    <w:rsid w:val="73FAE115"/>
    <w:rPr>
      <w:i w:val="1"/>
      <w:iCs w:val="1"/>
      <w:lang w:val="en-US"/>
    </w:rPr>
    <w:pPr>
      <w:widowControl w:val="0"/>
      <w:numPr>
        <w:ilvl w:val="5"/>
        <w:numId w:val="5"/>
      </w:numPr>
      <w:spacing w:after="60" w:line="240" w:lineRule="atLeast"/>
      <w:outlineLvl w:val="5"/>
    </w:pPr>
  </w:style>
  <w:style w:type="paragraph" w:styleId="Ttulo7">
    <w:uiPriority w:val="1"/>
    <w:name w:val="heading 7"/>
    <w:basedOn w:val="Normal"/>
    <w:next w:val="Normal"/>
    <w:link w:val="Ttulo7Char"/>
    <w:qFormat/>
    <w:rsid w:val="73FAE115"/>
    <w:rPr>
      <w:sz w:val="20"/>
      <w:szCs w:val="20"/>
      <w:lang w:val="en-US"/>
    </w:rPr>
    <w:pPr>
      <w:widowControl w:val="0"/>
      <w:numPr>
        <w:ilvl w:val="6"/>
        <w:numId w:val="5"/>
      </w:numPr>
      <w:spacing w:after="60" w:line="240" w:lineRule="atLeast"/>
      <w:outlineLvl w:val="6"/>
    </w:pPr>
  </w:style>
  <w:style w:type="paragraph" w:styleId="Ttulo8">
    <w:uiPriority w:val="1"/>
    <w:name w:val="heading 8"/>
    <w:basedOn w:val="Normal"/>
    <w:next w:val="Normal"/>
    <w:link w:val="Ttulo8Char"/>
    <w:qFormat/>
    <w:rsid w:val="73FAE115"/>
    <w:rPr>
      <w:i w:val="1"/>
      <w:iCs w:val="1"/>
      <w:sz w:val="20"/>
      <w:szCs w:val="20"/>
      <w:lang w:val="en-US"/>
    </w:rPr>
    <w:pPr>
      <w:widowControl w:val="0"/>
      <w:numPr>
        <w:ilvl w:val="7"/>
        <w:numId w:val="5"/>
      </w:numPr>
      <w:spacing w:after="60" w:line="240" w:lineRule="atLeast"/>
      <w:outlineLvl w:val="7"/>
    </w:pPr>
  </w:style>
  <w:style w:type="paragraph" w:styleId="Ttulo9">
    <w:uiPriority w:val="1"/>
    <w:name w:val="heading 9"/>
    <w:basedOn w:val="Normal"/>
    <w:next w:val="Normal"/>
    <w:link w:val="Ttulo9Char"/>
    <w:qFormat/>
    <w:rsid w:val="73FAE115"/>
    <w:rPr>
      <w:b w:val="1"/>
      <w:bCs w:val="1"/>
      <w:i w:val="1"/>
      <w:iCs w:val="1"/>
      <w:sz w:val="18"/>
      <w:szCs w:val="18"/>
      <w:lang w:val="en-US"/>
    </w:rPr>
    <w:pPr>
      <w:widowControl w:val="0"/>
      <w:numPr>
        <w:ilvl w:val="8"/>
        <w:numId w:val="5"/>
      </w:numPr>
      <w:spacing w:after="60" w:line="240" w:lineRule="atLeast"/>
      <w:outlineLvl w:val="8"/>
    </w:p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locked/>
    <w:rsid w:val="007C721A"/>
    <w:rPr>
      <w:rFonts w:ascii="Tahoma" w:hAnsi="Tahoma"/>
      <w:b/>
      <w:color w:val="000000"/>
      <w:lang w:eastAsia="ar-SA"/>
    </w:rPr>
  </w:style>
  <w:style w:type="character" w:styleId="Ttulo2Char" w:customStyle="1">
    <w:name w:val="Título 2 Char"/>
    <w:link w:val="Ttulo2"/>
    <w:locked/>
    <w:rsid w:val="007C721A"/>
    <w:rPr>
      <w:rFonts w:ascii="Tahoma" w:hAnsi="Tahoma"/>
      <w:b/>
      <w:color w:val="000000"/>
      <w:lang w:eastAsia="ar-SA"/>
    </w:rPr>
  </w:style>
  <w:style w:type="character" w:styleId="Ttulo3Char" w:customStyle="1">
    <w:name w:val="Título 3 Char"/>
    <w:link w:val="Ttulo3"/>
    <w:locked/>
    <w:rsid w:val="007C721A"/>
    <w:rPr>
      <w:rFonts w:ascii="Tahoma" w:hAnsi="Tahoma"/>
      <w:b/>
      <w:color w:val="000000"/>
      <w:sz w:val="12"/>
      <w:lang w:eastAsia="ar-SA"/>
    </w:rPr>
  </w:style>
  <w:style w:type="character" w:styleId="Ttulo4Char" w:customStyle="1">
    <w:name w:val="Título 4 Char"/>
    <w:link w:val="Ttulo4"/>
    <w:locked/>
    <w:rsid w:val="007C721A"/>
    <w:rPr>
      <w:rFonts w:ascii="Tahoma" w:hAnsi="Tahoma"/>
      <w:b/>
      <w:color w:val="000000"/>
      <w:sz w:val="16"/>
      <w:lang w:eastAsia="ar-SA"/>
    </w:rPr>
  </w:style>
  <w:style w:type="character" w:styleId="Ttulo5Char" w:customStyle="1">
    <w:name w:val="Título 5 Char"/>
    <w:link w:val="Ttulo5"/>
    <w:locked/>
    <w:rsid w:val="007C721A"/>
    <w:rPr>
      <w:rFonts w:ascii="Tahoma" w:hAnsi="Tahoma"/>
      <w:b/>
      <w:color w:val="000000"/>
      <w:sz w:val="16"/>
      <w:lang w:eastAsia="ar-SA"/>
    </w:rPr>
  </w:style>
  <w:style w:type="character" w:styleId="Ttulo6Char" w:customStyle="1">
    <w:name w:val="Título 6 Char"/>
    <w:link w:val="Ttulo6"/>
    <w:locked/>
    <w:rsid w:val="007C721A"/>
    <w:rPr>
      <w:i/>
      <w:color w:val="000000"/>
      <w:sz w:val="22"/>
      <w:lang w:val="en-US" w:eastAsia="ar-SA"/>
    </w:rPr>
  </w:style>
  <w:style w:type="character" w:styleId="Ttulo7Char" w:customStyle="1">
    <w:name w:val="Título 7 Char"/>
    <w:link w:val="Ttulo7"/>
    <w:locked/>
    <w:rsid w:val="007C721A"/>
    <w:rPr>
      <w:color w:val="000000"/>
      <w:lang w:val="en-US" w:eastAsia="ar-SA"/>
    </w:rPr>
  </w:style>
  <w:style w:type="character" w:styleId="Ttulo8Char" w:customStyle="1">
    <w:name w:val="Título 8 Char"/>
    <w:link w:val="Ttulo8"/>
    <w:locked/>
    <w:rsid w:val="007C721A"/>
    <w:rPr>
      <w:i/>
      <w:color w:val="000000"/>
      <w:lang w:val="en-US" w:eastAsia="ar-SA"/>
    </w:rPr>
  </w:style>
  <w:style w:type="character" w:styleId="Ttulo9Char" w:customStyle="1">
    <w:name w:val="Título 9 Char"/>
    <w:link w:val="Ttulo9"/>
    <w:locked/>
    <w:rsid w:val="007C721A"/>
    <w:rPr>
      <w:b/>
      <w:i/>
      <w:color w:val="000000"/>
      <w:sz w:val="18"/>
      <w:lang w:val="en-US" w:eastAsia="ar-SA"/>
    </w:rPr>
  </w:style>
  <w:style w:type="character" w:styleId="Nmerodepgina">
    <w:name w:val="page number"/>
    <w:semiHidden/>
    <w:rsid w:val="00105F7B"/>
    <w:rPr>
      <w:rFonts w:cs="Times New Roman"/>
      <w:sz w:val="16"/>
    </w:rPr>
  </w:style>
  <w:style w:type="character" w:styleId="Smbolosdenumerao" w:customStyle="1">
    <w:name w:val="Símbolos de numeração"/>
    <w:rsid w:val="00105F7B"/>
  </w:style>
  <w:style w:type="character" w:styleId="Marcadores" w:customStyle="1">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HiperlinkVisitado">
    <w:name w:val="FollowedHyperlink"/>
    <w:semiHidden/>
    <w:rsid w:val="00105F7B"/>
    <w:rPr>
      <w:rFonts w:cs="Times New Roman"/>
      <w:color w:val="800080"/>
      <w:u w:val="single"/>
    </w:rPr>
  </w:style>
  <w:style w:type="character" w:styleId="WW8Num1z0" w:customStyle="1">
    <w:name w:val="WW8Num1z0"/>
    <w:rsid w:val="00105F7B"/>
    <w:rPr>
      <w:rFonts w:ascii="Symbol" w:hAnsi="Symbol"/>
    </w:rPr>
  </w:style>
  <w:style w:type="character" w:styleId="WW8Num2z0" w:customStyle="1">
    <w:name w:val="WW8Num2z0"/>
    <w:rsid w:val="00105F7B"/>
    <w:rPr>
      <w:rFonts w:ascii="Symbol" w:hAnsi="Symbol"/>
      <w:color w:val="000000"/>
    </w:rPr>
  </w:style>
  <w:style w:type="character" w:styleId="WW8Num8z0" w:customStyle="1">
    <w:name w:val="WW8Num8z0"/>
    <w:rsid w:val="00105F7B"/>
    <w:rPr>
      <w:rFonts w:ascii="Wingdings" w:hAnsi="Wingdings"/>
    </w:rPr>
  </w:style>
  <w:style w:type="character" w:styleId="WW8Num11z0" w:customStyle="1">
    <w:name w:val="WW8Num11z0"/>
    <w:rsid w:val="00105F7B"/>
    <w:rPr>
      <w:rFonts w:ascii="Symbol" w:hAnsi="Symbol"/>
    </w:rPr>
  </w:style>
  <w:style w:type="character" w:styleId="WW8Num11z1" w:customStyle="1">
    <w:name w:val="WW8Num11z1"/>
    <w:rsid w:val="00105F7B"/>
    <w:rPr>
      <w:rFonts w:ascii="Courier New" w:hAnsi="Courier New"/>
    </w:rPr>
  </w:style>
  <w:style w:type="character" w:styleId="WW8Num11z2" w:customStyle="1">
    <w:name w:val="WW8Num11z2"/>
    <w:rsid w:val="00105F7B"/>
    <w:rPr>
      <w:rFonts w:ascii="Wingdings" w:hAnsi="Wingdings"/>
    </w:rPr>
  </w:style>
  <w:style w:type="character" w:styleId="Fontepargpadro2" w:customStyle="1">
    <w:name w:val="Fonte parág. padrão2"/>
    <w:rsid w:val="00105F7B"/>
  </w:style>
  <w:style w:type="character" w:styleId="Fontepargpadro1" w:customStyle="1">
    <w:name w:val="Fonte parág. padrão1"/>
    <w:rsid w:val="00105F7B"/>
  </w:style>
  <w:style w:type="character" w:styleId="WW8Num1z1" w:customStyle="1">
    <w:name w:val="WW8Num1z1"/>
    <w:rsid w:val="00105F7B"/>
    <w:rPr>
      <w:rFonts w:ascii="Courier New" w:hAnsi="Courier New"/>
    </w:rPr>
  </w:style>
  <w:style w:type="character" w:styleId="WW8Num1z2" w:customStyle="1">
    <w:name w:val="WW8Num1z2"/>
    <w:rsid w:val="00105F7B"/>
    <w:rPr>
      <w:rFonts w:ascii="Wingdings" w:hAnsi="Wingdings"/>
    </w:rPr>
  </w:style>
  <w:style w:type="character" w:styleId="WW8Num4z0" w:customStyle="1">
    <w:name w:val="WW8Num4z0"/>
    <w:rsid w:val="00105F7B"/>
    <w:rPr>
      <w:rFonts w:ascii="Wingdings" w:hAnsi="Wingdings"/>
    </w:rPr>
  </w:style>
  <w:style w:type="character" w:styleId="WW8Num4z1" w:customStyle="1">
    <w:name w:val="WW8Num4z1"/>
    <w:rsid w:val="00105F7B"/>
    <w:rPr>
      <w:rFonts w:ascii="Courier New" w:hAnsi="Courier New"/>
    </w:rPr>
  </w:style>
  <w:style w:type="character" w:styleId="WW8Num4z3" w:customStyle="1">
    <w:name w:val="WW8Num4z3"/>
    <w:rsid w:val="00105F7B"/>
    <w:rPr>
      <w:rFonts w:ascii="Symbol" w:hAnsi="Symbol"/>
    </w:rPr>
  </w:style>
  <w:style w:type="character" w:styleId="WW8Num5z0" w:customStyle="1">
    <w:name w:val="WW8Num5z0"/>
    <w:rsid w:val="00105F7B"/>
    <w:rPr>
      <w:rFonts w:ascii="Symbol" w:hAnsi="Symbol"/>
    </w:rPr>
  </w:style>
  <w:style w:type="character" w:styleId="WW8Num5z1" w:customStyle="1">
    <w:name w:val="WW8Num5z1"/>
    <w:rsid w:val="00105F7B"/>
    <w:rPr>
      <w:rFonts w:ascii="Courier New" w:hAnsi="Courier New"/>
    </w:rPr>
  </w:style>
  <w:style w:type="character" w:styleId="WW8Num5z2" w:customStyle="1">
    <w:name w:val="WW8Num5z2"/>
    <w:rsid w:val="00105F7B"/>
    <w:rPr>
      <w:rFonts w:ascii="Wingdings" w:hAnsi="Wingdings"/>
    </w:rPr>
  </w:style>
  <w:style w:type="character" w:styleId="WW8Num6z0" w:customStyle="1">
    <w:name w:val="WW8Num6z0"/>
    <w:rsid w:val="00105F7B"/>
    <w:rPr>
      <w:rFonts w:ascii="Symbol" w:hAnsi="Symbol"/>
    </w:rPr>
  </w:style>
  <w:style w:type="character" w:styleId="WW8Num6z1" w:customStyle="1">
    <w:name w:val="WW8Num6z1"/>
    <w:rsid w:val="00105F7B"/>
    <w:rPr>
      <w:rFonts w:ascii="Courier New" w:hAnsi="Courier New"/>
    </w:rPr>
  </w:style>
  <w:style w:type="character" w:styleId="WW8Num6z2" w:customStyle="1">
    <w:name w:val="WW8Num6z2"/>
    <w:rsid w:val="00105F7B"/>
    <w:rPr>
      <w:rFonts w:ascii="Wingdings" w:hAnsi="Wingdings"/>
    </w:rPr>
  </w:style>
  <w:style w:type="character" w:styleId="WW8Num7z0" w:customStyle="1">
    <w:name w:val="WW8Num7z0"/>
    <w:rsid w:val="00105F7B"/>
    <w:rPr>
      <w:rFonts w:ascii="Wingdings" w:hAnsi="Wingdings"/>
    </w:rPr>
  </w:style>
  <w:style w:type="character" w:styleId="WW8Num7z1" w:customStyle="1">
    <w:name w:val="WW8Num7z1"/>
    <w:rsid w:val="00105F7B"/>
    <w:rPr>
      <w:rFonts w:ascii="Courier New" w:hAnsi="Courier New"/>
    </w:rPr>
  </w:style>
  <w:style w:type="character" w:styleId="WW8Num7z3" w:customStyle="1">
    <w:name w:val="WW8Num7z3"/>
    <w:rsid w:val="00105F7B"/>
    <w:rPr>
      <w:rFonts w:ascii="Symbol" w:hAnsi="Symbol"/>
    </w:rPr>
  </w:style>
  <w:style w:type="character" w:styleId="WW8Num8z1" w:customStyle="1">
    <w:name w:val="WW8Num8z1"/>
    <w:rsid w:val="00105F7B"/>
    <w:rPr>
      <w:rFonts w:ascii="Courier New" w:hAnsi="Courier New"/>
    </w:rPr>
  </w:style>
  <w:style w:type="character" w:styleId="WW8Num8z3" w:customStyle="1">
    <w:name w:val="WW8Num8z3"/>
    <w:rsid w:val="00105F7B"/>
    <w:rPr>
      <w:rFonts w:ascii="Symbol" w:hAnsi="Symbol"/>
    </w:rPr>
  </w:style>
  <w:style w:type="character" w:styleId="WW8Num9z0" w:customStyle="1">
    <w:name w:val="WW8Num9z0"/>
    <w:rsid w:val="00105F7B"/>
    <w:rPr>
      <w:rFonts w:ascii="Symbol" w:hAnsi="Symbol"/>
      <w:color w:val="000000"/>
    </w:rPr>
  </w:style>
  <w:style w:type="character" w:styleId="WW8Num9z1" w:customStyle="1">
    <w:name w:val="WW8Num9z1"/>
    <w:rsid w:val="00105F7B"/>
    <w:rPr>
      <w:rFonts w:ascii="Courier New" w:hAnsi="Courier New"/>
    </w:rPr>
  </w:style>
  <w:style w:type="character" w:styleId="WW8Num9z2" w:customStyle="1">
    <w:name w:val="WW8Num9z2"/>
    <w:rsid w:val="00105F7B"/>
    <w:rPr>
      <w:rFonts w:ascii="Wingdings" w:hAnsi="Wingdings"/>
    </w:rPr>
  </w:style>
  <w:style w:type="character" w:styleId="WW8Num9z3" w:customStyle="1">
    <w:name w:val="WW8Num9z3"/>
    <w:rsid w:val="00105F7B"/>
    <w:rPr>
      <w:rFonts w:ascii="Symbol" w:hAnsi="Symbol"/>
    </w:rPr>
  </w:style>
  <w:style w:type="character" w:styleId="WW8Num10z0" w:customStyle="1">
    <w:name w:val="WW8Num10z0"/>
    <w:rsid w:val="00105F7B"/>
    <w:rPr>
      <w:rFonts w:ascii="Symbol" w:hAnsi="Symbol"/>
      <w:sz w:val="20"/>
    </w:rPr>
  </w:style>
  <w:style w:type="character" w:styleId="WW8Num10z1" w:customStyle="1">
    <w:name w:val="WW8Num10z1"/>
    <w:rsid w:val="00105F7B"/>
    <w:rPr>
      <w:rFonts w:ascii="Courier New" w:hAnsi="Courier New"/>
      <w:sz w:val="20"/>
    </w:rPr>
  </w:style>
  <w:style w:type="character" w:styleId="WW8Num10z2" w:customStyle="1">
    <w:name w:val="WW8Num10z2"/>
    <w:rsid w:val="00105F7B"/>
    <w:rPr>
      <w:rFonts w:ascii="Wingdings" w:hAnsi="Wingdings"/>
      <w:sz w:val="20"/>
    </w:rPr>
  </w:style>
  <w:style w:type="character" w:styleId="WW8Num12z0" w:customStyle="1">
    <w:name w:val="WW8Num12z0"/>
    <w:rsid w:val="00105F7B"/>
    <w:rPr>
      <w:rFonts w:ascii="Symbol" w:hAnsi="Symbol"/>
      <w:color w:val="000000"/>
    </w:rPr>
  </w:style>
  <w:style w:type="character" w:styleId="WW8Num12z1" w:customStyle="1">
    <w:name w:val="WW8Num12z1"/>
    <w:rsid w:val="00105F7B"/>
    <w:rPr>
      <w:rFonts w:ascii="Courier New" w:hAnsi="Courier New"/>
    </w:rPr>
  </w:style>
  <w:style w:type="character" w:styleId="WW8Num12z2" w:customStyle="1">
    <w:name w:val="WW8Num12z2"/>
    <w:rsid w:val="00105F7B"/>
    <w:rPr>
      <w:rFonts w:ascii="Wingdings" w:hAnsi="Wingdings"/>
    </w:rPr>
  </w:style>
  <w:style w:type="character" w:styleId="WW8Num12z3" w:customStyle="1">
    <w:name w:val="WW8Num12z3"/>
    <w:rsid w:val="00105F7B"/>
    <w:rPr>
      <w:rFonts w:ascii="Symbol" w:hAnsi="Symbol"/>
    </w:rPr>
  </w:style>
  <w:style w:type="character" w:styleId="WW8Num13z0" w:customStyle="1">
    <w:name w:val="WW8Num13z0"/>
    <w:rsid w:val="00105F7B"/>
    <w:rPr>
      <w:rFonts w:ascii="Symbol" w:hAnsi="Symbol"/>
    </w:rPr>
  </w:style>
  <w:style w:type="character" w:styleId="WW8Num13z1" w:customStyle="1">
    <w:name w:val="WW8Num13z1"/>
    <w:rsid w:val="00105F7B"/>
    <w:rPr>
      <w:rFonts w:ascii="Courier New" w:hAnsi="Courier New"/>
    </w:rPr>
  </w:style>
  <w:style w:type="character" w:styleId="WW8Num13z2" w:customStyle="1">
    <w:name w:val="WW8Num13z2"/>
    <w:rsid w:val="00105F7B"/>
    <w:rPr>
      <w:rFonts w:ascii="Wingdings" w:hAnsi="Wingdings"/>
    </w:rPr>
  </w:style>
  <w:style w:type="character" w:styleId="WW8Num14z0" w:customStyle="1">
    <w:name w:val="WW8Num14z0"/>
    <w:rsid w:val="00105F7B"/>
    <w:rPr>
      <w:rFonts w:ascii="Times New Roman" w:hAnsi="Times New Roman"/>
    </w:rPr>
  </w:style>
  <w:style w:type="character" w:styleId="WW8Num14z1" w:customStyle="1">
    <w:name w:val="WW8Num14z1"/>
    <w:rsid w:val="00105F7B"/>
    <w:rPr>
      <w:rFonts w:ascii="Courier New" w:hAnsi="Courier New"/>
    </w:rPr>
  </w:style>
  <w:style w:type="character" w:styleId="WW8Num14z2" w:customStyle="1">
    <w:name w:val="WW8Num14z2"/>
    <w:rsid w:val="00105F7B"/>
    <w:rPr>
      <w:rFonts w:ascii="Wingdings" w:hAnsi="Wingdings"/>
    </w:rPr>
  </w:style>
  <w:style w:type="character" w:styleId="WW8Num14z3" w:customStyle="1">
    <w:name w:val="WW8Num14z3"/>
    <w:rsid w:val="00105F7B"/>
    <w:rPr>
      <w:rFonts w:ascii="Symbol" w:hAnsi="Symbol"/>
    </w:rPr>
  </w:style>
  <w:style w:type="character" w:styleId="WW8Num15z0" w:customStyle="1">
    <w:name w:val="WW8Num15z0"/>
    <w:rsid w:val="00105F7B"/>
    <w:rPr>
      <w:rFonts w:ascii="Wingdings" w:hAnsi="Wingdings"/>
    </w:rPr>
  </w:style>
  <w:style w:type="character" w:styleId="WW8Num15z1" w:customStyle="1">
    <w:name w:val="WW8Num15z1"/>
    <w:rsid w:val="00105F7B"/>
    <w:rPr>
      <w:rFonts w:ascii="Courier New" w:hAnsi="Courier New"/>
    </w:rPr>
  </w:style>
  <w:style w:type="character" w:styleId="WW8Num15z3" w:customStyle="1">
    <w:name w:val="WW8Num15z3"/>
    <w:rsid w:val="00105F7B"/>
    <w:rPr>
      <w:rFonts w:ascii="Symbol" w:hAnsi="Symbol"/>
    </w:rPr>
  </w:style>
  <w:style w:type="character" w:styleId="WW8Num16z0" w:customStyle="1">
    <w:name w:val="WW8Num16z0"/>
    <w:rsid w:val="00105F7B"/>
    <w:rPr>
      <w:rFonts w:ascii="Symbol" w:hAnsi="Symbol"/>
      <w:color w:val="000000"/>
    </w:rPr>
  </w:style>
  <w:style w:type="character" w:styleId="WW8Num16z1" w:customStyle="1">
    <w:name w:val="WW8Num16z1"/>
    <w:rsid w:val="00105F7B"/>
    <w:rPr>
      <w:rFonts w:ascii="Courier New" w:hAnsi="Courier New"/>
    </w:rPr>
  </w:style>
  <w:style w:type="character" w:styleId="WW8Num16z2" w:customStyle="1">
    <w:name w:val="WW8Num16z2"/>
    <w:rsid w:val="00105F7B"/>
    <w:rPr>
      <w:rFonts w:ascii="Wingdings" w:hAnsi="Wingdings"/>
    </w:rPr>
  </w:style>
  <w:style w:type="character" w:styleId="WW8Num16z3" w:customStyle="1">
    <w:name w:val="WW8Num16z3"/>
    <w:rsid w:val="00105F7B"/>
    <w:rPr>
      <w:rFonts w:ascii="Symbol" w:hAnsi="Symbol"/>
    </w:rPr>
  </w:style>
  <w:style w:type="character" w:styleId="WW8Num18z0" w:customStyle="1">
    <w:name w:val="WW8Num18z0"/>
    <w:rsid w:val="00105F7B"/>
    <w:rPr>
      <w:rFonts w:ascii="Wingdings" w:hAnsi="Wingdings"/>
    </w:rPr>
  </w:style>
  <w:style w:type="character" w:styleId="WW8Num18z1" w:customStyle="1">
    <w:name w:val="WW8Num18z1"/>
    <w:rsid w:val="00105F7B"/>
    <w:rPr>
      <w:rFonts w:ascii="Courier New" w:hAnsi="Courier New"/>
    </w:rPr>
  </w:style>
  <w:style w:type="character" w:styleId="WW8Num18z3" w:customStyle="1">
    <w:name w:val="WW8Num18z3"/>
    <w:rsid w:val="00105F7B"/>
    <w:rPr>
      <w:rFonts w:ascii="Symbol" w:hAnsi="Symbol"/>
    </w:rPr>
  </w:style>
  <w:style w:type="character" w:styleId="CTMISInstruesChar" w:customStyle="1">
    <w:name w:val="CTM/IS Instruções Char"/>
    <w:rsid w:val="00105F7B"/>
    <w:rPr>
      <w:rFonts w:ascii="Arial" w:hAnsi="Arial" w:cs="Arial"/>
      <w:i/>
      <w:color w:val="0000FF"/>
      <w:sz w:val="18"/>
      <w:lang w:val="pt-BR" w:eastAsia="ar-SA" w:bidi="ar-SA"/>
    </w:rPr>
  </w:style>
  <w:style w:type="paragraph" w:styleId="Corpodetexto">
    <w:uiPriority w:val="1"/>
    <w:name w:val="Body Text"/>
    <w:basedOn w:val="Normal"/>
    <w:semiHidden/>
    <w:link w:val="CorpodetextoChar"/>
    <w:rsid w:val="73FAE115"/>
    <w:pPr>
      <w:spacing w:after="120"/>
    </w:pPr>
  </w:style>
  <w:style w:type="character" w:styleId="CorpodetextoChar" w:customStyle="1">
    <w:name w:val="Corpo de texto Char"/>
    <w:link w:val="Corpodetexto"/>
    <w:semiHidden/>
    <w:locked/>
    <w:rsid w:val="007C721A"/>
    <w:rPr>
      <w:rFonts w:ascii="Arial" w:hAnsi="Arial" w:cs="Times New Roman"/>
      <w:color w:val="000000"/>
      <w:sz w:val="20"/>
      <w:szCs w:val="20"/>
      <w:lang w:val="x-none" w:eastAsia="ar-SA" w:bidi="ar-SA"/>
    </w:rPr>
  </w:style>
  <w:style w:type="paragraph" w:styleId="Captulo" w:customStyle="true">
    <w:uiPriority w:val="1"/>
    <w:name w:val="Capítulo"/>
    <w:basedOn w:val="Normal"/>
    <w:next w:val="Corpodetexto"/>
    <w:rsid w:val="73FAE115"/>
    <w:rPr>
      <w:rFonts w:eastAsia="MS Mincho" w:cs="Tahoma"/>
      <w:sz w:val="28"/>
      <w:szCs w:val="28"/>
    </w:rPr>
    <w:pPr>
      <w:keepNext w:val="1"/>
      <w:spacing w:after="120"/>
    </w:pPr>
  </w:style>
  <w:style w:type="paragraph" w:styleId="Ttulo">
    <w:uiPriority w:val="1"/>
    <w:name w:val="Title"/>
    <w:basedOn w:val="Normal"/>
    <w:next w:val="Corpodetexto"/>
    <w:link w:val="TtuloChar"/>
    <w:qFormat/>
    <w:rsid w:val="73FAE115"/>
    <w:rPr>
      <w:rFonts w:cs="Tahoma"/>
      <w:sz w:val="28"/>
      <w:szCs w:val="28"/>
    </w:rPr>
    <w:pPr>
      <w:keepNext w:val="1"/>
      <w:spacing w:after="120"/>
    </w:pPr>
  </w:style>
  <w:style w:type="character" w:styleId="TtuloChar" w:customStyle="1">
    <w:name w:val="Título Char"/>
    <w:link w:val="Ttulo"/>
    <w:locked/>
    <w:rsid w:val="007C721A"/>
    <w:rPr>
      <w:rFonts w:ascii="Cambria" w:hAnsi="Cambria" w:cs="Times New Roman"/>
      <w:b/>
      <w:bCs/>
      <w:color w:val="000000"/>
      <w:kern w:val="28"/>
      <w:sz w:val="32"/>
      <w:szCs w:val="32"/>
      <w:lang w:val="x-none" w:eastAsia="ar-SA" w:bidi="ar-SA"/>
    </w:rPr>
  </w:style>
  <w:style w:type="paragraph" w:styleId="Subttulo">
    <w:uiPriority w:val="1"/>
    <w:name w:val="Subtitle"/>
    <w:basedOn w:val="Normal"/>
    <w:next w:val="Corpodetexto"/>
    <w:link w:val="SubttuloChar"/>
    <w:qFormat/>
    <w:rsid w:val="73FAE115"/>
    <w:rPr>
      <w:b w:val="1"/>
      <w:bCs w:val="1"/>
      <w:sz w:val="28"/>
      <w:szCs w:val="28"/>
    </w:rPr>
    <w:pPr>
      <w:jc w:val="center"/>
    </w:pPr>
  </w:style>
  <w:style w:type="character" w:styleId="SubttuloChar" w:customStyle="1">
    <w:name w:val="Subtítulo Char"/>
    <w:link w:val="Subttulo"/>
    <w:locked/>
    <w:rsid w:val="007C721A"/>
    <w:rPr>
      <w:rFonts w:ascii="Cambria" w:hAnsi="Cambria" w:cs="Times New Roman"/>
      <w:color w:val="000000"/>
      <w:sz w:val="24"/>
      <w:szCs w:val="24"/>
      <w:lang w:val="x-none" w:eastAsia="ar-SA" w:bidi="ar-SA"/>
    </w:rPr>
  </w:style>
  <w:style w:type="paragraph" w:styleId="Lista">
    <w:name w:val="List"/>
    <w:basedOn w:val="Corpodetexto"/>
    <w:semiHidden/>
    <w:rsid w:val="00105F7B"/>
    <w:rPr>
      <w:rFonts w:cs="Tahoma"/>
    </w:rPr>
  </w:style>
  <w:style w:type="paragraph" w:styleId="Cabealho">
    <w:uiPriority w:val="1"/>
    <w:name w:val="header"/>
    <w:basedOn w:val="Normal"/>
    <w:link w:val="CabealhoChar"/>
    <w:rsid w:val="73FAE115"/>
    <w:pPr>
      <w:tabs>
        <w:tab w:val="center" w:leader="none" w:pos="4419"/>
        <w:tab w:val="right" w:leader="none" w:pos="8838"/>
      </w:tabs>
    </w:pPr>
  </w:style>
  <w:style w:type="character" w:styleId="CabealhoChar" w:customStyle="1">
    <w:name w:val="Cabeçalho Char"/>
    <w:link w:val="Cabealho"/>
    <w:semiHidden/>
    <w:locked/>
    <w:rsid w:val="007C721A"/>
    <w:rPr>
      <w:rFonts w:ascii="Arial" w:hAnsi="Arial" w:cs="Times New Roman"/>
      <w:color w:val="000000"/>
      <w:sz w:val="20"/>
      <w:szCs w:val="20"/>
      <w:lang w:val="x-none" w:eastAsia="ar-SA" w:bidi="ar-SA"/>
    </w:rPr>
  </w:style>
  <w:style w:type="paragraph" w:styleId="Rodap">
    <w:uiPriority w:val="1"/>
    <w:name w:val="footer"/>
    <w:basedOn w:val="Normal"/>
    <w:semiHidden/>
    <w:link w:val="RodapChar"/>
    <w:rsid w:val="73FAE115"/>
    <w:pPr>
      <w:tabs>
        <w:tab w:val="center" w:leader="none" w:pos="4419"/>
        <w:tab w:val="right" w:leader="none" w:pos="8838"/>
      </w:tabs>
    </w:pPr>
  </w:style>
  <w:style w:type="character" w:styleId="RodapChar" w:customStyle="1">
    <w:name w:val="Rodapé Char"/>
    <w:link w:val="Rodap"/>
    <w:semiHidden/>
    <w:locked/>
    <w:rsid w:val="00BD02C5"/>
    <w:rPr>
      <w:rFonts w:ascii="Arial" w:hAnsi="Arial" w:cs="Times New Roman"/>
      <w:color w:val="000000"/>
      <w:sz w:val="24"/>
      <w:lang w:val="x-none" w:eastAsia="ar-SA" w:bidi="ar-SA"/>
    </w:rPr>
  </w:style>
  <w:style w:type="paragraph" w:styleId="Contedodatabela" w:customStyle="true">
    <w:uiPriority w:val="1"/>
    <w:name w:val="Conteúdo da tabela"/>
    <w:basedOn w:val="Normal"/>
    <w:rsid w:val="73FAE115"/>
  </w:style>
  <w:style w:type="paragraph" w:styleId="Ttulodatabela" w:customStyle="1">
    <w:name w:val="Título da tabela"/>
    <w:basedOn w:val="Contedodatabela"/>
    <w:rsid w:val="00105F7B"/>
    <w:pPr>
      <w:jc w:val="center"/>
    </w:pPr>
    <w:rPr>
      <w:b/>
      <w:bCs/>
      <w:i/>
      <w:iCs/>
    </w:rPr>
  </w:style>
  <w:style w:type="paragraph" w:styleId="Legenda2" w:customStyle="true">
    <w:uiPriority w:val="1"/>
    <w:name w:val="Legenda2"/>
    <w:basedOn w:val="Normal"/>
    <w:rsid w:val="73FAE115"/>
    <w:rPr>
      <w:rFonts w:cs="Tahoma"/>
      <w:i w:val="1"/>
      <w:iCs w:val="1"/>
      <w:sz w:val="20"/>
      <w:szCs w:val="20"/>
    </w:rPr>
    <w:pPr>
      <w:spacing w:before="120" w:after="120"/>
    </w:pPr>
  </w:style>
  <w:style w:type="paragraph" w:styleId="Tabela" w:customStyle="1">
    <w:name w:val="Tabela"/>
    <w:basedOn w:val="Legenda1"/>
    <w:rsid w:val="00105F7B"/>
  </w:style>
  <w:style w:type="paragraph" w:styleId="Contedodoquadro" w:customStyle="1">
    <w:name w:val="Conteúdo do quadro"/>
    <w:basedOn w:val="Corpodetexto"/>
    <w:rsid w:val="00105F7B"/>
  </w:style>
  <w:style w:type="paragraph" w:styleId="ndice" w:customStyle="true">
    <w:uiPriority w:val="1"/>
    <w:name w:val="Índice"/>
    <w:basedOn w:val="Normal"/>
    <w:rsid w:val="73FAE115"/>
    <w:rPr>
      <w:rFonts w:cs="Tahoma"/>
    </w:rPr>
  </w:style>
  <w:style w:type="paragraph" w:styleId="Remissivo1">
    <w:uiPriority w:val="1"/>
    <w:name w:val="index 1"/>
    <w:basedOn w:val="Normal"/>
    <w:next w:val="Normal"/>
    <w:semiHidden/>
    <w:rsid w:val="73FAE115"/>
    <w:pPr>
      <w:ind w:left="240" w:hanging="240"/>
    </w:pPr>
  </w:style>
  <w:style w:type="paragraph" w:styleId="Sumrio1">
    <w:uiPriority w:val="39"/>
    <w:name w:val="toc 1"/>
    <w:basedOn w:val="Normal"/>
    <w:next w:val="Normal"/>
    <w:rsid w:val="73FAE115"/>
    <w:rPr>
      <w:b w:val="1"/>
      <w:bCs w:val="1"/>
      <w:i w:val="1"/>
      <w:iCs w:val="1"/>
      <w:sz w:val="20"/>
      <w:szCs w:val="20"/>
    </w:rPr>
    <w:pPr>
      <w:spacing w:before="120"/>
    </w:pPr>
  </w:style>
  <w:style w:type="paragraph" w:styleId="Sumrio2">
    <w:uiPriority w:val="39"/>
    <w:name w:val="toc 2"/>
    <w:basedOn w:val="Normal"/>
    <w:next w:val="Normal"/>
    <w:rsid w:val="73FAE115"/>
    <w:rPr>
      <w:b w:val="1"/>
      <w:bCs w:val="1"/>
    </w:rPr>
    <w:pPr>
      <w:spacing w:before="120"/>
      <w:ind w:left="240"/>
    </w:pPr>
  </w:style>
  <w:style w:type="paragraph" w:styleId="Sumrio3">
    <w:uiPriority w:val="39"/>
    <w:name w:val="toc 3"/>
    <w:basedOn w:val="Normal"/>
    <w:next w:val="Normal"/>
    <w:rsid w:val="73FAE115"/>
    <w:pPr>
      <w:ind w:left="480"/>
    </w:pPr>
  </w:style>
  <w:style w:type="paragraph" w:styleId="Sumrio4">
    <w:uiPriority w:val="1"/>
    <w:name w:val="toc 4"/>
    <w:basedOn w:val="Normal"/>
    <w:next w:val="Normal"/>
    <w:semiHidden/>
    <w:rsid w:val="73FAE115"/>
    <w:pPr>
      <w:ind w:left="720"/>
    </w:pPr>
  </w:style>
  <w:style w:type="paragraph" w:styleId="Sumrio5">
    <w:uiPriority w:val="1"/>
    <w:name w:val="toc 5"/>
    <w:basedOn w:val="Normal"/>
    <w:next w:val="Normal"/>
    <w:semiHidden/>
    <w:rsid w:val="73FAE115"/>
    <w:pPr>
      <w:ind w:left="960"/>
    </w:pPr>
  </w:style>
  <w:style w:type="paragraph" w:styleId="Sumrio6">
    <w:uiPriority w:val="1"/>
    <w:name w:val="toc 6"/>
    <w:basedOn w:val="Normal"/>
    <w:next w:val="Normal"/>
    <w:semiHidden/>
    <w:rsid w:val="73FAE115"/>
    <w:pPr>
      <w:ind w:left="1200"/>
    </w:pPr>
  </w:style>
  <w:style w:type="paragraph" w:styleId="Sumrio7">
    <w:uiPriority w:val="1"/>
    <w:name w:val="toc 7"/>
    <w:basedOn w:val="Normal"/>
    <w:next w:val="Normal"/>
    <w:semiHidden/>
    <w:rsid w:val="73FAE115"/>
    <w:pPr>
      <w:ind w:left="1440"/>
    </w:pPr>
  </w:style>
  <w:style w:type="paragraph" w:styleId="Sumrio8">
    <w:uiPriority w:val="1"/>
    <w:name w:val="toc 8"/>
    <w:basedOn w:val="Normal"/>
    <w:next w:val="Normal"/>
    <w:semiHidden/>
    <w:rsid w:val="73FAE115"/>
    <w:pPr>
      <w:ind w:left="1680"/>
    </w:pPr>
  </w:style>
  <w:style w:type="paragraph" w:styleId="Sumrio9">
    <w:uiPriority w:val="1"/>
    <w:name w:val="toc 9"/>
    <w:basedOn w:val="Normal"/>
    <w:next w:val="Normal"/>
    <w:semiHidden/>
    <w:rsid w:val="73FAE115"/>
    <w:pPr>
      <w:ind w:left="1920"/>
    </w:pPr>
  </w:style>
  <w:style w:type="paragraph" w:styleId="Contedo10" w:customStyle="1">
    <w:name w:val="Conteúdo 10"/>
    <w:basedOn w:val="ndice"/>
    <w:rsid w:val="00105F7B"/>
    <w:pPr>
      <w:tabs>
        <w:tab w:val="right" w:leader="dot" w:pos="9637"/>
      </w:tabs>
      <w:ind w:left="2547"/>
    </w:pPr>
  </w:style>
  <w:style w:type="paragraph" w:styleId="Ttulo10" w:customStyle="true">
    <w:uiPriority w:val="1"/>
    <w:name w:val="Título1"/>
    <w:basedOn w:val="Normal"/>
    <w:next w:val="Corpodetexto"/>
    <w:rsid w:val="73FAE115"/>
    <w:rPr>
      <w:rFonts w:cs="Tahoma"/>
      <w:sz w:val="28"/>
      <w:szCs w:val="28"/>
    </w:rPr>
    <w:pPr>
      <w:keepNext w:val="1"/>
      <w:spacing w:after="120"/>
    </w:pPr>
  </w:style>
  <w:style w:type="paragraph" w:styleId="Legenda1" w:customStyle="true">
    <w:uiPriority w:val="1"/>
    <w:name w:val="Legenda1"/>
    <w:basedOn w:val="Normal"/>
    <w:rsid w:val="73FAE115"/>
    <w:rPr>
      <w:rFonts w:cs="Tahoma"/>
      <w:i w:val="1"/>
      <w:iCs w:val="1"/>
      <w:sz w:val="20"/>
      <w:szCs w:val="20"/>
    </w:rPr>
    <w:pPr>
      <w:spacing w:before="120" w:after="120"/>
    </w:pPr>
  </w:style>
  <w:style w:type="paragraph" w:styleId="CTMISInstrues" w:customStyle="1">
    <w:name w:val="CTM/IS Instruções"/>
    <w:rsid w:val="00105F7B"/>
    <w:pPr>
      <w:suppressAutoHyphens/>
      <w:spacing w:before="60" w:after="60"/>
    </w:pPr>
    <w:rPr>
      <w:rFonts w:ascii="Arial" w:hAnsi="Arial" w:cs="Arial"/>
      <w:i/>
      <w:color w:val="0000FF"/>
      <w:sz w:val="18"/>
      <w:lang w:eastAsia="ar-SA"/>
    </w:rPr>
  </w:style>
  <w:style w:type="paragraph" w:styleId="CTMISCorpo1" w:customStyle="1">
    <w:name w:val="CTM/IS Corpo 1"/>
    <w:rsid w:val="00105F7B"/>
    <w:pPr>
      <w:suppressAutoHyphens/>
      <w:spacing w:before="120"/>
      <w:ind w:firstLine="425"/>
      <w:jc w:val="both"/>
    </w:pPr>
    <w:rPr>
      <w:rFonts w:ascii="Arial" w:hAnsi="Arial"/>
      <w:lang w:eastAsia="ar-SA"/>
    </w:rPr>
  </w:style>
  <w:style w:type="paragraph" w:styleId="CTMISNvel4" w:customStyle="1">
    <w:name w:val="CTM/IS Nível 4"/>
    <w:next w:val="CTMISCorpo1"/>
    <w:rsid w:val="008E0B9C"/>
    <w:pPr>
      <w:numPr>
        <w:numId w:val="3"/>
      </w:numPr>
      <w:suppressAutoHyphens/>
      <w:spacing w:before="120"/>
      <w:jc w:val="both"/>
    </w:pPr>
    <w:rPr>
      <w:rFonts w:ascii="Arial" w:hAnsi="Arial"/>
      <w:lang w:eastAsia="ar-SA"/>
    </w:rPr>
  </w:style>
  <w:style w:type="paragraph" w:styleId="CTMISNvel1" w:customStyle="1">
    <w:name w:val="CTM/IS Nível 1"/>
    <w:next w:val="CTMISNvel2"/>
    <w:rsid w:val="00105F7B"/>
    <w:pPr>
      <w:keepNext/>
      <w:numPr>
        <w:numId w:val="1"/>
      </w:numPr>
      <w:suppressAutoHyphens/>
      <w:spacing w:before="240"/>
    </w:pPr>
    <w:rPr>
      <w:rFonts w:ascii="Arial" w:hAnsi="Arial"/>
      <w:b/>
      <w:i/>
      <w:caps/>
      <w:sz w:val="24"/>
      <w:lang w:eastAsia="ar-SA"/>
    </w:rPr>
  </w:style>
  <w:style w:type="paragraph" w:styleId="CTMISNvel2" w:customStyle="1">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styleId="CTMISNvel3" w:customStyle="1">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styleId="CTMISTabela" w:customStyle="1">
    <w:name w:val="CTM/IS Tabela"/>
    <w:rsid w:val="00105F7B"/>
    <w:pPr>
      <w:keepNext/>
      <w:suppressAutoHyphens/>
      <w:spacing w:before="60" w:after="60"/>
      <w:jc w:val="center"/>
    </w:pPr>
    <w:rPr>
      <w:rFonts w:ascii="Arial" w:hAnsi="Arial" w:cs="Arial"/>
      <w:b/>
      <w:lang w:eastAsia="ar-SA"/>
    </w:rPr>
  </w:style>
  <w:style w:type="paragraph" w:styleId="CTMISCorpo2" w:customStyle="1">
    <w:name w:val="CTM/IS Corpo 2"/>
    <w:rsid w:val="00105F7B"/>
    <w:pPr>
      <w:suppressAutoHyphens/>
      <w:spacing w:before="120"/>
      <w:ind w:firstLine="567"/>
      <w:jc w:val="both"/>
    </w:pPr>
    <w:rPr>
      <w:rFonts w:ascii="Arial" w:hAnsi="Arial" w:cs="Arial"/>
      <w:lang w:eastAsia="ar-SA"/>
    </w:rPr>
  </w:style>
  <w:style w:type="paragraph" w:styleId="CTMISCorpo3" w:customStyle="1">
    <w:name w:val="CTM/IS Corpo 3"/>
    <w:rsid w:val="00105F7B"/>
    <w:pPr>
      <w:suppressAutoHyphens/>
      <w:spacing w:before="120"/>
      <w:ind w:firstLine="720"/>
      <w:jc w:val="both"/>
    </w:pPr>
    <w:rPr>
      <w:rFonts w:ascii="Arial" w:hAnsi="Arial" w:cs="Arial"/>
      <w:lang w:val="en-US" w:eastAsia="ar-SA"/>
    </w:rPr>
  </w:style>
  <w:style w:type="paragraph" w:styleId="CTMISCorpo4" w:customStyle="1">
    <w:name w:val="CTM/IS Corpo 4"/>
    <w:rsid w:val="00105F7B"/>
    <w:pPr>
      <w:suppressAutoHyphens/>
      <w:spacing w:before="120"/>
      <w:ind w:firstLine="840"/>
      <w:jc w:val="both"/>
    </w:pPr>
    <w:rPr>
      <w:rFonts w:ascii="Arial" w:hAnsi="Arial" w:cs="Arial"/>
      <w:lang w:val="en-US" w:eastAsia="ar-SA"/>
    </w:rPr>
  </w:style>
  <w:style w:type="paragraph" w:styleId="NormalWeb">
    <w:uiPriority w:val="1"/>
    <w:name w:val="Normal (Web)"/>
    <w:basedOn w:val="Normal"/>
    <w:rsid w:val="73FAE115"/>
    <w:rPr>
      <w:rFonts w:ascii="Arial Unicode MS" w:eastAsia="Arial Unicode MS" w:cs="Arial Unicode MS"/>
    </w:rPr>
    <w:pPr>
      <w:spacing w:before="100" w:after="100"/>
    </w:pPr>
  </w:style>
  <w:style w:type="paragraph" w:styleId="RUPCorpo1" w:customStyle="1">
    <w:name w:val="RUP Corpo 1"/>
    <w:rsid w:val="00105F7B"/>
    <w:pPr>
      <w:suppressAutoHyphens/>
      <w:spacing w:before="120"/>
      <w:ind w:firstLine="425"/>
      <w:jc w:val="both"/>
    </w:pPr>
    <w:rPr>
      <w:rFonts w:ascii="Arial" w:hAnsi="Arial"/>
      <w:lang w:eastAsia="ar-SA"/>
    </w:rPr>
  </w:style>
  <w:style w:type="paragraph" w:styleId="Textodebalo">
    <w:uiPriority w:val="1"/>
    <w:name w:val="Balloon Text"/>
    <w:basedOn w:val="Normal"/>
    <w:link w:val="TextodebaloChar"/>
    <w:rsid w:val="73FAE115"/>
    <w:rPr>
      <w:rFonts w:ascii="Tahoma" w:hAnsi="Tahoma" w:cs="Tahoma"/>
      <w:sz w:val="16"/>
      <w:szCs w:val="16"/>
    </w:rPr>
  </w:style>
  <w:style w:type="character" w:styleId="TextodebaloChar" w:customStyle="1">
    <w:name w:val="Texto de balão Char"/>
    <w:link w:val="Textodebalo"/>
    <w:semiHidden/>
    <w:locked/>
    <w:rsid w:val="007C721A"/>
    <w:rPr>
      <w:rFonts w:cs="Times New Roman"/>
      <w:color w:val="000000"/>
      <w:sz w:val="2"/>
      <w:lang w:val="x-none" w:eastAsia="ar-SA" w:bidi="ar-SA"/>
    </w:rPr>
  </w:style>
  <w:style w:type="paragraph" w:styleId="Recuodecorpodetexto31" w:customStyle="true">
    <w:uiPriority w:val="1"/>
    <w:name w:val="Recuo de corpo de texto 31"/>
    <w:basedOn w:val="Normal"/>
    <w:rsid w:val="73FAE115"/>
    <w:rPr>
      <w:color w:val="auto"/>
    </w:rPr>
    <w:pPr>
      <w:ind w:left="709"/>
      <w:jc w:val="both"/>
    </w:p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Instruo" w:customStyle="true">
    <w:uiPriority w:val="1"/>
    <w:name w:val="Instrução"/>
    <w:basedOn w:val="Normal"/>
    <w:next w:val="Normal"/>
    <w:rsid w:val="73FAE115"/>
    <w:rPr>
      <w:rFonts w:cs="Arial"/>
      <w:i w:val="1"/>
      <w:iCs w:val="1"/>
      <w:color w:val="0000FF"/>
      <w:sz w:val="20"/>
      <w:szCs w:val="20"/>
      <w:lang w:eastAsia="pt-BR"/>
    </w:rPr>
  </w:style>
  <w:style w:type="paragraph" w:styleId="EPConteudotabela" w:customStyle="true">
    <w:uiPriority w:val="1"/>
    <w:name w:val="EP Conteudotabela"/>
    <w:basedOn w:val="Normal"/>
    <w:rsid w:val="73FAE115"/>
    <w:rPr>
      <w:rFonts w:cs="Arial"/>
      <w:color w:val="auto"/>
      <w:sz w:val="20"/>
      <w:szCs w:val="20"/>
    </w:rPr>
    <w:pPr>
      <w:spacing w:line="100" w:lineRule="atLeast"/>
      <w:ind w:left="23" w:firstLine="45"/>
    </w:pPr>
  </w:style>
  <w:style w:type="paragraph" w:styleId="RUPTabela" w:customStyle="1">
    <w:name w:val="RUP Tabela"/>
    <w:rsid w:val="008B2F12"/>
    <w:pPr>
      <w:suppressAutoHyphens/>
      <w:spacing w:before="60" w:after="60"/>
    </w:pPr>
    <w:rPr>
      <w:rFonts w:ascii="Arial" w:hAnsi="Arial" w:cs="Arial"/>
      <w:lang w:val="es-ES_tradnl" w:eastAsia="ar-SA"/>
    </w:rPr>
  </w:style>
  <w:style w:type="paragraph" w:styleId="InfoBlue" w:customStyle="true">
    <w:uiPriority w:val="1"/>
    <w:name w:val="InfoBlue"/>
    <w:basedOn w:val="Normal"/>
    <w:next w:val="Corpodetexto"/>
    <w:rsid w:val="73FAE115"/>
    <w:rPr>
      <w:rFonts w:ascii="Times" w:hAnsi="Times"/>
      <w:color w:val="0000FF"/>
      <w:sz w:val="20"/>
      <w:szCs w:val="20"/>
      <w:lang w:val="en-US" w:eastAsia="en-US"/>
    </w:rPr>
    <w:pPr>
      <w:widowControl w:val="0"/>
      <w:spacing w:after="120" w:line="240" w:lineRule="atLeast"/>
      <w:ind w:left="360"/>
    </w:pPr>
  </w:style>
  <w:style w:type="paragraph" w:styleId="PargrafodaLista">
    <w:uiPriority w:val="34"/>
    <w:name w:val="List Paragraph"/>
    <w:basedOn w:val="Normal"/>
    <w:qFormat/>
    <w:rsid w:val="73FAE115"/>
    <w:rPr>
      <w:rFonts w:ascii="Calibri" w:hAnsi="Calibri" w:eastAsia="Calibri" w:cs="" w:asciiTheme="minorAscii" w:hAnsiTheme="minorAscii" w:eastAsiaTheme="minorAscii" w:cstheme="minorBidi"/>
      <w:color w:val="auto"/>
      <w:lang w:eastAsia="en-US"/>
    </w:rPr>
    <w:pPr>
      <w:spacing w:after="160" w:line="259" w:lineRule="auto"/>
      <w:ind w:left="720"/>
      <w:contextualSpacing/>
    </w:pPr>
  </w:style>
  <w:style w:type="paragraph" w:styleId="Textodenotaderodap">
    <w:uiPriority w:val="1"/>
    <w:name w:val="footnote text"/>
    <w:basedOn w:val="Normal"/>
    <w:link w:val="TextodenotaderodapChar"/>
    <w:rsid w:val="73FAE115"/>
    <w:rPr>
      <w:sz w:val="20"/>
      <w:szCs w:val="20"/>
    </w:rPr>
  </w:style>
  <w:style w:type="character" w:styleId="TextodenotaderodapChar" w:customStyle="1">
    <w:name w:val="Texto de nota de rodapé Char"/>
    <w:basedOn w:val="Fontepargpadro"/>
    <w:link w:val="Textodenotaderodap"/>
    <w:rsid w:val="00915B15"/>
    <w:rPr>
      <w:rFonts w:ascii="Arial" w:hAnsi="Arial"/>
      <w:color w:val="000000"/>
      <w:lang w:eastAsia="ar-SA"/>
    </w:rPr>
  </w:style>
  <w:style w:type="character" w:styleId="Refdenotaderodap">
    <w:name w:val="footnote reference"/>
    <w:basedOn w:val="Fontepargpadro"/>
    <w:locked/>
    <w:rsid w:val="00915B15"/>
    <w:rPr>
      <w:vertAlign w:val="superscript"/>
    </w:rPr>
  </w:style>
  <w:style w:type="character" w:styleId="Refdecomentrio">
    <w:name w:val="annotation reference"/>
    <w:basedOn w:val="Fontepargpadro"/>
    <w:locked/>
    <w:rsid w:val="004C723F"/>
    <w:rPr>
      <w:sz w:val="16"/>
      <w:szCs w:val="16"/>
    </w:rPr>
  </w:style>
  <w:style w:type="paragraph" w:styleId="Textodecomentrio">
    <w:uiPriority w:val="1"/>
    <w:name w:val="annotation text"/>
    <w:basedOn w:val="Normal"/>
    <w:link w:val="TextodecomentrioChar"/>
    <w:rsid w:val="73FAE115"/>
    <w:rPr>
      <w:sz w:val="20"/>
      <w:szCs w:val="20"/>
    </w:rPr>
  </w:style>
  <w:style w:type="character" w:styleId="TextodecomentrioChar" w:customStyle="1">
    <w:name w:val="Texto de comentário Char"/>
    <w:basedOn w:val="Fontepargpadro"/>
    <w:link w:val="Textodecomentrio"/>
    <w:rsid w:val="004C723F"/>
    <w:rPr>
      <w:rFonts w:ascii="Arial" w:hAnsi="Arial"/>
      <w:color w:val="000000"/>
      <w:lang w:eastAsia="ar-SA"/>
    </w:rPr>
  </w:style>
  <w:style w:type="paragraph" w:styleId="Assuntodocomentrio">
    <w:name w:val="annotation subject"/>
    <w:basedOn w:val="Textodecomentrio"/>
    <w:next w:val="Textodecomentrio"/>
    <w:link w:val="AssuntodocomentrioChar"/>
    <w:locked/>
    <w:rsid w:val="004C723F"/>
    <w:rPr>
      <w:b/>
      <w:bCs/>
    </w:rPr>
  </w:style>
  <w:style w:type="character" w:styleId="AssuntodocomentrioChar" w:customStyle="1">
    <w:name w:val="Assunto do comentário Char"/>
    <w:basedOn w:val="TextodecomentrioChar"/>
    <w:link w:val="Assuntodocomentrio"/>
    <w:rsid w:val="004C723F"/>
    <w:rPr>
      <w:rFonts w:ascii="Arial" w:hAnsi="Arial"/>
      <w:b/>
      <w:bCs/>
      <w:color w:val="00000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header" Target="header9.xml" Id="rId26" /><Relationship Type="http://schemas.openxmlformats.org/officeDocument/2006/relationships/header" Target="header15.xml" Id="rId39" /><Relationship Type="http://schemas.openxmlformats.org/officeDocument/2006/relationships/customXml" Target="../customXml/item3.xml" Id="rId3" /><Relationship Type="http://schemas.openxmlformats.org/officeDocument/2006/relationships/footer" Target="footer6.xml" Id="rId21" /><Relationship Type="http://schemas.openxmlformats.org/officeDocument/2006/relationships/image" Target="media/image1.png"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footer" Target="footer8.xml" Id="rId25" /><Relationship Type="http://schemas.openxmlformats.org/officeDocument/2006/relationships/footer" Target="footer12.xml" Id="rId33" /><Relationship Type="http://schemas.openxmlformats.org/officeDocument/2006/relationships/footer" Target="footer14.xml" Id="rId38"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header" Target="header11.xm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footer" Target="footer7.xml" Id="rId24" /><Relationship Type="http://schemas.openxmlformats.org/officeDocument/2006/relationships/header" Target="header12.xml" Id="rId32" /><Relationship Type="http://schemas.openxmlformats.org/officeDocument/2006/relationships/footer" Target="footer13.xml" Id="rId37" /><Relationship Type="http://schemas.openxmlformats.org/officeDocument/2006/relationships/footer" Target="footer15.xml" Id="rId40"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8.xml" Id="rId23" /><Relationship Type="http://schemas.openxmlformats.org/officeDocument/2006/relationships/header" Target="header10.xml" Id="rId28" /><Relationship Type="http://schemas.openxmlformats.org/officeDocument/2006/relationships/header" Target="header14.xml" Id="rId36"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footer" Target="footer1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7.xml" Id="rId22" /><Relationship Type="http://schemas.openxmlformats.org/officeDocument/2006/relationships/footer" Target="footer9.xml" Id="rId27" /><Relationship Type="http://schemas.openxmlformats.org/officeDocument/2006/relationships/footer" Target="footer10.xml" Id="rId30" /><Relationship Type="http://schemas.openxmlformats.org/officeDocument/2006/relationships/header" Target="header13.xml" Id="rId35" /><Relationship Type="http://schemas.openxmlformats.org/officeDocument/2006/relationships/comments" Target="comments.xml" Id="Ra57250d4033542f8" /><Relationship Type="http://schemas.microsoft.com/office/2016/09/relationships/commentsIds" Target="commentsIds.xml" Id="R82651d686f5f4251" /><Relationship Type="http://schemas.microsoft.com/office/2011/relationships/commentsExtended" Target="commentsExtended.xml" Id="Re56833690f7f420b" /><Relationship Type="http://schemas.microsoft.com/office/2018/08/relationships/commentsExtensible" Target="commentsExtensible.xml" Id="R3dbd13cc0fec4639" /><Relationship Type="http://schemas.microsoft.com/office/2011/relationships/people" Target="people.xml" Id="R1d0b048afc514675" /><Relationship Type="http://schemas.openxmlformats.org/officeDocument/2006/relationships/image" Target="/media/image2.png" Id="rId1213972670" /><Relationship Type="http://schemas.openxmlformats.org/officeDocument/2006/relationships/image" Target="/media/image3.png" Id="rId118902529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DA53B582D3E44D8C6A3C23F96E1586" ma:contentTypeVersion="11" ma:contentTypeDescription="Crie um novo documento." ma:contentTypeScope="" ma:versionID="f18c772de697ebe63222c84a434d27d7">
  <xsd:schema xmlns:xsd="http://www.w3.org/2001/XMLSchema" xmlns:xs="http://www.w3.org/2001/XMLSchema" xmlns:p="http://schemas.microsoft.com/office/2006/metadata/properties" xmlns:ns2="7cbbca3d-6dd6-405b-bdab-8059ea775750" xmlns:ns3="0ce88179-eedd-4a66-8a17-4afa65b10071" targetNamespace="http://schemas.microsoft.com/office/2006/metadata/properties" ma:root="true" ma:fieldsID="cfa455b5d97590a4097d527fd4cdc104" ns2:_="" ns3:_="">
    <xsd:import namespace="7cbbca3d-6dd6-405b-bdab-8059ea775750"/>
    <xsd:import namespace="0ce88179-eedd-4a66-8a17-4afa65b10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ca3d-6dd6-405b-bdab-8059ea775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88179-eedd-4a66-8a17-4afa65b100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9685fd-0c6f-41d1-9633-da41a03c98a0}" ma:internalName="TaxCatchAll" ma:showField="CatchAllData" ma:web="0ce88179-eedd-4a66-8a17-4afa65b10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ce88179-eedd-4a66-8a17-4afa65b10071" xsi:nil="true"/>
    <lcf76f155ced4ddcb4097134ff3c332f xmlns="7cbbca3d-6dd6-405b-bdab-8059ea7757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67F696-E135-4E85-A0BD-9F38847797F6}"/>
</file>

<file path=customXml/itemProps2.xml><?xml version="1.0" encoding="utf-8"?>
<ds:datastoreItem xmlns:ds="http://schemas.openxmlformats.org/officeDocument/2006/customXml" ds:itemID="{EE39F0FA-C005-4461-A332-EBC3ED84BC99}">
  <ds:schemaRefs>
    <ds:schemaRef ds:uri="http://schemas.microsoft.com/office/2006/metadata/properties"/>
    <ds:schemaRef ds:uri="http://www.w3.org/2000/xmlns/"/>
    <ds:schemaRef ds:uri="d3dc9729-9892-4df7-b090-a44bbcc640fc"/>
    <ds:schemaRef ds:uri="http://schemas.microsoft.com/office/infopath/2007/PartnerControls"/>
  </ds:schemaRefs>
</ds:datastoreItem>
</file>

<file path=customXml/itemProps3.xml><?xml version="1.0" encoding="utf-8"?>
<ds:datastoreItem xmlns:ds="http://schemas.openxmlformats.org/officeDocument/2006/customXml" ds:itemID="{634F90EE-83B4-4E60-A707-4E7A94353B5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Plano%20do%20Projeto.dot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George Marsicano</dc:creator>
  <cp:keywords>Plano do Projeto</cp:keywords>
  <dc:description>&lt;Nome do Cliente&gt;</dc:description>
  <cp:lastModifiedBy>Nicolas Coqueiro Almeida De Freitas</cp:lastModifiedBy>
  <cp:revision>7</cp:revision>
  <cp:lastPrinted>2009-10-20T12:56:00Z</cp:lastPrinted>
  <dcterms:created xsi:type="dcterms:W3CDTF">2026-04-18T13:55:00Z</dcterms:created>
  <dcterms:modified xsi:type="dcterms:W3CDTF">2026-04-21T13:46:14Z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0x010100B6DA53B582D3E44D8C6A3C23F96E1586</vt:lpwstr>
  </property>
</Properties>
</file>